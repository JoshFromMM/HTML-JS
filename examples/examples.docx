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609"/>
      </w:tblGrid>
      <w:tr w:rsidR="003C6B0F" w:rsidRPr="00AE3FA2" w14:paraId="41786E4A" w14:textId="77777777" w:rsidTr="005248FB">
        <w:tc>
          <w:tcPr>
            <w:tcW w:w="5353" w:type="dxa"/>
            <w:tcBorders>
              <w:top w:val="nil"/>
            </w:tcBorders>
          </w:tcPr>
          <w:p w14:paraId="41786E48" w14:textId="77777777" w:rsidR="003C6B0F" w:rsidRPr="00AE3FA2" w:rsidRDefault="003C6B0F" w:rsidP="00200F1D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 w:rsidRPr="004168C0">
              <w:rPr>
                <w:b/>
                <w:bCs/>
                <w:sz w:val="40"/>
                <w:szCs w:val="40"/>
              </w:rPr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Pr="004168C0">
              <w:rPr>
                <w:b/>
                <w:bCs/>
                <w:sz w:val="40"/>
                <w:szCs w:val="40"/>
              </w:rPr>
              <w:t>1</w:t>
            </w:r>
            <w:r w:rsidR="00CD3537">
              <w:rPr>
                <w:rFonts w:hint="cs"/>
                <w:b/>
                <w:bCs/>
                <w:sz w:val="40"/>
                <w:szCs w:val="40"/>
              </w:rPr>
              <w:t xml:space="preserve"> 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-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Introduction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to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HTML</w:t>
            </w:r>
          </w:p>
        </w:tc>
        <w:tc>
          <w:tcPr>
            <w:tcW w:w="4609" w:type="dxa"/>
            <w:tcBorders>
              <w:top w:val="nil"/>
            </w:tcBorders>
          </w:tcPr>
          <w:p w14:paraId="41786E49" w14:textId="77777777" w:rsidR="003C6B0F" w:rsidRPr="00AE3FA2" w:rsidRDefault="003C6B0F" w:rsidP="003C6B0F">
            <w:pPr>
              <w:rPr>
                <w:b/>
                <w:bCs/>
                <w:sz w:val="40"/>
                <w:szCs w:val="40"/>
              </w:rPr>
            </w:pPr>
            <w:bookmarkStart w:id="0" w:name="_Hlk12350005"/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מבוא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ל-</w:t>
            </w:r>
            <w:r>
              <w:rPr>
                <w:b/>
                <w:bCs/>
                <w:sz w:val="40"/>
                <w:szCs w:val="40"/>
              </w:rPr>
              <w:t>HTML</w:t>
            </w:r>
            <w:bookmarkEnd w:id="0"/>
          </w:p>
        </w:tc>
      </w:tr>
    </w:tbl>
    <w:p w14:paraId="41786E4B" w14:textId="77777777" w:rsidR="004C3863" w:rsidRDefault="006068C6" w:rsidP="004168C0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skeleton.html</w:t>
      </w:r>
    </w:p>
    <w:p w14:paraId="41786E4C" w14:textId="77777777" w:rsidR="00B11139" w:rsidRPr="00B11139" w:rsidRDefault="00B11139" w:rsidP="00B1113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1139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B11139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11139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6E4D" w14:textId="77777777" w:rsidR="00B11139" w:rsidRPr="00B11139" w:rsidRDefault="00B11139" w:rsidP="00B1113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1113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B11139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1113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11139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B1113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4E" w14:textId="77777777" w:rsidR="00B11139" w:rsidRPr="00B11139" w:rsidRDefault="00B11139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4F" w14:textId="77777777" w:rsidR="00B11139" w:rsidRPr="00B11139" w:rsidRDefault="00B11139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50" w14:textId="77777777" w:rsidR="00B11139" w:rsidRPr="00B11139" w:rsidRDefault="00B11139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B1113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11139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11139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6E51" w14:textId="77777777" w:rsidR="00B11139" w:rsidRPr="00B11139" w:rsidRDefault="00B11139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52" w14:textId="77777777" w:rsidR="00B11139" w:rsidRPr="00B11139" w:rsidRDefault="00B11139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E53" w14:textId="77777777" w:rsidR="00B11139" w:rsidRPr="00B11139" w:rsidRDefault="00B11139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54" w14:textId="77777777" w:rsidR="00B11139" w:rsidRPr="00B11139" w:rsidRDefault="00B11139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55" w14:textId="77777777" w:rsidR="00B11139" w:rsidRPr="00B11139" w:rsidRDefault="00B11139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56" w14:textId="77777777" w:rsidR="00B11139" w:rsidRPr="00B11139" w:rsidRDefault="00B11139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57" w14:textId="77777777" w:rsidR="00B11139" w:rsidRPr="00B11139" w:rsidRDefault="00B11139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58" w14:textId="77777777" w:rsidR="004168C0" w:rsidRDefault="004168C0" w:rsidP="007F7905">
      <w:pPr>
        <w:tabs>
          <w:tab w:val="right" w:pos="426"/>
        </w:tabs>
        <w:bidi w:val="0"/>
        <w:spacing w:after="0"/>
        <w:rPr>
          <w:rFonts w:ascii="Consolas" w:hAnsi="Consolas"/>
          <w:sz w:val="28"/>
          <w:szCs w:val="28"/>
        </w:rPr>
      </w:pPr>
    </w:p>
    <w:p w14:paraId="41786E59" w14:textId="77777777" w:rsidR="004168C0" w:rsidRDefault="004168C0" w:rsidP="004168C0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helloworld.html</w:t>
      </w:r>
    </w:p>
    <w:p w14:paraId="41786E5A" w14:textId="77777777" w:rsidR="000571F5" w:rsidRPr="000571F5" w:rsidRDefault="000571F5" w:rsidP="000571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571F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0571F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0571F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  <w:r w:rsidRPr="000571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6E5B" w14:textId="77777777" w:rsidR="000571F5" w:rsidRPr="000571F5" w:rsidRDefault="000571F5" w:rsidP="000571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571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0571F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571F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0571F5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0571F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5C" w14:textId="77777777" w:rsidR="000571F5" w:rsidRPr="000571F5" w:rsidRDefault="000571F5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5D" w14:textId="77777777" w:rsidR="000571F5" w:rsidRPr="000571F5" w:rsidRDefault="000571F5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571F5">
        <w:rPr>
          <w:rFonts w:ascii="Consolas" w:hAnsi="Consolas" w:cs="Times New Roman"/>
          <w:color w:val="000000"/>
          <w:sz w:val="24"/>
          <w:szCs w:val="24"/>
          <w:lang w:eastAsia="en-US"/>
        </w:rPr>
        <w:t>My First Program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5E" w14:textId="77777777" w:rsidR="000571F5" w:rsidRPr="000571F5" w:rsidRDefault="000571F5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0571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571F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571F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6E5F" w14:textId="77777777" w:rsidR="000571F5" w:rsidRPr="000571F5" w:rsidRDefault="000571F5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60" w14:textId="77777777" w:rsidR="000571F5" w:rsidRPr="000571F5" w:rsidRDefault="000571F5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571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</w:p>
    <w:p w14:paraId="41786E61" w14:textId="77777777" w:rsidR="000571F5" w:rsidRPr="000571F5" w:rsidRDefault="000571F5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62" w14:textId="77777777" w:rsidR="000571F5" w:rsidRPr="000571F5" w:rsidRDefault="000571F5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571F5">
        <w:rPr>
          <w:rFonts w:ascii="Consolas" w:hAnsi="Consolas" w:cs="Times New Roman"/>
          <w:color w:val="000000"/>
          <w:sz w:val="24"/>
          <w:szCs w:val="24"/>
          <w:lang w:eastAsia="en-US"/>
        </w:rPr>
        <w:t>My First Program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63" w14:textId="77777777" w:rsidR="000571F5" w:rsidRPr="000571F5" w:rsidRDefault="000571F5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571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Hello </w:t>
      </w:r>
      <w:proofErr w:type="gramStart"/>
      <w:r w:rsidRPr="000571F5">
        <w:rPr>
          <w:rFonts w:ascii="Consolas" w:hAnsi="Consolas" w:cs="Times New Roman"/>
          <w:color w:val="000000"/>
          <w:sz w:val="24"/>
          <w:szCs w:val="24"/>
          <w:lang w:eastAsia="en-US"/>
        </w:rPr>
        <w:t>World!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gramEnd"/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/</w:t>
      </w:r>
      <w:r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64" w14:textId="77777777" w:rsidR="000571F5" w:rsidRPr="000571F5" w:rsidRDefault="000571F5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65" w14:textId="77777777" w:rsidR="000571F5" w:rsidRPr="000571F5" w:rsidRDefault="000571F5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66" w14:textId="77777777" w:rsidR="004168C0" w:rsidRDefault="004168C0" w:rsidP="004168C0">
      <w:pPr>
        <w:bidi w:val="0"/>
        <w:spacing w:after="0"/>
        <w:rPr>
          <w:rFonts w:ascii="Consolas" w:hAnsi="Consolas"/>
          <w:sz w:val="28"/>
          <w:szCs w:val="28"/>
        </w:rPr>
      </w:pPr>
    </w:p>
    <w:p w14:paraId="41786E67" w14:textId="77777777" w:rsidR="008131A3" w:rsidRDefault="004168C0" w:rsidP="008A062E">
      <w:pPr>
        <w:bidi w:val="0"/>
        <w:spacing w:after="0"/>
        <w:rPr>
          <w:rFonts w:ascii="Consolas" w:hAnsi="Consolas"/>
          <w:sz w:val="28"/>
          <w:szCs w:val="28"/>
        </w:rPr>
        <w:sectPr w:rsidR="008131A3" w:rsidSect="008131A3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  <w:r>
        <w:rPr>
          <w:noProof/>
          <w:lang w:eastAsia="en-US"/>
        </w:rPr>
        <w:drawing>
          <wp:inline distT="0" distB="0" distL="0" distR="0" wp14:anchorId="4178847C" wp14:editId="4178847D">
            <wp:extent cx="3298101" cy="111911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8298" cy="11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609"/>
      </w:tblGrid>
      <w:tr w:rsidR="003C6B0F" w:rsidRPr="00AE3FA2" w14:paraId="41786E6A" w14:textId="77777777" w:rsidTr="00EC1EE9">
        <w:tc>
          <w:tcPr>
            <w:tcW w:w="5353" w:type="dxa"/>
            <w:tcBorders>
              <w:top w:val="nil"/>
            </w:tcBorders>
          </w:tcPr>
          <w:p w14:paraId="41786E68" w14:textId="77777777" w:rsidR="003C6B0F" w:rsidRPr="00AE3FA2" w:rsidRDefault="004168C0" w:rsidP="00200F1D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br w:type="page"/>
            </w:r>
            <w:r w:rsidR="003C6B0F" w:rsidRPr="004168C0">
              <w:rPr>
                <w:b/>
                <w:bCs/>
                <w:sz w:val="40"/>
                <w:szCs w:val="40"/>
              </w:rPr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="003C6B0F">
              <w:rPr>
                <w:b/>
                <w:bCs/>
                <w:sz w:val="40"/>
                <w:szCs w:val="40"/>
              </w:rPr>
              <w:t>2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="003C6B0F"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="003C6B0F">
              <w:rPr>
                <w:b/>
                <w:bCs/>
                <w:sz w:val="40"/>
                <w:szCs w:val="40"/>
              </w:rPr>
              <w:t>Text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="003C6B0F">
              <w:rPr>
                <w:b/>
                <w:bCs/>
                <w:sz w:val="40"/>
                <w:szCs w:val="40"/>
              </w:rPr>
              <w:t>and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="003C6B0F">
              <w:rPr>
                <w:b/>
                <w:bCs/>
                <w:sz w:val="40"/>
                <w:szCs w:val="40"/>
              </w:rPr>
              <w:t>Lists</w:t>
            </w:r>
          </w:p>
        </w:tc>
        <w:tc>
          <w:tcPr>
            <w:tcW w:w="4609" w:type="dxa"/>
            <w:tcBorders>
              <w:top w:val="nil"/>
            </w:tcBorders>
          </w:tcPr>
          <w:p w14:paraId="41786E69" w14:textId="77777777" w:rsidR="003C6B0F" w:rsidRPr="00AE3FA2" w:rsidRDefault="003C6B0F" w:rsidP="003C6B0F">
            <w:pPr>
              <w:rPr>
                <w:b/>
                <w:bCs/>
                <w:sz w:val="40"/>
                <w:szCs w:val="40"/>
                <w:rtl/>
              </w:rPr>
            </w:pPr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2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bookmarkStart w:id="1" w:name="_Hlk12350634"/>
            <w:r>
              <w:rPr>
                <w:rFonts w:hint="cs"/>
                <w:b/>
                <w:bCs/>
                <w:sz w:val="40"/>
                <w:szCs w:val="40"/>
                <w:rtl/>
              </w:rPr>
              <w:t>טקסט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ורשימות</w:t>
            </w:r>
            <w:bookmarkEnd w:id="1"/>
          </w:p>
        </w:tc>
      </w:tr>
    </w:tbl>
    <w:p w14:paraId="41786E6B" w14:textId="77777777" w:rsidR="004168C0" w:rsidRDefault="004168C0" w:rsidP="004168C0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words.html</w:t>
      </w:r>
    </w:p>
    <w:p w14:paraId="41786E6C" w14:textId="77777777" w:rsidR="00D25DCD" w:rsidRPr="00D25DCD" w:rsidRDefault="00D25DCD" w:rsidP="00D25D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25DC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D25DC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D25DC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6E6D" w14:textId="77777777" w:rsidR="00D25DCD" w:rsidRPr="00D25DCD" w:rsidRDefault="00D25DCD" w:rsidP="00D25D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D25DC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25DC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D25DCD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D25DC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6E" w14:textId="77777777" w:rsidR="00D25DCD" w:rsidRPr="00D25DCD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6F" w14:textId="77777777" w:rsidR="00D25DCD" w:rsidRPr="00D25DCD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Text Attributes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70" w14:textId="77777777" w:rsidR="00D25DCD" w:rsidRPr="00D25DCD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25DC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25DC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6E71" w14:textId="77777777" w:rsidR="00D25DCD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72" w14:textId="77777777" w:rsidR="00D25DCD" w:rsidRPr="00D25DCD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E73" w14:textId="77777777" w:rsidR="00D25DCD" w:rsidRPr="00D25DCD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74" w14:textId="77777777" w:rsidR="00D25DCD" w:rsidRPr="00D25DCD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Some 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b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of this text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b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is </w:t>
      </w:r>
      <w:proofErr w:type="gramStart"/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bold.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gramEnd"/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/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75" w14:textId="77777777" w:rsidR="00D25DCD" w:rsidRPr="00D25DCD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strong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This is strong </w:t>
      </w:r>
      <w:proofErr w:type="gramStart"/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text.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gramEnd"/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/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strong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76" w14:textId="77777777" w:rsidR="00D25DCD" w:rsidRPr="00D25DCD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Here 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i</w:t>
      </w:r>
      <w:proofErr w:type="spellEnd"/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is text in </w:t>
      </w:r>
      <w:proofErr w:type="gramStart"/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italics.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gramEnd"/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/</w:t>
      </w:r>
      <w:proofErr w:type="spellStart"/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i</w:t>
      </w:r>
      <w:proofErr w:type="spellEnd"/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77" w14:textId="77777777" w:rsidR="00D25DCD" w:rsidRPr="00D25DCD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Here is 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em</w:t>
      </w:r>
      <w:proofErr w:type="spellEnd"/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emphasized </w:t>
      </w:r>
      <w:proofErr w:type="gramStart"/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text.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gramEnd"/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/</w:t>
      </w:r>
      <w:proofErr w:type="spellStart"/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em</w:t>
      </w:r>
      <w:proofErr w:type="spellEnd"/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78" w14:textId="77777777" w:rsidR="00D25DCD" w:rsidRPr="00D25DCD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Here is 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u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underlined </w:t>
      </w:r>
      <w:proofErr w:type="gramStart"/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text.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gramEnd"/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/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u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79" w14:textId="77777777" w:rsidR="00D25DCD" w:rsidRPr="00D25DCD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 can combine 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b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i</w:t>
      </w:r>
      <w:proofErr w:type="spellEnd"/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bold and italics.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proofErr w:type="spellStart"/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i</w:t>
      </w:r>
      <w:proofErr w:type="spellEnd"/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b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7A" w14:textId="77777777" w:rsidR="00D25DCD" w:rsidRPr="00D25DCD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del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This is deleted </w:t>
      </w:r>
      <w:proofErr w:type="gramStart"/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text.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gramEnd"/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/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del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7B" w14:textId="77777777" w:rsidR="00D25DCD" w:rsidRPr="00D25DCD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This is 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mark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highlighted </w:t>
      </w:r>
      <w:proofErr w:type="gramStart"/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text.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gramEnd"/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/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mark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7C" w14:textId="77777777" w:rsidR="00044CF4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Here is some superscripted text:</w:t>
      </w:r>
    </w:p>
    <w:p w14:paraId="41786E7D" w14:textId="77777777" w:rsidR="00044CF4" w:rsidRDefault="00044CF4" w:rsidP="00044CF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a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&lt;sup&gt;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sup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+b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sup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sup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=c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sup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sup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7E" w14:textId="77777777" w:rsidR="00D25DCD" w:rsidRPr="00D25DCD" w:rsidRDefault="00044CF4" w:rsidP="00044CF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7F" w14:textId="77777777" w:rsidR="00044CF4" w:rsidRDefault="00044CF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Here is some subscripted text: </w:t>
      </w:r>
    </w:p>
    <w:p w14:paraId="41786E80" w14:textId="77777777" w:rsidR="00044CF4" w:rsidRDefault="00044CF4" w:rsidP="00044CF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H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sub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sub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O is also known as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water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.</w:t>
      </w:r>
    </w:p>
    <w:p w14:paraId="41786E81" w14:textId="77777777" w:rsidR="00D25DCD" w:rsidRPr="00D25DCD" w:rsidRDefault="00044CF4" w:rsidP="00044CF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82" w14:textId="77777777" w:rsidR="00D25DCD" w:rsidRPr="00D25DCD" w:rsidRDefault="00044CF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This is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small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small </w:t>
      </w:r>
      <w:proofErr w:type="gramStart"/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text.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gramEnd"/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small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Now back to normal.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83" w14:textId="77777777" w:rsidR="00D25DCD" w:rsidRPr="00D25DCD" w:rsidRDefault="00044CF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84" w14:textId="77777777" w:rsidR="00D25DCD" w:rsidRPr="00D25DCD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&lt;/html&gt;</w:t>
      </w:r>
    </w:p>
    <w:p w14:paraId="41786E85" w14:textId="77777777" w:rsidR="00BA5DC3" w:rsidRPr="00447D5F" w:rsidRDefault="00BA5DC3" w:rsidP="00447D5F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8"/>
          <w:szCs w:val="28"/>
        </w:rPr>
      </w:pPr>
    </w:p>
    <w:p w14:paraId="41786E86" w14:textId="77777777" w:rsidR="00BA5DC3" w:rsidRDefault="00BA5DC3" w:rsidP="00BA5DC3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7E" wp14:editId="4178847F">
            <wp:extent cx="4884420" cy="4953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6E87" w14:textId="77777777" w:rsidR="00BA5DC3" w:rsidRDefault="00BA5DC3" w:rsidP="00BA5DC3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6E88" w14:textId="77777777" w:rsidR="00BA5DC3" w:rsidRDefault="00BA5DC3" w:rsidP="00BA5DC3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lists.html</w:t>
      </w:r>
    </w:p>
    <w:p w14:paraId="41786E89" w14:textId="77777777" w:rsidR="0006136C" w:rsidRPr="0006136C" w:rsidRDefault="0006136C" w:rsidP="0006136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136C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06136C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06136C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6E8A" w14:textId="77777777" w:rsidR="0006136C" w:rsidRPr="0006136C" w:rsidRDefault="0006136C" w:rsidP="0006136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06136C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6136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06136C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06136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8B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8C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Lists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8D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6136C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6136C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6E8E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8F" w14:textId="77777777" w:rsid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</w:p>
    <w:p w14:paraId="41786E90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91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An Unordered List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92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93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First item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94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Second item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95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Third item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96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97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E98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An Ordered List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99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proofErr w:type="spellEnd"/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9A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First item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9B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Second item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9C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Third item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9D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proofErr w:type="spellStart"/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proofErr w:type="spellEnd"/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9E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E9F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An Ordered List Inside Another Ordered List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A0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proofErr w:type="spellEnd"/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A1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First item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A2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Second item</w:t>
      </w:r>
    </w:p>
    <w:p w14:paraId="41786EA3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proofErr w:type="spellEnd"/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A4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First nested item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A5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Second nested item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A6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proofErr w:type="spellStart"/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proofErr w:type="spellEnd"/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A7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A8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Third item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A9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proofErr w:type="spellStart"/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proofErr w:type="spellEnd"/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AA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EAB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An Ordered List Inside an Unordered List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AC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AD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First item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AE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Second item</w:t>
      </w:r>
    </w:p>
    <w:p w14:paraId="41786EAF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proofErr w:type="spellEnd"/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B0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First nested item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B1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Second nested item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B2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proofErr w:type="spellStart"/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proofErr w:type="spellEnd"/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B3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B4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Third item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B5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B6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EB7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B8" w14:textId="77777777"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B9" w14:textId="77777777" w:rsidR="00BA5DC3" w:rsidRDefault="00BA5DC3" w:rsidP="00BA5DC3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80" wp14:editId="41788481">
            <wp:extent cx="4884420" cy="6027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6EBA" w14:textId="77777777" w:rsidR="008131A3" w:rsidRDefault="008131A3">
      <w:pPr>
        <w:suppressAutoHyphens w:val="0"/>
        <w:bidi w:val="0"/>
        <w:spacing w:after="0" w:line="240" w:lineRule="auto"/>
        <w:rPr>
          <w:b/>
          <w:bCs/>
          <w:sz w:val="40"/>
          <w:szCs w:val="40"/>
        </w:rPr>
      </w:pPr>
    </w:p>
    <w:p w14:paraId="41786EBB" w14:textId="77777777" w:rsidR="008131A3" w:rsidRDefault="008131A3" w:rsidP="008131A3">
      <w:pPr>
        <w:suppressAutoHyphens w:val="0"/>
        <w:bidi w:val="0"/>
        <w:spacing w:after="0" w:line="240" w:lineRule="auto"/>
        <w:rPr>
          <w:b/>
          <w:bCs/>
          <w:sz w:val="40"/>
          <w:szCs w:val="40"/>
        </w:rPr>
        <w:sectPr w:rsidR="008131A3" w:rsidSect="008131A3">
          <w:headerReference w:type="default" r:id="rId16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609"/>
      </w:tblGrid>
      <w:tr w:rsidR="003B09FB" w:rsidRPr="00AE3FA2" w14:paraId="41786EBE" w14:textId="77777777" w:rsidTr="00EC1EE9">
        <w:tc>
          <w:tcPr>
            <w:tcW w:w="5353" w:type="dxa"/>
            <w:tcBorders>
              <w:top w:val="nil"/>
            </w:tcBorders>
          </w:tcPr>
          <w:p w14:paraId="41786EBC" w14:textId="77777777" w:rsidR="003B09FB" w:rsidRPr="00AE3FA2" w:rsidRDefault="003B09FB" w:rsidP="00200F1D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3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Advanced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HTML</w:t>
            </w:r>
          </w:p>
        </w:tc>
        <w:tc>
          <w:tcPr>
            <w:tcW w:w="4609" w:type="dxa"/>
            <w:tcBorders>
              <w:top w:val="nil"/>
            </w:tcBorders>
          </w:tcPr>
          <w:p w14:paraId="41786EBD" w14:textId="77777777" w:rsidR="003B09FB" w:rsidRPr="00AE3FA2" w:rsidRDefault="003B09FB" w:rsidP="003B09FB">
            <w:pPr>
              <w:rPr>
                <w:b/>
                <w:bCs/>
                <w:sz w:val="40"/>
                <w:szCs w:val="40"/>
                <w:rtl/>
              </w:rPr>
            </w:pPr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3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HTML</w:t>
            </w:r>
            <w:r w:rsidR="00CD3537">
              <w:rPr>
                <w:b/>
                <w:bCs/>
                <w:sz w:val="40"/>
                <w:szCs w:val="40"/>
                <w:rtl/>
              </w:rPr>
              <w:t xml:space="preserve"> 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מתקדם</w:t>
            </w:r>
          </w:p>
        </w:tc>
      </w:tr>
    </w:tbl>
    <w:p w14:paraId="41786EBF" w14:textId="77777777" w:rsidR="00BA5DC3" w:rsidRDefault="00BA5DC3" w:rsidP="00DF0B3B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DF0B3B">
        <w:t>lists-comments</w:t>
      </w:r>
      <w:r>
        <w:t>.html</w:t>
      </w:r>
    </w:p>
    <w:p w14:paraId="41786EC0" w14:textId="77777777"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6EC1" w14:textId="77777777"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Filename: lists-comments.html</w:t>
      </w:r>
    </w:p>
    <w:p w14:paraId="41786EC2" w14:textId="77777777"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6EC3" w14:textId="77777777"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12, 2018</w:t>
      </w:r>
    </w:p>
    <w:p w14:paraId="41786EC4" w14:textId="77777777"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12, 2018</w:t>
      </w:r>
    </w:p>
    <w:p w14:paraId="41786EC5" w14:textId="77777777"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Document with lots of comments</w:t>
      </w:r>
    </w:p>
    <w:p w14:paraId="41786EC6" w14:textId="77777777"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6EC7" w14:textId="77777777"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D84CE0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D84CE0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6EC8" w14:textId="77777777"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D84CE0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84CE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D84CE0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D84CE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C9" w14:textId="77777777" w:rsidR="00D84CE0" w:rsidRPr="00D84CE0" w:rsidRDefault="00EE2129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CA" w14:textId="77777777" w:rsidR="00D84CE0" w:rsidRPr="00D84CE0" w:rsidRDefault="00EE2129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Lists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CB" w14:textId="77777777" w:rsidR="00D84CE0" w:rsidRPr="00D84CE0" w:rsidRDefault="00EE2129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84CE0" w:rsidRPr="00D84CE0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D84CE0" w:rsidRPr="00D84CE0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6ECC" w14:textId="77777777" w:rsidR="00D84CE0" w:rsidRPr="00D84CE0" w:rsidRDefault="00EE2129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CD" w14:textId="77777777" w:rsidR="00D84CE0" w:rsidRPr="00D84CE0" w:rsidRDefault="00D84CE0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ECE" w14:textId="77777777" w:rsidR="00D84CE0" w:rsidRPr="00D84CE0" w:rsidRDefault="00EE2129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CF" w14:textId="77777777" w:rsidR="00D84CE0" w:rsidRPr="00D84CE0" w:rsidRDefault="00EE2129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An Unordered List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D0" w14:textId="77777777" w:rsidR="00D84CE0" w:rsidRPr="00D84CE0" w:rsidRDefault="00EC61F9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D1" w14:textId="77777777" w:rsidR="00D84CE0" w:rsidRPr="00D84CE0" w:rsidRDefault="00EC61F9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First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D2" w14:textId="77777777" w:rsidR="00D84CE0" w:rsidRPr="00D84CE0" w:rsidRDefault="00EC61F9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Second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D3" w14:textId="77777777" w:rsidR="00D84CE0" w:rsidRPr="00D84CE0" w:rsidRDefault="00EC61F9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Third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D4" w14:textId="77777777" w:rsidR="00D84CE0" w:rsidRPr="00D84CE0" w:rsidRDefault="00EC61F9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gramStart"/>
      <w:r w:rsidR="00D84CE0"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="00D84CE0"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End of first Unordered List --&gt;</w:t>
      </w:r>
    </w:p>
    <w:p w14:paraId="41786ED5" w14:textId="77777777" w:rsidR="00D84CE0" w:rsidRPr="00D84CE0" w:rsidRDefault="00D84CE0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ED6" w14:textId="77777777" w:rsidR="00D84CE0" w:rsidRPr="00D84CE0" w:rsidRDefault="00EC61F9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An Ordered List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D7" w14:textId="77777777" w:rsidR="00D84CE0" w:rsidRPr="00D84CE0" w:rsidRDefault="00EC61F9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proofErr w:type="spellEnd"/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D8" w14:textId="77777777" w:rsidR="00D84CE0" w:rsidRPr="00D84CE0" w:rsidRDefault="00EC61F9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First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D9" w14:textId="77777777" w:rsidR="00D84CE0" w:rsidRPr="00D84CE0" w:rsidRDefault="00EC61F9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Second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DA" w14:textId="77777777" w:rsidR="00D84CE0" w:rsidRPr="00D84CE0" w:rsidRDefault="00EC61F9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Third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DB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proofErr w:type="spellStart"/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proofErr w:type="spellEnd"/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gramStart"/>
      <w:r w:rsidR="00D84CE0"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="00D84CE0"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End of first Ordered List --&gt;</w:t>
      </w:r>
    </w:p>
    <w:p w14:paraId="41786EDC" w14:textId="77777777" w:rsidR="00D84CE0" w:rsidRPr="00D84CE0" w:rsidRDefault="00D84CE0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EDD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An Ordered List Inside Another Ordered List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DE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proofErr w:type="spellEnd"/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DF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First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E0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Second item</w:t>
      </w:r>
    </w:p>
    <w:p w14:paraId="41786EE1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proofErr w:type="spellEnd"/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E2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First nested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E3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Second nested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E4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proofErr w:type="spellStart"/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proofErr w:type="spellEnd"/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gramStart"/>
      <w:r w:rsidR="00D84CE0"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="00D84CE0"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End of nested ordered List --&gt;</w:t>
      </w:r>
    </w:p>
    <w:p w14:paraId="41786EE5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E6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Third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E7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proofErr w:type="spellStart"/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proofErr w:type="spellEnd"/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E8" w14:textId="77777777" w:rsidR="00D84CE0" w:rsidRPr="00D84CE0" w:rsidRDefault="00D84CE0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EE9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An Ordered List Inside an Unordered List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EA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EB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First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EC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Second item</w:t>
      </w:r>
    </w:p>
    <w:p w14:paraId="41786EED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proofErr w:type="spellEnd"/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EE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First nested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EF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Second nested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F0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proofErr w:type="spellStart"/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proofErr w:type="spellEnd"/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gramStart"/>
      <w:r w:rsidR="00D84CE0"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="00D84CE0"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End of nested ordered List --&gt;</w:t>
      </w:r>
    </w:p>
    <w:p w14:paraId="41786EF1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F2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Third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F3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gramStart"/>
      <w:r w:rsidR="00D84CE0"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="00D84CE0"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End of Last List --&gt;</w:t>
      </w:r>
    </w:p>
    <w:p w14:paraId="41786EF4" w14:textId="77777777" w:rsidR="00D84CE0" w:rsidRPr="00D84CE0" w:rsidRDefault="00D84CE0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EF5" w14:textId="77777777" w:rsidR="00D84CE0" w:rsidRPr="00D84CE0" w:rsidRDefault="00EC61F9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F6" w14:textId="77777777" w:rsidR="00D84CE0" w:rsidRPr="00D84CE0" w:rsidRDefault="00D84CE0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EF7" w14:textId="77777777" w:rsidR="00BA5DC3" w:rsidRPr="00777F85" w:rsidRDefault="00BA5DC3" w:rsidP="00594CC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14:paraId="41786EF8" w14:textId="77777777" w:rsidR="00DF0B3B" w:rsidRDefault="00DF0B3B" w:rsidP="00DF0B3B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82" wp14:editId="41788483">
            <wp:extent cx="4203700" cy="554916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6208" cy="555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6EF9" w14:textId="77777777" w:rsidR="00EE4748" w:rsidRDefault="00DF0B3B" w:rsidP="00EE4748">
      <w:pPr>
        <w:bidi w:val="0"/>
      </w:pPr>
      <w:r>
        <w:br w:type="page"/>
      </w:r>
      <w:r w:rsidR="00EE4748">
        <w:lastRenderedPageBreak/>
        <w:t>File name: lists-comments.html</w:t>
      </w:r>
    </w:p>
    <w:p w14:paraId="41786EFA" w14:textId="77777777"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6EFB" w14:textId="77777777"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8000"/>
          <w:sz w:val="24"/>
          <w:szCs w:val="24"/>
          <w:lang w:eastAsia="en-US"/>
        </w:rPr>
        <w:t>Filename: line-break-1.html</w:t>
      </w:r>
    </w:p>
    <w:p w14:paraId="41786EFC" w14:textId="77777777"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6EFD" w14:textId="77777777"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12, 2018</w:t>
      </w:r>
    </w:p>
    <w:p w14:paraId="41786EFE" w14:textId="77777777"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12, 2018</w:t>
      </w:r>
    </w:p>
    <w:p w14:paraId="41786EFF" w14:textId="77777777"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Line Break Test</w:t>
      </w:r>
    </w:p>
    <w:p w14:paraId="41786F00" w14:textId="77777777"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6F01" w14:textId="77777777"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E4748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E4748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6F02" w14:textId="77777777"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EE4748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E4748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EE4748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EE4748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03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04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&lt;title&gt;</w:t>
      </w:r>
      <w:r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>Line Break Test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05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&lt;meta</w:t>
      </w:r>
      <w:r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E4748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E4748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6F06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07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08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09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>Line Break Test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0A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0B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0C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>1</w:t>
      </w:r>
    </w:p>
    <w:p w14:paraId="41786F0D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</w:p>
    <w:p w14:paraId="41786F0E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>3</w:t>
      </w:r>
    </w:p>
    <w:p w14:paraId="41786F0F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</w:p>
    <w:p w14:paraId="41786F10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>5</w:t>
      </w:r>
    </w:p>
    <w:p w14:paraId="41786F11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12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13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14" w14:textId="77777777"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15" w14:textId="77777777" w:rsidR="00795EA3" w:rsidRPr="00EE4748" w:rsidRDefault="00795EA3" w:rsidP="00D1648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14:paraId="41786F16" w14:textId="77777777" w:rsidR="00795EA3" w:rsidRDefault="00795EA3" w:rsidP="006D5B84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84" wp14:editId="41788485">
            <wp:extent cx="4221480" cy="17907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24"/>
          <w:szCs w:val="24"/>
        </w:rPr>
        <w:br w:type="page"/>
      </w:r>
    </w:p>
    <w:p w14:paraId="41786F17" w14:textId="77777777" w:rsidR="00795EA3" w:rsidRDefault="00795EA3" w:rsidP="00795EA3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line-break-2.html</w:t>
      </w:r>
    </w:p>
    <w:p w14:paraId="41786F18" w14:textId="77777777"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6F19" w14:textId="77777777"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>Filename: line-break-2.html</w:t>
      </w:r>
    </w:p>
    <w:p w14:paraId="41786F1A" w14:textId="77777777"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6F1B" w14:textId="77777777"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12, 2018</w:t>
      </w:r>
    </w:p>
    <w:p w14:paraId="41786F1C" w14:textId="77777777"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12, 2018</w:t>
      </w:r>
    </w:p>
    <w:p w14:paraId="41786F1D" w14:textId="77777777"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Show difference between paragraph and line break</w:t>
      </w:r>
    </w:p>
    <w:p w14:paraId="41786F1E" w14:textId="77777777"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6F1F" w14:textId="77777777"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726822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726822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6F20" w14:textId="77777777"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726822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2682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726822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72682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21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22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Line Break Test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23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26822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26822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6F24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25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26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27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Line Break Test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28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29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Five Paragraphs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2A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1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2B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2C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3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2D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2E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5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2F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30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One Paragraph - Five Lines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31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gramStart"/>
      <w:r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A line break can be placed in 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the</w:t>
      </w:r>
      <w:r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middle of a line --&gt;</w:t>
      </w:r>
    </w:p>
    <w:p w14:paraId="41786F32" w14:textId="77777777" w:rsid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1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3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5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33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34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35" w14:textId="77777777"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36" w14:textId="77777777" w:rsidR="00D1233A" w:rsidRPr="00726822" w:rsidRDefault="00D1233A" w:rsidP="00D1648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14:paraId="41786F37" w14:textId="77777777" w:rsidR="00D1233A" w:rsidRDefault="00D1233A" w:rsidP="00D1233A">
      <w:pPr>
        <w:bidi w:val="0"/>
        <w:spacing w:after="0"/>
        <w:rPr>
          <w:rFonts w:ascii="Consolas" w:hAnsi="Consolas"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86" wp14:editId="41788487">
            <wp:extent cx="4762500" cy="4732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6F38" w14:textId="77777777" w:rsidR="00D1233A" w:rsidRDefault="00D1233A" w:rsidP="00D1233A">
      <w:pPr>
        <w:bidi w:val="0"/>
        <w:spacing w:after="0"/>
        <w:rPr>
          <w:rFonts w:ascii="Consolas" w:hAnsi="Consolas"/>
          <w:sz w:val="28"/>
          <w:szCs w:val="28"/>
        </w:rPr>
      </w:pPr>
    </w:p>
    <w:p w14:paraId="41786F39" w14:textId="77777777" w:rsidR="0017032F" w:rsidRDefault="0017032F" w:rsidP="0017032F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sheled.html</w:t>
      </w:r>
    </w:p>
    <w:p w14:paraId="41786F3A" w14:textId="77777777"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6F3B" w14:textId="77777777"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Filename: sheled.html</w:t>
      </w:r>
    </w:p>
    <w:p w14:paraId="41786F3C" w14:textId="77777777"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12, 2018</w:t>
      </w:r>
    </w:p>
    <w:p w14:paraId="41786F3D" w14:textId="77777777"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12, 2018</w:t>
      </w:r>
    </w:p>
    <w:p w14:paraId="41786F3E" w14:textId="77777777"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Skeleton File for Hebrew HTML</w:t>
      </w:r>
    </w:p>
    <w:p w14:paraId="41786F3F" w14:textId="77777777"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6F40" w14:textId="77777777"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50F43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6F41" w14:textId="77777777"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42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43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44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שם של העמוד</w:t>
      </w:r>
    </w:p>
    <w:p w14:paraId="41786F45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46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6F47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48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49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proofErr w:type="spellEnd"/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rtl</w:t>
      </w:r>
      <w:proofErr w:type="spellEnd"/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4A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4B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כותרת</w:t>
      </w:r>
    </w:p>
    <w:p w14:paraId="41786F4C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4D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4E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4F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תשמע איזה קטע מצחיק</w:t>
      </w:r>
    </w:p>
    <w:p w14:paraId="41786F50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51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52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53" w14:textId="77777777" w:rsidR="00795EA3" w:rsidRPr="00777F85" w:rsidRDefault="00795EA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/>
          <w:sz w:val="24"/>
          <w:szCs w:val="24"/>
        </w:rPr>
      </w:pPr>
    </w:p>
    <w:p w14:paraId="41786F54" w14:textId="77777777" w:rsidR="0017032F" w:rsidRDefault="0017032F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88" wp14:editId="41788489">
            <wp:extent cx="4046220" cy="2651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6F55" w14:textId="77777777" w:rsidR="00EF4BCC" w:rsidRDefault="00EF4BCC">
      <w:pPr>
        <w:suppressAutoHyphens w:val="0"/>
        <w:bidi w:val="0"/>
        <w:spacing w:after="0" w:line="240" w:lineRule="auto"/>
      </w:pPr>
      <w:r>
        <w:br w:type="page"/>
      </w:r>
    </w:p>
    <w:p w14:paraId="41786F56" w14:textId="77777777" w:rsidR="00EF4BCC" w:rsidRDefault="00EF4BCC" w:rsidP="00EF4BCC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fave-sites.html</w:t>
      </w:r>
    </w:p>
    <w:p w14:paraId="41786F57" w14:textId="77777777"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6F58" w14:textId="77777777"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Filename: fave-sites.html</w:t>
      </w:r>
    </w:p>
    <w:p w14:paraId="41786F59" w14:textId="77777777"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6F5A" w14:textId="77777777"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14:paraId="41786F5B" w14:textId="77777777"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14:paraId="41786F5C" w14:textId="77777777"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Links</w:t>
      </w:r>
    </w:p>
    <w:p w14:paraId="41786F5D" w14:textId="77777777"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6F5E" w14:textId="77777777"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50F43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6F5F" w14:textId="77777777"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60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61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62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אתרים אהובים שלי</w:t>
      </w:r>
    </w:p>
    <w:p w14:paraId="41786F63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64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6F65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66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67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proofErr w:type="spellEnd"/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rtl</w:t>
      </w:r>
      <w:proofErr w:type="spellEnd"/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68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69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אתרים אהובים שלי</w:t>
      </w:r>
    </w:p>
    <w:p w14:paraId="41786F6A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6B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6C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6D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6E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proofErr w:type="spellEnd"/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"https://www.zap.co.il/"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6F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זאפ השוואת מחירים</w:t>
      </w:r>
    </w:p>
    <w:p w14:paraId="41786F70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71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72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73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74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proofErr w:type="spellEnd"/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"https://www.makorrishon.co.il/"</w:t>
      </w:r>
      <w:r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target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"_blank"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75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עיתון מקור ראשון - בלשונית חדשה</w:t>
      </w:r>
    </w:p>
    <w:p w14:paraId="41786F76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77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78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79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7A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proofErr w:type="spellEnd"/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"http://nba.sport5.co.il/"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7B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>NBA</w:t>
      </w:r>
    </w:p>
    <w:p w14:paraId="41786F7C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7D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7E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7F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80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81" w14:textId="77777777"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82" w14:textId="77777777" w:rsidR="0017032F" w:rsidRDefault="00EF4BCC" w:rsidP="0017032F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8A" wp14:editId="4178848B">
            <wp:extent cx="4198620" cy="2179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6F83" w14:textId="77777777" w:rsidR="00F43359" w:rsidRDefault="00F43359" w:rsidP="00F43359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6F84" w14:textId="77777777" w:rsidR="00F43359" w:rsidRDefault="00F43359" w:rsidP="00F43359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fave-sites-img.html</w:t>
      </w:r>
    </w:p>
    <w:p w14:paraId="41786F85" w14:textId="77777777"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6F86" w14:textId="77777777"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008000"/>
          <w:sz w:val="24"/>
          <w:szCs w:val="24"/>
          <w:lang w:eastAsia="en-US"/>
        </w:rPr>
        <w:t>Filename: fave-sites-img.html</w:t>
      </w:r>
    </w:p>
    <w:p w14:paraId="41786F87" w14:textId="77777777"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6F88" w14:textId="77777777"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14:paraId="41786F89" w14:textId="77777777"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14:paraId="41786F8A" w14:textId="77777777"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Links with Images</w:t>
      </w:r>
    </w:p>
    <w:p w14:paraId="41786F8B" w14:textId="77777777"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6F8C" w14:textId="77777777"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C5523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6F8D" w14:textId="77777777"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8E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8F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90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אתרים אהובים שלי</w:t>
      </w:r>
    </w:p>
    <w:p w14:paraId="41786F91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92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6F93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94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95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proofErr w:type="spellEnd"/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rtl</w:t>
      </w:r>
      <w:proofErr w:type="spellEnd"/>
      <w:r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96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97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אתרים אהובים שלי</w:t>
      </w:r>
    </w:p>
    <w:p w14:paraId="41786F98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99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9A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9B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9C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proofErr w:type="spellEnd"/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"https://www.zap.co.il/"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9D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img</w:t>
      </w:r>
      <w:proofErr w:type="spellEnd"/>
      <w:r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proofErr w:type="spellEnd"/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"zap-logo.PNG"</w:t>
      </w:r>
      <w:r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9E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9F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A0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A1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A2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proofErr w:type="spellEnd"/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"https://www.makorrishon.co.il/"</w:t>
      </w:r>
      <w:r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target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"_blank"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A3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img</w:t>
      </w:r>
      <w:proofErr w:type="spellEnd"/>
      <w:r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proofErr w:type="spellEnd"/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"makor1-logo-1.png"</w:t>
      </w:r>
      <w:r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A4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A5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A6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A7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A8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proofErr w:type="spellEnd"/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"http://nba.sport5.co.il/"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A9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img</w:t>
      </w:r>
      <w:proofErr w:type="spellEnd"/>
      <w:r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proofErr w:type="spellEnd"/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"logo_nba2.png"</w:t>
      </w:r>
      <w:r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AA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AB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AC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AD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AE" w14:textId="77777777"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AF" w14:textId="77777777" w:rsid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B0" w14:textId="77777777" w:rsidR="00EF0CD8" w:rsidRPr="00C5523F" w:rsidRDefault="00EF0CD8" w:rsidP="00EF0CD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B1" w14:textId="77777777" w:rsidR="00F43359" w:rsidRDefault="00F43359" w:rsidP="00F43359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8C" wp14:editId="4178848D">
            <wp:extent cx="3787254" cy="2643933"/>
            <wp:effectExtent l="0" t="0" r="381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8833" cy="27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6FB2" w14:textId="77777777" w:rsidR="00F43359" w:rsidRDefault="00F43359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41786FB3" w14:textId="77777777" w:rsidR="00C87560" w:rsidRDefault="00C87560" w:rsidP="00C87560">
      <w:pPr>
        <w:pBdr>
          <w:top w:val="single" w:sz="4" w:space="1" w:color="auto"/>
        </w:pBd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fave-comments.html</w:t>
      </w:r>
    </w:p>
    <w:p w14:paraId="41786FB4" w14:textId="77777777"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6FB5" w14:textId="77777777"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Filename: fave-comments.html</w:t>
      </w:r>
    </w:p>
    <w:p w14:paraId="41786FB6" w14:textId="77777777"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6FB7" w14:textId="77777777"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16, 2018</w:t>
      </w:r>
    </w:p>
    <w:p w14:paraId="41786FB8" w14:textId="77777777"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16, 2018</w:t>
      </w:r>
    </w:p>
    <w:p w14:paraId="41786FB9" w14:textId="77777777"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Commented Links</w:t>
      </w:r>
    </w:p>
    <w:p w14:paraId="41786FBA" w14:textId="77777777"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6FBB" w14:textId="77777777"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72357B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72357B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6FBC" w14:textId="77777777"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2357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72357B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2357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72357B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72357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BD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BE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BF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אתרים אהובים שלי</w:t>
      </w:r>
    </w:p>
    <w:p w14:paraId="41786FC0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C1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72357B" w:rsidRPr="0072357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2357B" w:rsidRPr="0072357B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2357B" w:rsidRPr="0072357B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6FC2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C3" w14:textId="77777777" w:rsidR="0072357B" w:rsidRPr="0072357B" w:rsidRDefault="0072357B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C4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2357B" w:rsidRPr="0072357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72357B" w:rsidRPr="0072357B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proofErr w:type="spellEnd"/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2357B" w:rsidRPr="0072357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="0072357B" w:rsidRPr="0072357B">
        <w:rPr>
          <w:rFonts w:ascii="Consolas" w:hAnsi="Consolas" w:cs="Times New Roman"/>
          <w:color w:val="0000FF"/>
          <w:sz w:val="24"/>
          <w:szCs w:val="24"/>
          <w:lang w:eastAsia="en-US"/>
        </w:rPr>
        <w:t>rtl</w:t>
      </w:r>
      <w:proofErr w:type="spellEnd"/>
      <w:r w:rsidR="0072357B" w:rsidRPr="0072357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C5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C6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אתרים אהובים שלי</w:t>
      </w:r>
    </w:p>
    <w:p w14:paraId="41786FC7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C8" w14:textId="77777777" w:rsidR="0072357B" w:rsidRPr="0072357B" w:rsidRDefault="0072357B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C9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CA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="0072357B"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="0072357B"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&lt;li&gt;</w:t>
      </w:r>
    </w:p>
    <w:p w14:paraId="41786FCB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&lt;a </w:t>
      </w:r>
      <w:proofErr w:type="spellStart"/>
      <w:r w:rsidR="0072357B"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href</w:t>
      </w:r>
      <w:proofErr w:type="spellEnd"/>
      <w:r w:rsidR="0072357B"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="https://www.zap.co.il/"&gt;</w:t>
      </w:r>
    </w:p>
    <w:p w14:paraId="41786FCC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008000"/>
          <w:sz w:val="24"/>
          <w:szCs w:val="24"/>
          <w:rtl/>
          <w:lang w:eastAsia="en-US"/>
        </w:rPr>
        <w:t>זאפ השוואת מחירים</w:t>
      </w:r>
    </w:p>
    <w:p w14:paraId="41786FCD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&lt;/a&gt;</w:t>
      </w:r>
    </w:p>
    <w:p w14:paraId="41786FCE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&lt;/li&gt; --&gt;</w:t>
      </w:r>
    </w:p>
    <w:p w14:paraId="41786FCF" w14:textId="77777777" w:rsidR="0072357B" w:rsidRPr="0072357B" w:rsidRDefault="0072357B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D0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D1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72357B" w:rsidRPr="0072357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72357B" w:rsidRPr="0072357B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proofErr w:type="spellEnd"/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2357B" w:rsidRPr="0072357B">
        <w:rPr>
          <w:rFonts w:ascii="Consolas" w:hAnsi="Consolas" w:cs="Times New Roman"/>
          <w:color w:val="0000FF"/>
          <w:sz w:val="24"/>
          <w:szCs w:val="24"/>
          <w:lang w:eastAsia="en-US"/>
        </w:rPr>
        <w:t>"https://www.makorrishon.co.il/"</w:t>
      </w:r>
      <w:r w:rsidR="0072357B" w:rsidRPr="0072357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2357B" w:rsidRPr="0072357B">
        <w:rPr>
          <w:rFonts w:ascii="Consolas" w:hAnsi="Consolas" w:cs="Times New Roman"/>
          <w:color w:val="FF0000"/>
          <w:sz w:val="24"/>
          <w:szCs w:val="24"/>
          <w:lang w:eastAsia="en-US"/>
        </w:rPr>
        <w:t>target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2357B" w:rsidRPr="0072357B">
        <w:rPr>
          <w:rFonts w:ascii="Consolas" w:hAnsi="Consolas" w:cs="Times New Roman"/>
          <w:color w:val="0000FF"/>
          <w:sz w:val="24"/>
          <w:szCs w:val="24"/>
          <w:lang w:eastAsia="en-US"/>
        </w:rPr>
        <w:t>"_blank"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D2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 xml:space="preserve">עיתון מקור ראשון - בלשונית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rtl/>
          <w:lang w:eastAsia="en-US"/>
        </w:rPr>
        <w:t>חדשה</w:t>
      </w:r>
    </w:p>
    <w:p w14:paraId="41786FD3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D4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D5" w14:textId="77777777" w:rsidR="0072357B" w:rsidRPr="0072357B" w:rsidRDefault="0072357B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D6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D7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72357B" w:rsidRPr="0072357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72357B" w:rsidRPr="0072357B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proofErr w:type="spellEnd"/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2357B" w:rsidRPr="0072357B">
        <w:rPr>
          <w:rFonts w:ascii="Consolas" w:hAnsi="Consolas" w:cs="Times New Roman"/>
          <w:color w:val="0000FF"/>
          <w:sz w:val="24"/>
          <w:szCs w:val="24"/>
          <w:lang w:eastAsia="en-US"/>
        </w:rPr>
        <w:t>"http://nba.sport5.co.il/"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D8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NBA</w:t>
      </w:r>
    </w:p>
    <w:p w14:paraId="41786FD9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DA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DB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DC" w14:textId="77777777" w:rsidR="0072357B" w:rsidRPr="0072357B" w:rsidRDefault="0072357B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DD" w14:textId="77777777" w:rsidR="0072357B" w:rsidRPr="0072357B" w:rsidRDefault="00F10549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&lt;/body&gt;</w:t>
      </w:r>
    </w:p>
    <w:p w14:paraId="41786FDE" w14:textId="77777777" w:rsidR="0072357B" w:rsidRPr="0072357B" w:rsidRDefault="0072357B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DF" w14:textId="77777777" w:rsidR="00C87560" w:rsidRPr="00777F85" w:rsidRDefault="00C87560" w:rsidP="00C87560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6FE0" w14:textId="77777777" w:rsidR="00C87560" w:rsidRDefault="00C87560" w:rsidP="00C87560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8E" wp14:editId="4178848F">
            <wp:extent cx="4099560" cy="2377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6FE1" w14:textId="77777777" w:rsidR="00C64ED4" w:rsidRDefault="00C64ED4" w:rsidP="00811A17">
      <w:pPr>
        <w:bidi w:val="0"/>
        <w:spacing w:after="0"/>
        <w:rPr>
          <w:rFonts w:ascii="Consolas" w:hAnsi="Consolas"/>
          <w:sz w:val="24"/>
          <w:szCs w:val="24"/>
        </w:rPr>
        <w:sectPr w:rsidR="00C64ED4" w:rsidSect="008131A3">
          <w:headerReference w:type="default" r:id="rId24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609"/>
      </w:tblGrid>
      <w:tr w:rsidR="003B09FB" w:rsidRPr="00AE3FA2" w14:paraId="41786FE4" w14:textId="77777777" w:rsidTr="00C64ED4">
        <w:tc>
          <w:tcPr>
            <w:tcW w:w="5353" w:type="dxa"/>
            <w:tcBorders>
              <w:top w:val="nil"/>
            </w:tcBorders>
          </w:tcPr>
          <w:p w14:paraId="41786FE2" w14:textId="77777777" w:rsidR="003B09FB" w:rsidRPr="00AE3FA2" w:rsidRDefault="003B09FB" w:rsidP="003B09FB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4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Introduction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to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JavaScript</w:t>
            </w:r>
          </w:p>
        </w:tc>
        <w:tc>
          <w:tcPr>
            <w:tcW w:w="4609" w:type="dxa"/>
            <w:tcBorders>
              <w:top w:val="nil"/>
            </w:tcBorders>
          </w:tcPr>
          <w:p w14:paraId="41786FE3" w14:textId="77777777" w:rsidR="003B09FB" w:rsidRPr="00AE3FA2" w:rsidRDefault="003B09FB" w:rsidP="003B09FB">
            <w:pPr>
              <w:rPr>
                <w:b/>
                <w:bCs/>
                <w:sz w:val="40"/>
                <w:szCs w:val="40"/>
              </w:rPr>
            </w:pPr>
            <w:bookmarkStart w:id="8" w:name="_Hlk12352148"/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4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מבוא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ל-</w:t>
            </w:r>
            <w:r>
              <w:rPr>
                <w:b/>
                <w:bCs/>
                <w:sz w:val="40"/>
                <w:szCs w:val="40"/>
              </w:rPr>
              <w:t>JavaScript</w:t>
            </w:r>
            <w:bookmarkEnd w:id="8"/>
          </w:p>
        </w:tc>
      </w:tr>
    </w:tbl>
    <w:p w14:paraId="41786FE5" w14:textId="77777777" w:rsidR="00811A17" w:rsidRDefault="00811A17" w:rsidP="00F36F5B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F36F5B">
        <w:t>js</w:t>
      </w:r>
      <w:r w:rsidR="00B4619C">
        <w:t>0</w:t>
      </w:r>
      <w:r w:rsidR="00F36F5B">
        <w:t>1</w:t>
      </w:r>
      <w:r>
        <w:t>.html</w:t>
      </w:r>
    </w:p>
    <w:p w14:paraId="41786FE6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6FE7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Filename: js01.html</w:t>
      </w:r>
    </w:p>
    <w:p w14:paraId="41786FE8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6FE9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14:paraId="41786FEA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14:paraId="41786FEB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Description: Use </w:t>
      </w:r>
      <w:proofErr w:type="spellStart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javascript</w:t>
      </w:r>
      <w:proofErr w:type="spellEnd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for math #1</w:t>
      </w:r>
    </w:p>
    <w:p w14:paraId="41786FEC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6FED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915D1F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915D1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6FEE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915D1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15D1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915D1F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915D1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EF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F0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First JavaScript Program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F1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5D1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15D1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6FF2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F3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F4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F5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Math with JavaScript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F6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Here is the </w:t>
      </w:r>
      <w:proofErr w:type="spellStart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javascript</w:t>
      </w:r>
      <w:proofErr w:type="spellEnd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for the string --&gt;</w:t>
      </w:r>
    </w:p>
    <w:p w14:paraId="41786FF7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15D1F">
        <w:rPr>
          <w:rFonts w:ascii="Consolas" w:hAnsi="Consolas" w:cs="Times New Roman"/>
          <w:color w:val="A31515"/>
          <w:sz w:val="24"/>
          <w:szCs w:val="24"/>
          <w:lang w:eastAsia="en-US"/>
        </w:rPr>
        <w:t>"5 + 6"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F8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F9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gramStart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Here is the </w:t>
      </w:r>
      <w:proofErr w:type="spellStart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javascript</w:t>
      </w:r>
      <w:proofErr w:type="spellEnd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for the math --&gt;</w:t>
      </w:r>
    </w:p>
    <w:p w14:paraId="41786FFA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FB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FC" w14:textId="77777777" w:rsid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6FFD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6FFE" w14:textId="77777777" w:rsidR="00F36F5B" w:rsidRDefault="00F36F5B" w:rsidP="00F36F5B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90" wp14:editId="41788491">
            <wp:extent cx="4076700" cy="2049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6FFF" w14:textId="77777777" w:rsidR="00174ABE" w:rsidRDefault="00174ABE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41787000" w14:textId="77777777" w:rsidR="00F36F5B" w:rsidRDefault="00F36F5B" w:rsidP="00174ABE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js</w:t>
      </w:r>
      <w:r w:rsidR="00C41B93">
        <w:t>0</w:t>
      </w:r>
      <w:r>
        <w:t>2.html</w:t>
      </w:r>
    </w:p>
    <w:p w14:paraId="41787001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002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Filename: js02.html</w:t>
      </w:r>
    </w:p>
    <w:p w14:paraId="41787003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004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14:paraId="41787005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14:paraId="41787006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Description: Use </w:t>
      </w:r>
      <w:proofErr w:type="spellStart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javascript</w:t>
      </w:r>
      <w:proofErr w:type="spellEnd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for math #2</w:t>
      </w:r>
    </w:p>
    <w:p w14:paraId="41787007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008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915D1F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915D1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009" w14:textId="77777777"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915D1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15D1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915D1F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915D1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0A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0B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title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Second JavaScript Program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0C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meta </w:t>
      </w:r>
      <w:r w:rsidRPr="00915D1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15D1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0D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0E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0F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10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More Math with JavaScript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11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6 + 5 = 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12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6 - 5 = 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- 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13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* is used to multiply --&gt;</w:t>
      </w:r>
    </w:p>
    <w:p w14:paraId="41787014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6 * 5 = 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* 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15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/ is used to divide --&gt;</w:t>
      </w:r>
    </w:p>
    <w:p w14:paraId="41787016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30 / 5 = 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30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/ 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17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6 / 5 = 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/ 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18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% is used for a remainder --&gt;</w:t>
      </w:r>
    </w:p>
    <w:p w14:paraId="41787019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6 % 5 = 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% 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1A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1B" w14:textId="77777777" w:rsid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Whole result of 6 / 5 = </w:t>
      </w:r>
    </w:p>
    <w:p w14:paraId="4178701C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/ 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1D" w14:textId="77777777" w:rsid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Rounding of 1.8 = </w:t>
      </w:r>
    </w:p>
    <w:p w14:paraId="4178701E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Math.round</w:t>
      </w:r>
      <w:proofErr w:type="spell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1.8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1F" w14:textId="77777777" w:rsid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Rounding of 3.49 = </w:t>
      </w:r>
    </w:p>
    <w:p w14:paraId="41787020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Math.round</w:t>
      </w:r>
      <w:proofErr w:type="spell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3.49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21" w14:textId="77777777" w:rsid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Rounding of 3.5 = </w:t>
      </w:r>
    </w:p>
    <w:p w14:paraId="41787022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Math.round</w:t>
      </w:r>
      <w:proofErr w:type="spell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3.5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23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24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25" w14:textId="77777777"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26" w14:textId="77777777" w:rsidR="00884445" w:rsidRPr="00915D1F" w:rsidRDefault="00884445" w:rsidP="00884445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027" w14:textId="77777777" w:rsidR="00884445" w:rsidRDefault="00884445" w:rsidP="00884445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92" wp14:editId="41788493">
            <wp:extent cx="4267200" cy="3368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028" w14:textId="77777777" w:rsidR="00A84E4C" w:rsidRDefault="00A84E4C" w:rsidP="00A84E4C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029" w14:textId="77777777" w:rsidR="00C41B93" w:rsidRDefault="00C41B93" w:rsidP="00C41B93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js-error.html</w:t>
      </w:r>
    </w:p>
    <w:p w14:paraId="4178702A" w14:textId="77777777"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02B" w14:textId="77777777"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>Filename: js-error.html</w:t>
      </w:r>
    </w:p>
    <w:p w14:paraId="4178702C" w14:textId="77777777"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02D" w14:textId="77777777"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14:paraId="4178702E" w14:textId="77777777"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14:paraId="4178702F" w14:textId="77777777"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JavaScript Errors</w:t>
      </w:r>
    </w:p>
    <w:p w14:paraId="41787030" w14:textId="77777777"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031" w14:textId="77777777"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D2232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D2232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032" w14:textId="77777777"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ED2232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223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ED2232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ED223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33" w14:textId="77777777"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34" w14:textId="77777777"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>JavaScript Errors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35" w14:textId="77777777"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D2232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2232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36" w14:textId="77777777"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37" w14:textId="77777777"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38" w14:textId="77777777"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39" w14:textId="77777777"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>JavaScript Errors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3A" w14:textId="77777777"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6 + 5 = </w:t>
      </w:r>
    </w:p>
    <w:p w14:paraId="4178703B" w14:textId="77777777"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3C" w14:textId="77777777"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Next line is missing </w:t>
      </w:r>
      <w:proofErr w:type="gramStart"/>
      <w:r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>a )</w:t>
      </w:r>
      <w:proofErr w:type="gramEnd"/>
      <w:r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at the end</w:t>
      </w:r>
    </w:p>
    <w:p w14:paraId="4178703D" w14:textId="77777777"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ED2232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ED2232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03E" w14:textId="77777777"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3F" w14:textId="77777777"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40" w14:textId="77777777"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41" w14:textId="77777777"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42" w14:textId="77777777" w:rsidR="00C41B93" w:rsidRDefault="00C41B93" w:rsidP="00C41B93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043" w14:textId="77777777" w:rsidR="00C41B93" w:rsidRDefault="00C41B93" w:rsidP="00C41B93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044" w14:textId="77777777" w:rsidR="00C41B93" w:rsidRDefault="00C41B93" w:rsidP="00C41B93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94" wp14:editId="41788495">
            <wp:extent cx="3810000" cy="188976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045" w14:textId="77777777" w:rsidR="00C41B93" w:rsidRPr="00A84E4C" w:rsidRDefault="00C41B93" w:rsidP="00C41B93">
      <w:pPr>
        <w:bidi w:val="0"/>
        <w:spacing w:after="0"/>
        <w:rPr>
          <w:rFonts w:ascii="Consolas" w:hAnsi="Consolas"/>
          <w:sz w:val="24"/>
          <w:szCs w:val="24"/>
          <w:rtl/>
        </w:rPr>
      </w:pPr>
    </w:p>
    <w:p w14:paraId="41787046" w14:textId="77777777" w:rsidR="00231EC0" w:rsidRDefault="00231EC0" w:rsidP="00231EC0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js-quotes.html</w:t>
      </w:r>
    </w:p>
    <w:p w14:paraId="41787047" w14:textId="77777777" w:rsidR="00BE238A" w:rsidRPr="00BE238A" w:rsidRDefault="00BE238A" w:rsidP="00BE238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048" w14:textId="77777777" w:rsidR="00BE238A" w:rsidRPr="00BE238A" w:rsidRDefault="00BE238A" w:rsidP="00BE238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Filename: js-quotes.html</w:t>
      </w:r>
    </w:p>
    <w:p w14:paraId="41787049" w14:textId="77777777" w:rsidR="00BE238A" w:rsidRPr="00BE238A" w:rsidRDefault="00BE238A" w:rsidP="00BE238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04A" w14:textId="77777777" w:rsidR="00BE238A" w:rsidRPr="00BE238A" w:rsidRDefault="00BE238A" w:rsidP="00BE238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1, 2018</w:t>
      </w:r>
    </w:p>
    <w:p w14:paraId="4178704B" w14:textId="77777777" w:rsidR="00BE238A" w:rsidRPr="00BE238A" w:rsidRDefault="00BE238A" w:rsidP="00BE238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1, 2018</w:t>
      </w:r>
    </w:p>
    <w:p w14:paraId="4178704C" w14:textId="77777777" w:rsidR="00BE238A" w:rsidRPr="00BE238A" w:rsidRDefault="00BE238A" w:rsidP="00BE238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Printing Quote Marks</w:t>
      </w:r>
    </w:p>
    <w:p w14:paraId="4178704D" w14:textId="77777777" w:rsidR="00BE238A" w:rsidRPr="00BE238A" w:rsidRDefault="00BE238A" w:rsidP="00BE238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04E" w14:textId="77777777" w:rsidR="00BE238A" w:rsidRPr="00BE238A" w:rsidRDefault="00BE238A" w:rsidP="00BE238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BE238A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E238A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04F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BE238A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E238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E238A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BE238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50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51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>Printing Quote Marks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52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E238A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E238A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53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54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55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56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>Printing Quote Marks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57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58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// To use " inside ", you must use a backslash (\)</w:t>
      </w:r>
    </w:p>
    <w:p w14:paraId="41787059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BE238A">
        <w:rPr>
          <w:rFonts w:ascii="Consolas" w:hAnsi="Consolas" w:cs="Times New Roman"/>
          <w:color w:val="A31515"/>
          <w:sz w:val="24"/>
          <w:szCs w:val="24"/>
          <w:lang w:eastAsia="en-US"/>
        </w:rPr>
        <w:t>"This has no quote marks&lt;</w:t>
      </w:r>
      <w:proofErr w:type="spellStart"/>
      <w:r w:rsidRPr="00BE238A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BE238A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05A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// This next line will not work</w:t>
      </w:r>
    </w:p>
    <w:p w14:paraId="4178705B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proofErr w:type="gramStart"/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document.write</w:t>
      </w:r>
      <w:proofErr w:type="spellEnd"/>
      <w:proofErr w:type="gramEnd"/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("This has "quote marks"&lt;</w:t>
      </w:r>
      <w:proofErr w:type="spellStart"/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br</w:t>
      </w:r>
      <w:proofErr w:type="spellEnd"/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/&gt;");</w:t>
      </w:r>
    </w:p>
    <w:p w14:paraId="4178705C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BE238A">
        <w:rPr>
          <w:rFonts w:ascii="Consolas" w:hAnsi="Consolas" w:cs="Times New Roman"/>
          <w:color w:val="000000"/>
          <w:lang w:eastAsia="en-US"/>
        </w:rPr>
        <w:t>document.write</w:t>
      </w:r>
      <w:proofErr w:type="spellEnd"/>
      <w:proofErr w:type="gramEnd"/>
      <w:r w:rsidRPr="00BE238A">
        <w:rPr>
          <w:rFonts w:ascii="Consolas" w:hAnsi="Consolas" w:cs="Times New Roman"/>
          <w:color w:val="000000"/>
          <w:lang w:eastAsia="en-US"/>
        </w:rPr>
        <w:t>(</w:t>
      </w:r>
      <w:r w:rsidRPr="00BE238A">
        <w:rPr>
          <w:rFonts w:ascii="Consolas" w:hAnsi="Consolas" w:cs="Times New Roman"/>
          <w:color w:val="A31515"/>
          <w:lang w:eastAsia="en-US"/>
        </w:rPr>
        <w:t>"This has \"quote marks\" using a backslash&lt;</w:t>
      </w:r>
      <w:proofErr w:type="spellStart"/>
      <w:r w:rsidRPr="00BE238A">
        <w:rPr>
          <w:rFonts w:ascii="Consolas" w:hAnsi="Consolas" w:cs="Times New Roman"/>
          <w:color w:val="A31515"/>
          <w:lang w:eastAsia="en-US"/>
        </w:rPr>
        <w:t>br</w:t>
      </w:r>
      <w:proofErr w:type="spellEnd"/>
      <w:r w:rsidRPr="00BE238A">
        <w:rPr>
          <w:rFonts w:ascii="Consolas" w:hAnsi="Consolas" w:cs="Times New Roman"/>
          <w:color w:val="A31515"/>
          <w:lang w:eastAsia="en-US"/>
        </w:rPr>
        <w:t xml:space="preserve"> /&gt;"</w:t>
      </w:r>
      <w:r w:rsidRPr="00BE238A">
        <w:rPr>
          <w:rFonts w:ascii="Consolas" w:hAnsi="Consolas" w:cs="Times New Roman"/>
          <w:color w:val="000000"/>
          <w:lang w:eastAsia="en-US"/>
        </w:rPr>
        <w:t>);</w:t>
      </w:r>
    </w:p>
    <w:p w14:paraId="4178705D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</w:p>
    <w:p w14:paraId="4178705E" w14:textId="77777777" w:rsidR="00BE238A" w:rsidRPr="00BE238A" w:rsidRDefault="00BE238A" w:rsidP="00BE238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A31515"/>
          <w:lang w:eastAsia="en-US"/>
        </w:rPr>
        <w:tab/>
      </w:r>
      <w:r>
        <w:rPr>
          <w:rFonts w:ascii="Consolas" w:hAnsi="Consolas" w:cs="Times New Roman"/>
          <w:color w:val="A31515"/>
          <w:lang w:eastAsia="en-US"/>
        </w:rPr>
        <w:tab/>
      </w:r>
      <w:r>
        <w:rPr>
          <w:rFonts w:ascii="Consolas" w:hAnsi="Consolas" w:cs="Times New Roman"/>
          <w:color w:val="A31515"/>
          <w:lang w:eastAsia="en-US"/>
        </w:rPr>
        <w:tab/>
      </w:r>
      <w:r>
        <w:rPr>
          <w:rFonts w:ascii="Consolas" w:hAnsi="Consolas" w:cs="Times New Roman"/>
          <w:color w:val="A31515"/>
          <w:lang w:eastAsia="en-US"/>
        </w:rPr>
        <w:tab/>
      </w:r>
      <w:r w:rsidRPr="00BE238A">
        <w:rPr>
          <w:rFonts w:ascii="Consolas" w:hAnsi="Consolas" w:cs="Times New Roman"/>
          <w:color w:val="A31515"/>
          <w:lang w:eastAsia="en-US"/>
        </w:rPr>
        <w:t>'</w:t>
      </w:r>
      <w:r w:rsidRPr="00BE238A">
        <w:rPr>
          <w:rFonts w:ascii="Consolas" w:hAnsi="Consolas" w:cs="Times New Roman"/>
          <w:color w:val="A31515"/>
          <w:sz w:val="21"/>
          <w:szCs w:val="21"/>
          <w:lang w:eastAsia="en-US"/>
        </w:rPr>
        <w:t xml:space="preserve"> 'This has "quote marks" with single quotes on the outside&lt;</w:t>
      </w:r>
      <w:proofErr w:type="spellStart"/>
      <w:r w:rsidRPr="00BE238A">
        <w:rPr>
          <w:rFonts w:ascii="Consolas" w:hAnsi="Consolas" w:cs="Times New Roman"/>
          <w:color w:val="A31515"/>
          <w:sz w:val="21"/>
          <w:szCs w:val="21"/>
          <w:lang w:eastAsia="en-US"/>
        </w:rPr>
        <w:t>br</w:t>
      </w:r>
      <w:proofErr w:type="spellEnd"/>
      <w:r w:rsidRPr="00BE238A">
        <w:rPr>
          <w:rFonts w:ascii="Consolas" w:hAnsi="Consolas" w:cs="Times New Roman"/>
          <w:color w:val="A31515"/>
          <w:sz w:val="21"/>
          <w:szCs w:val="21"/>
          <w:lang w:eastAsia="en-US"/>
        </w:rPr>
        <w:t xml:space="preserve"> /&gt;'</w:t>
      </w:r>
      <w:r w:rsidRPr="00BE238A">
        <w:rPr>
          <w:rFonts w:ascii="Consolas" w:hAnsi="Consolas" w:cs="Times New Roman"/>
          <w:color w:val="000000"/>
          <w:lang w:eastAsia="en-US"/>
        </w:rPr>
        <w:t>);</w:t>
      </w:r>
    </w:p>
    <w:p w14:paraId="4178705F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60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61" w14:textId="77777777"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62" w14:textId="77777777" w:rsidR="00231EC0" w:rsidRDefault="00231EC0" w:rsidP="00DA305C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14:paraId="41787063" w14:textId="77777777" w:rsidR="00231EC0" w:rsidRDefault="00231EC0" w:rsidP="00231EC0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96" wp14:editId="41788497">
            <wp:extent cx="4381500" cy="21336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064" w14:textId="77777777" w:rsidR="00231EC0" w:rsidRPr="00A84E4C" w:rsidRDefault="00231EC0" w:rsidP="00231EC0">
      <w:pPr>
        <w:bidi w:val="0"/>
        <w:spacing w:after="0"/>
        <w:rPr>
          <w:rFonts w:ascii="Consolas" w:hAnsi="Consolas"/>
          <w:sz w:val="24"/>
          <w:szCs w:val="24"/>
          <w:rtl/>
        </w:rPr>
      </w:pPr>
    </w:p>
    <w:p w14:paraId="41787065" w14:textId="77777777" w:rsidR="00A84E4C" w:rsidRDefault="00A84E4C" w:rsidP="00C41B93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D559A7">
        <w:t>alert</w:t>
      </w:r>
      <w:r>
        <w:t>.html</w:t>
      </w:r>
    </w:p>
    <w:p w14:paraId="41787066" w14:textId="77777777"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067" w14:textId="77777777"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008000"/>
          <w:sz w:val="24"/>
          <w:szCs w:val="24"/>
          <w:lang w:eastAsia="en-US"/>
        </w:rPr>
        <w:t>Filename: alert.html</w:t>
      </w:r>
    </w:p>
    <w:p w14:paraId="41787068" w14:textId="77777777"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069" w14:textId="77777777"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14:paraId="4178706A" w14:textId="77777777"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14:paraId="4178706B" w14:textId="77777777"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Show an alert window</w:t>
      </w:r>
    </w:p>
    <w:p w14:paraId="4178706C" w14:textId="77777777"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06D" w14:textId="77777777"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D37E22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D37E22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06E" w14:textId="77777777"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D37E2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D37E22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37E2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D37E22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D37E2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6F" w14:textId="77777777" w:rsidR="00D37E22" w:rsidRPr="00D37E22" w:rsidRDefault="00D37E22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70" w14:textId="77777777" w:rsidR="00D37E22" w:rsidRPr="00D37E22" w:rsidRDefault="00D37E22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37E22">
        <w:rPr>
          <w:rFonts w:ascii="Consolas" w:hAnsi="Consolas" w:cs="Times New Roman"/>
          <w:color w:val="000000"/>
          <w:sz w:val="24"/>
          <w:szCs w:val="24"/>
          <w:lang w:eastAsia="en-US"/>
        </w:rPr>
        <w:t>Alert Window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71" w14:textId="77777777" w:rsidR="00D37E22" w:rsidRPr="00D37E22" w:rsidRDefault="00D37E22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D37E2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37E22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37E22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72" w14:textId="77777777" w:rsidR="00D37E22" w:rsidRPr="00D37E22" w:rsidRDefault="00D37E22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73" w14:textId="77777777" w:rsidR="00D37E22" w:rsidRPr="00D37E22" w:rsidRDefault="00D37E22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74" w14:textId="77777777" w:rsidR="00D37E22" w:rsidRPr="00D37E22" w:rsidRDefault="00D37E22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75" w14:textId="77777777" w:rsidR="00D37E22" w:rsidRPr="00D37E22" w:rsidRDefault="00D37E22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37E22">
        <w:rPr>
          <w:rFonts w:ascii="Consolas" w:hAnsi="Consolas" w:cs="Times New Roman"/>
          <w:color w:val="000000"/>
          <w:sz w:val="24"/>
          <w:szCs w:val="24"/>
          <w:lang w:eastAsia="en-US"/>
        </w:rPr>
        <w:t>Alert Window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76" w14:textId="77777777" w:rsidR="00D37E22" w:rsidRPr="00D37E22" w:rsidRDefault="00D37E22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77" w14:textId="77777777" w:rsidR="00D37E22" w:rsidRPr="00D37E22" w:rsidRDefault="00D37E22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78" w14:textId="77777777" w:rsidR="008D5462" w:rsidRPr="00D37E22" w:rsidRDefault="008D5462" w:rsidP="008D546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D37E22">
        <w:rPr>
          <w:rFonts w:ascii="Consolas" w:hAnsi="Consolas" w:cs="Times New Roman"/>
          <w:color w:val="000000"/>
          <w:sz w:val="24"/>
          <w:szCs w:val="24"/>
          <w:lang w:eastAsia="en-US"/>
        </w:rPr>
        <w:t>window.alert</w:t>
      </w:r>
      <w:proofErr w:type="spellEnd"/>
      <w:proofErr w:type="gramEnd"/>
      <w:r w:rsidRPr="00D37E22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D37E22">
        <w:rPr>
          <w:rFonts w:ascii="Consolas" w:hAnsi="Consolas" w:cs="Times New Roman"/>
          <w:color w:val="A31515"/>
          <w:sz w:val="24"/>
          <w:szCs w:val="24"/>
          <w:lang w:eastAsia="en-US"/>
        </w:rPr>
        <w:t>"Your battery is low"</w:t>
      </w:r>
      <w:r w:rsidRPr="00D37E22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079" w14:textId="77777777" w:rsidR="008D5462" w:rsidRPr="00D37E22" w:rsidRDefault="008D5462" w:rsidP="008D546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Pr="00D37E22">
        <w:rPr>
          <w:rFonts w:ascii="Consolas" w:hAnsi="Consolas" w:cs="Times New Roman"/>
          <w:color w:val="000000"/>
          <w:sz w:val="24"/>
          <w:szCs w:val="24"/>
          <w:lang w:eastAsia="en-US"/>
        </w:rPr>
        <w:t>alert(</w:t>
      </w:r>
      <w:proofErr w:type="gramEnd"/>
      <w:r w:rsidRPr="00D37E2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8D5462">
        <w:rPr>
          <w:rFonts w:ascii="Consolas" w:hAnsi="Consolas" w:cs="Times New Roman"/>
          <w:color w:val="A31515"/>
          <w:sz w:val="24"/>
          <w:szCs w:val="24"/>
          <w:lang w:eastAsia="en-US"/>
        </w:rPr>
        <w:t>Just using alert also works</w:t>
      </w:r>
      <w:r w:rsidRPr="00D37E2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D37E22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07A" w14:textId="77777777" w:rsidR="00D37E22" w:rsidRPr="00D37E22" w:rsidRDefault="00D37E22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7B" w14:textId="77777777" w:rsidR="00D37E22" w:rsidRPr="00D37E22" w:rsidRDefault="00D37E22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7C" w14:textId="77777777" w:rsidR="00D37E22" w:rsidRPr="00D37E22" w:rsidRDefault="00D37E22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7D" w14:textId="77777777" w:rsidR="00D37E22" w:rsidRPr="00D37E22" w:rsidRDefault="00D37E22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7E" w14:textId="77777777" w:rsidR="00A84E4C" w:rsidRDefault="00A84E4C" w:rsidP="00A84E4C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07F" w14:textId="77777777" w:rsidR="00A84E4C" w:rsidRDefault="00A84E4C" w:rsidP="00A84E4C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98" wp14:editId="41788499">
            <wp:extent cx="3960812" cy="3520722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3142" cy="352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080" w14:textId="77777777" w:rsidR="00A84E4C" w:rsidRDefault="00A84E4C" w:rsidP="00A84E4C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081" w14:textId="77777777" w:rsidR="00F36F5B" w:rsidRDefault="00F36F5B" w:rsidP="00F36F5B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082" w14:textId="77777777" w:rsidR="00D559A7" w:rsidRDefault="00D559A7" w:rsidP="00C41B93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change-title.html</w:t>
      </w:r>
    </w:p>
    <w:p w14:paraId="41787083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084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Filename: change-title.html</w:t>
      </w:r>
    </w:p>
    <w:p w14:paraId="41787085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086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14:paraId="41787087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14:paraId="41787088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Description: Use </w:t>
      </w:r>
      <w:proofErr w:type="spellStart"/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javascript</w:t>
      </w:r>
      <w:proofErr w:type="spellEnd"/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to change the title</w:t>
      </w:r>
    </w:p>
    <w:p w14:paraId="41787089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08A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63AA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08B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8C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8D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Original Title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8E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8F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90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91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92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Change the Title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93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94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95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window.alert</w:t>
      </w:r>
      <w:proofErr w:type="spellEnd"/>
      <w:proofErr w:type="gramEnd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"Click OK and I will change the title"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096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document.title</w:t>
      </w:r>
      <w:proofErr w:type="spellEnd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363AA5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כותרת</w:t>
      </w:r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097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98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99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9A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9B" w14:textId="77777777" w:rsidR="0054096C" w:rsidRDefault="00363AA5" w:rsidP="00363AA5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t xml:space="preserve"> </w:t>
      </w:r>
      <w:r w:rsidR="0054096C">
        <w:rPr>
          <w:noProof/>
          <w:lang w:eastAsia="en-US"/>
        </w:rPr>
        <w:drawing>
          <wp:inline distT="0" distB="0" distL="0" distR="0" wp14:anchorId="4178849A" wp14:editId="4178849B">
            <wp:extent cx="4320540" cy="32400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15635"/>
                    <a:stretch/>
                  </pic:blipFill>
                  <pic:spPr bwMode="auto">
                    <a:xfrm>
                      <a:off x="0" y="0"/>
                      <a:ext cx="432054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8709C" w14:textId="77777777" w:rsidR="0054096C" w:rsidRDefault="0054096C" w:rsidP="0054096C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09D" w14:textId="77777777" w:rsidR="0054096C" w:rsidRDefault="0054096C" w:rsidP="0054096C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9C" wp14:editId="4178849D">
            <wp:extent cx="4046220" cy="1943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09E" w14:textId="77777777" w:rsidR="008D0EA4" w:rsidRDefault="008D0EA4" w:rsidP="008D0EA4">
      <w:pPr>
        <w:bidi w:val="0"/>
      </w:pPr>
    </w:p>
    <w:p w14:paraId="4178709F" w14:textId="77777777" w:rsidR="008D0EA4" w:rsidRDefault="008D0EA4" w:rsidP="008D0EA4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change-paragraph.html</w:t>
      </w:r>
    </w:p>
    <w:p w14:paraId="417870A0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0A1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Filename: change-paragraph.html</w:t>
      </w:r>
    </w:p>
    <w:p w14:paraId="417870A2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0A3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14:paraId="417870A4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14:paraId="417870A5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Description: Use </w:t>
      </w:r>
      <w:proofErr w:type="spellStart"/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javascript</w:t>
      </w:r>
      <w:proofErr w:type="spellEnd"/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to change the contents of a paragraph</w:t>
      </w:r>
    </w:p>
    <w:p w14:paraId="417870A6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0A7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63AA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0A8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A9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AA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Change Text in Paragraph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AB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AC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AD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AE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AF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Change Text in Paragraph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B0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"output"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This is my output area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B1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B2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B3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window.alert</w:t>
      </w:r>
      <w:proofErr w:type="spellEnd"/>
      <w:proofErr w:type="gramEnd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"Click OK and I will change the output area"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0B4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'output'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363AA5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363AA5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0B5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B6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B7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B8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B9" w14:textId="77777777" w:rsidR="008D0EA4" w:rsidRPr="00363AA5" w:rsidRDefault="008D0EA4" w:rsidP="008D0EA4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0BA" w14:textId="77777777" w:rsidR="008D0EA4" w:rsidRDefault="008D0EA4" w:rsidP="008D0EA4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9E" wp14:editId="4178849F">
            <wp:extent cx="5042362" cy="3596185"/>
            <wp:effectExtent l="0" t="0" r="635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9773" cy="3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0BB" w14:textId="77777777" w:rsidR="008D0EA4" w:rsidRDefault="008D0EA4" w:rsidP="008D0EA4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0BC" w14:textId="77777777" w:rsidR="00D443B9" w:rsidRDefault="000C44DA" w:rsidP="008D0EA4">
      <w:pPr>
        <w:bidi w:val="0"/>
        <w:spacing w:after="0"/>
        <w:rPr>
          <w:rFonts w:ascii="Consolas" w:hAnsi="Consolas"/>
          <w:sz w:val="24"/>
          <w:szCs w:val="24"/>
        </w:rPr>
        <w:sectPr w:rsidR="00D443B9" w:rsidSect="008131A3">
          <w:headerReference w:type="default" r:id="rId33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  <w:r>
        <w:rPr>
          <w:noProof/>
          <w:lang w:eastAsia="en-US"/>
        </w:rPr>
        <w:drawing>
          <wp:inline distT="0" distB="0" distL="0" distR="0" wp14:anchorId="417884A0" wp14:editId="417884A1">
            <wp:extent cx="3238089" cy="1385248"/>
            <wp:effectExtent l="0" t="0" r="63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6660" cy="143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609"/>
      </w:tblGrid>
      <w:tr w:rsidR="003B09FB" w:rsidRPr="00AE3FA2" w14:paraId="417870BF" w14:textId="77777777" w:rsidTr="00A20541">
        <w:tc>
          <w:tcPr>
            <w:tcW w:w="5353" w:type="dxa"/>
            <w:tcBorders>
              <w:top w:val="nil"/>
            </w:tcBorders>
          </w:tcPr>
          <w:p w14:paraId="417870BD" w14:textId="77777777" w:rsidR="003B09FB" w:rsidRPr="00AE3FA2" w:rsidRDefault="003B09FB" w:rsidP="003B09FB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5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Variables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and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Math</w:t>
            </w:r>
          </w:p>
        </w:tc>
        <w:tc>
          <w:tcPr>
            <w:tcW w:w="4609" w:type="dxa"/>
            <w:tcBorders>
              <w:top w:val="nil"/>
            </w:tcBorders>
          </w:tcPr>
          <w:p w14:paraId="417870BE" w14:textId="77777777" w:rsidR="003B09FB" w:rsidRPr="00AE3FA2" w:rsidRDefault="003B09FB" w:rsidP="00200F1D">
            <w:pPr>
              <w:rPr>
                <w:b/>
                <w:bCs/>
                <w:sz w:val="40"/>
                <w:szCs w:val="40"/>
              </w:rPr>
            </w:pPr>
            <w:bookmarkStart w:id="11" w:name="_Hlk12352192"/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5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משת</w:t>
            </w:r>
            <w:r w:rsidR="00200F1D">
              <w:rPr>
                <w:rFonts w:hint="cs"/>
                <w:b/>
                <w:bCs/>
                <w:sz w:val="40"/>
                <w:szCs w:val="40"/>
                <w:rtl/>
              </w:rPr>
              <w:t>נ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ים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ומתמטיקה</w:t>
            </w:r>
            <w:bookmarkEnd w:id="11"/>
          </w:p>
        </w:tc>
      </w:tr>
    </w:tbl>
    <w:p w14:paraId="417870C0" w14:textId="77777777" w:rsidR="00FB1E91" w:rsidRDefault="00FB1E91" w:rsidP="003B09FB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5C1007">
        <w:t>var-define</w:t>
      </w:r>
      <w:r>
        <w:t>1.html</w:t>
      </w:r>
    </w:p>
    <w:p w14:paraId="417870C1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0C2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Filename: var-define1.html</w:t>
      </w:r>
    </w:p>
    <w:p w14:paraId="417870C3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0C4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14:paraId="417870C5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14:paraId="417870C6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Define JS variables</w:t>
      </w:r>
    </w:p>
    <w:p w14:paraId="417870C7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0C8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63AA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0C9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CA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CB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title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Define Variables #1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CC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meta </w:t>
      </w:r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CD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CE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CF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D0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Define Variables #1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D1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D2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D3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x;</w:t>
      </w:r>
    </w:p>
    <w:p w14:paraId="417870D4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y;</w:t>
      </w:r>
    </w:p>
    <w:p w14:paraId="417870D5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D6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Pr="00363AA5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0D7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Pr="00363AA5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0D8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D9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"x = "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x);</w:t>
      </w:r>
    </w:p>
    <w:p w14:paraId="417870DA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// Jump to a new line</w:t>
      </w:r>
    </w:p>
    <w:p w14:paraId="417870DB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"y = "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y);</w:t>
      </w:r>
    </w:p>
    <w:p w14:paraId="417870DC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DD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DE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DF" w14:textId="77777777" w:rsid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E0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E1" w14:textId="77777777" w:rsidR="00C062D4" w:rsidRDefault="00C062D4" w:rsidP="00363AA5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A2" wp14:editId="417884A3">
            <wp:extent cx="3169149" cy="144666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6188" cy="14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0E2" w14:textId="77777777" w:rsidR="00363AA5" w:rsidRDefault="00363AA5" w:rsidP="00363AA5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0E3" w14:textId="77777777" w:rsidR="00363AA5" w:rsidRDefault="00363AA5" w:rsidP="00363AA5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0E4" w14:textId="77777777" w:rsidR="005C145C" w:rsidRDefault="005C145C" w:rsidP="00A20541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var-define2.html</w:t>
      </w:r>
    </w:p>
    <w:p w14:paraId="417870E5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0E6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Filename: var-define2.html</w:t>
      </w:r>
    </w:p>
    <w:p w14:paraId="417870E7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0E8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14:paraId="417870E9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21, 2018</w:t>
      </w:r>
    </w:p>
    <w:p w14:paraId="417870EA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Define more JS variables</w:t>
      </w:r>
    </w:p>
    <w:p w14:paraId="417870EB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0EC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63AA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0ED" w14:textId="77777777"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EE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3681D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EF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Define Variables #2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F0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0F1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F2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F3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F4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Define Variables #2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F5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F6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0F7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Pr="00363AA5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0F8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Pr="00363AA5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0F9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FA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z = x + y;</w:t>
      </w:r>
    </w:p>
    <w:p w14:paraId="417870FB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0FC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"x = "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x);</w:t>
      </w:r>
    </w:p>
    <w:p w14:paraId="417870FD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// Jump to a new line</w:t>
      </w:r>
    </w:p>
    <w:p w14:paraId="417870FE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"y = "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y);</w:t>
      </w:r>
    </w:p>
    <w:p w14:paraId="417870FF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// Jump to a new line</w:t>
      </w:r>
    </w:p>
    <w:p w14:paraId="41787100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"z = "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z);</w:t>
      </w:r>
    </w:p>
    <w:p w14:paraId="41787101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02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03" w14:textId="77777777"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04" w14:textId="77777777" w:rsid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05" w14:textId="77777777" w:rsidR="009404FA" w:rsidRPr="00363AA5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06" w14:textId="77777777" w:rsidR="009404FA" w:rsidRDefault="005C145C" w:rsidP="009404FA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A4" wp14:editId="417884A5">
            <wp:extent cx="3352800" cy="19063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4755" cy="190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107" w14:textId="77777777" w:rsidR="009404FA" w:rsidRDefault="009404FA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41787108" w14:textId="77777777" w:rsidR="00E2457B" w:rsidRDefault="00E2457B" w:rsidP="00E2457B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var-define3.html</w:t>
      </w:r>
    </w:p>
    <w:p w14:paraId="41787109" w14:textId="77777777"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 w:rsidRPr="009404FA">
        <w:rPr>
          <w:rFonts w:ascii="Consolas" w:hAnsi="Consolas" w:cs="Times New Roman"/>
          <w:color w:val="008000"/>
          <w:sz w:val="21"/>
          <w:szCs w:val="21"/>
          <w:lang w:eastAsia="en-US"/>
        </w:rPr>
        <w:t xml:space="preserve">&lt;!-- </w:t>
      </w:r>
    </w:p>
    <w:p w14:paraId="4178710A" w14:textId="77777777"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 w:rsidRPr="009404FA">
        <w:rPr>
          <w:rFonts w:ascii="Consolas" w:hAnsi="Consolas" w:cs="Times New Roman"/>
          <w:color w:val="008000"/>
          <w:sz w:val="21"/>
          <w:szCs w:val="21"/>
          <w:lang w:eastAsia="en-US"/>
        </w:rPr>
        <w:t>Filename: var-define3.html</w:t>
      </w:r>
    </w:p>
    <w:p w14:paraId="4178710B" w14:textId="77777777"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 w:rsidRPr="009404FA">
        <w:rPr>
          <w:rFonts w:ascii="Consolas" w:hAnsi="Consolas" w:cs="Times New Roman"/>
          <w:color w:val="008000"/>
          <w:sz w:val="21"/>
          <w:szCs w:val="21"/>
          <w:lang w:eastAsia="en-US"/>
        </w:rPr>
        <w:t>Author: Joshua Males</w:t>
      </w:r>
    </w:p>
    <w:p w14:paraId="4178710C" w14:textId="77777777"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 w:rsidRPr="009404FA">
        <w:rPr>
          <w:rFonts w:ascii="Consolas" w:hAnsi="Consolas" w:cs="Times New Roman"/>
          <w:color w:val="008000"/>
          <w:sz w:val="21"/>
          <w:szCs w:val="21"/>
          <w:lang w:eastAsia="en-US"/>
        </w:rPr>
        <w:t>Date Created: October 14, 2018</w:t>
      </w:r>
    </w:p>
    <w:p w14:paraId="4178710D" w14:textId="77777777"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 w:rsidRPr="009404FA">
        <w:rPr>
          <w:rFonts w:ascii="Consolas" w:hAnsi="Consolas" w:cs="Times New Roman"/>
          <w:color w:val="008000"/>
          <w:sz w:val="21"/>
          <w:szCs w:val="21"/>
          <w:lang w:eastAsia="en-US"/>
        </w:rPr>
        <w:t>Last Fix: October 14, 2018</w:t>
      </w:r>
    </w:p>
    <w:p w14:paraId="4178710E" w14:textId="77777777"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 w:rsidRPr="009404FA">
        <w:rPr>
          <w:rFonts w:ascii="Consolas" w:hAnsi="Consolas" w:cs="Times New Roman"/>
          <w:color w:val="008000"/>
          <w:sz w:val="21"/>
          <w:szCs w:val="21"/>
          <w:lang w:eastAsia="en-US"/>
        </w:rPr>
        <w:t>Description: Use an undefined JS variable</w:t>
      </w:r>
    </w:p>
    <w:p w14:paraId="4178710F" w14:textId="77777777"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 w:rsidRPr="009404FA">
        <w:rPr>
          <w:rFonts w:ascii="Consolas" w:hAnsi="Consolas" w:cs="Times New Roman"/>
          <w:color w:val="008000"/>
          <w:sz w:val="21"/>
          <w:szCs w:val="21"/>
          <w:lang w:eastAsia="en-US"/>
        </w:rPr>
        <w:t>--&gt;</w:t>
      </w:r>
    </w:p>
    <w:p w14:paraId="41787110" w14:textId="77777777"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404FA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9404FA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9404FA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111" w14:textId="77777777"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9404FA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404F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9404FA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9404F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12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13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>Define Variables #3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14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404FA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404FA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15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16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17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18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>Define Variables #3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19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1A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1B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Pr="009404FA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11C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Pr="009404FA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11D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1E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404FA">
        <w:rPr>
          <w:rFonts w:ascii="Consolas" w:hAnsi="Consolas" w:cs="Times New Roman"/>
          <w:color w:val="A31515"/>
          <w:sz w:val="24"/>
          <w:szCs w:val="24"/>
          <w:lang w:eastAsia="en-US"/>
        </w:rPr>
        <w:t>"z = "</w:t>
      </w:r>
      <w:r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11F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>(z);</w:t>
      </w:r>
    </w:p>
    <w:p w14:paraId="41787120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21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22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23" w14:textId="77777777"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24" w14:textId="77777777" w:rsidR="007426E5" w:rsidRDefault="007426E5" w:rsidP="00950B9F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14:paraId="41787125" w14:textId="77777777" w:rsidR="007426E5" w:rsidRDefault="007426E5" w:rsidP="007426E5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A6" wp14:editId="417884A7">
            <wp:extent cx="3832860" cy="2179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126" w14:textId="77777777" w:rsidR="007426E5" w:rsidRDefault="007426E5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41787127" w14:textId="77777777" w:rsidR="00FE240C" w:rsidRDefault="00FE240C" w:rsidP="00FE240C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arithmetic-operators.html</w:t>
      </w:r>
    </w:p>
    <w:p w14:paraId="41787128" w14:textId="77777777" w:rsidR="00FA2D94" w:rsidRPr="00FA2D94" w:rsidRDefault="00FA2D94" w:rsidP="00FA2D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129" w14:textId="77777777" w:rsidR="00FA2D94" w:rsidRPr="00FA2D94" w:rsidRDefault="00FA2D94" w:rsidP="00FA2D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Filename: arithmetic-operators.html</w:t>
      </w:r>
    </w:p>
    <w:p w14:paraId="4178712A" w14:textId="77777777" w:rsidR="00FA2D94" w:rsidRPr="00FA2D94" w:rsidRDefault="00FA2D94" w:rsidP="00FA2D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12B" w14:textId="77777777" w:rsidR="00FA2D94" w:rsidRPr="00FA2D94" w:rsidRDefault="00FA2D94" w:rsidP="00FA2D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14:paraId="4178712C" w14:textId="77777777" w:rsidR="00FA2D94" w:rsidRPr="00FA2D94" w:rsidRDefault="00FA2D94" w:rsidP="00FA2D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14:paraId="4178712D" w14:textId="77777777" w:rsidR="00FA2D94" w:rsidRPr="00FA2D94" w:rsidRDefault="00FA2D94" w:rsidP="00FA2D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of Arithmetic Operators</w:t>
      </w:r>
    </w:p>
    <w:p w14:paraId="4178712E" w14:textId="77777777" w:rsidR="00FA2D94" w:rsidRPr="00FA2D94" w:rsidRDefault="00FA2D94" w:rsidP="00FA2D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12F" w14:textId="77777777" w:rsidR="00FA2D94" w:rsidRPr="00FA2D94" w:rsidRDefault="00FA2D94" w:rsidP="00FA2D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FA2D94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FA2D94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130" w14:textId="77777777" w:rsidR="00FA2D94" w:rsidRPr="00FA2D94" w:rsidRDefault="00FA2D9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html </w:t>
      </w:r>
      <w:proofErr w:type="spellStart"/>
      <w:r w:rsidRPr="00FA2D94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A2D9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FA2D94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FA2D9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31" w14:textId="77777777" w:rsidR="00FA2D94" w:rsidRPr="00FA2D94" w:rsidRDefault="00784299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32" w14:textId="77777777" w:rsidR="00FA2D94" w:rsidRPr="00FA2D94" w:rsidRDefault="00784299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Arithmetic Operators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33" w14:textId="77777777" w:rsidR="00FA2D94" w:rsidRPr="00FA2D94" w:rsidRDefault="00784299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A2D94" w:rsidRPr="00FA2D94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34" w14:textId="77777777" w:rsidR="00FA2D94" w:rsidRPr="00FA2D94" w:rsidRDefault="00784299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35" w14:textId="77777777" w:rsidR="00FA2D94" w:rsidRPr="00FA2D94" w:rsidRDefault="00FA2D9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36" w14:textId="77777777" w:rsidR="00FA2D94" w:rsidRPr="00FA2D94" w:rsidRDefault="00784299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37" w14:textId="77777777" w:rsidR="00FA2D94" w:rsidRPr="00FA2D94" w:rsidRDefault="00784299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Arithmetic Operators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38" w14:textId="77777777" w:rsidR="00FA2D94" w:rsidRPr="00FA2D94" w:rsidRDefault="00FA2D9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39" w14:textId="77777777" w:rsidR="00FA2D94" w:rsidRPr="00FA2D94" w:rsidRDefault="00784299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3A" w14:textId="77777777" w:rsidR="00FA2D94" w:rsidRPr="00FA2D94" w:rsidRDefault="00784299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="00FA2D94" w:rsidRPr="00FA2D94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FA2D94"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// This is a JavaScript comment</w:t>
      </w:r>
    </w:p>
    <w:p w14:paraId="4178713B" w14:textId="77777777" w:rsidR="00FA2D94" w:rsidRPr="00FA2D94" w:rsidRDefault="00784299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="00FA2D94" w:rsidRPr="00FA2D94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FA2D94"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/* This is also a JavaScript comment */</w:t>
      </w:r>
    </w:p>
    <w:p w14:paraId="4178713C" w14:textId="77777777" w:rsidR="00FA2D94" w:rsidRPr="00FA2D94" w:rsidRDefault="00784299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3D" w14:textId="77777777" w:rsidR="00FA2D94" w:rsidRPr="00FA2D94" w:rsidRDefault="00FA2D9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3E" w14:textId="77777777" w:rsidR="00FA2D94" w:rsidRPr="00FA2D94" w:rsidRDefault="00784299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(x);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3F" w14:textId="77777777" w:rsidR="00FA2D94" w:rsidRPr="00FA2D94" w:rsidRDefault="00784299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(y);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40" w14:textId="77777777" w:rsidR="00FA2D94" w:rsidRPr="00FA2D94" w:rsidRDefault="00FA2D9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41" w14:textId="77777777" w:rsidR="00FA2D94" w:rsidRPr="00FA2D94" w:rsidRDefault="00784299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+ y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(x + y);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42" w14:textId="77777777" w:rsidR="00FA2D94" w:rsidRPr="00FA2D94" w:rsidRDefault="00784299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- y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(x - y);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43" w14:textId="77777777" w:rsidR="00FA2D94" w:rsidRPr="00FA2D94" w:rsidRDefault="00784299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* y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(x * y);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44" w14:textId="77777777" w:rsidR="00FA2D94" w:rsidRPr="00FA2D94" w:rsidRDefault="00784299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/ y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(x / y);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45" w14:textId="77777777" w:rsidR="00FA2D94" w:rsidRPr="00FA2D94" w:rsidRDefault="00784299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% y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(x % y);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46" w14:textId="77777777" w:rsidR="00FA2D94" w:rsidRPr="00FA2D94" w:rsidRDefault="00784299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gramStart"/>
      <w:r w:rsidR="00FA2D94"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="00FA2D94"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Do math before output --&gt;</w:t>
      </w:r>
    </w:p>
    <w:p w14:paraId="41787147" w14:textId="77777777" w:rsidR="00FA2D94" w:rsidRPr="00FA2D94" w:rsidRDefault="00784299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--x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(--x);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48" w14:textId="77777777" w:rsidR="00FA2D94" w:rsidRPr="00FA2D94" w:rsidRDefault="00784299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++y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(++y);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49" w14:textId="77777777" w:rsidR="00FA2D94" w:rsidRPr="00FA2D94" w:rsidRDefault="00784299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gramStart"/>
      <w:r w:rsidR="00FA2D94"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&lt;!</w:t>
      </w:r>
      <w:r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--</w:t>
      </w:r>
      <w:proofErr w:type="gramEnd"/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D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>o math</w:t>
      </w:r>
      <w:r w:rsidR="00FA2D94"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after output --&gt;</w:t>
      </w:r>
    </w:p>
    <w:p w14:paraId="4178714A" w14:textId="77777777" w:rsidR="00FA2D94" w:rsidRPr="00FA2D94" w:rsidRDefault="00784299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x--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(x--);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4B" w14:textId="77777777" w:rsidR="00FA2D94" w:rsidRPr="00FA2D94" w:rsidRDefault="00784299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y++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784299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(y++);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4C" w14:textId="77777777" w:rsidR="00FA2D94" w:rsidRPr="00FA2D94" w:rsidRDefault="00784299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="00FA2D94"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="00FA2D94"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Now show the real value --&gt;</w:t>
      </w:r>
    </w:p>
    <w:p w14:paraId="4178714D" w14:textId="77777777" w:rsidR="00FA2D94" w:rsidRPr="00FA2D94" w:rsidRDefault="00784299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784299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(x);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4E" w14:textId="77777777" w:rsidR="00FA2D94" w:rsidRPr="00FA2D94" w:rsidRDefault="00784299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784299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(y);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4F" w14:textId="77777777" w:rsidR="00FA2D94" w:rsidRPr="00FA2D94" w:rsidRDefault="00FA2D94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50" w14:textId="77777777" w:rsidR="00FA2D94" w:rsidRPr="00FA2D94" w:rsidRDefault="00784299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51" w14:textId="77777777" w:rsidR="00FA2D94" w:rsidRPr="00FA2D94" w:rsidRDefault="00FA2D94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52" w14:textId="77777777" w:rsidR="003D0B69" w:rsidRDefault="003D0B69" w:rsidP="00FA2D94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</w:p>
    <w:p w14:paraId="41787153" w14:textId="77777777" w:rsidR="00FE240C" w:rsidRDefault="00FE240C" w:rsidP="00FE240C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A8" wp14:editId="417884A9">
            <wp:extent cx="4312920" cy="3931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154" w14:textId="77777777" w:rsidR="00FE240C" w:rsidRDefault="00FE240C" w:rsidP="00FE240C">
      <w:pPr>
        <w:bidi w:val="0"/>
      </w:pPr>
    </w:p>
    <w:p w14:paraId="41787155" w14:textId="77777777" w:rsidR="00FE240C" w:rsidRDefault="00FE240C" w:rsidP="00FE240C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assignment-operators.html</w:t>
      </w:r>
    </w:p>
    <w:p w14:paraId="41787156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157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Filename: assignment-operators.html</w:t>
      </w:r>
    </w:p>
    <w:p w14:paraId="41787158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159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14:paraId="4178715A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14:paraId="4178715B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of Assignment Operators</w:t>
      </w:r>
    </w:p>
    <w:p w14:paraId="4178715C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15D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184098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184098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15E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184098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184098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184098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184098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5F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60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Assignment Operators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61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84098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184098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62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63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64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65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Assignment Operators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66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67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68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Pr="00184098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// This is a JavaScript comment</w:t>
      </w:r>
    </w:p>
    <w:p w14:paraId="41787169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Pr="00184098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/* This is also a JavaScript comment */</w:t>
      </w:r>
    </w:p>
    <w:p w14:paraId="4178716A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6B" w14:textId="77777777" w:rsidR="00184098" w:rsidRDefault="00184098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14:paraId="4178716C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(x);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6D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proofErr w:type="gram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(y);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6E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6F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gramStart"/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Do multiple commands inside script --&gt;</w:t>
      </w:r>
    </w:p>
    <w:p w14:paraId="41787170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&amp;</w:t>
      </w:r>
      <w:proofErr w:type="spellStart"/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emsp</w:t>
      </w:r>
      <w:proofErr w:type="spellEnd"/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; is a wide space in HTML --&gt;</w:t>
      </w:r>
    </w:p>
    <w:p w14:paraId="41787171" w14:textId="77777777" w:rsid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x += y &amp;</w:t>
      </w:r>
      <w:proofErr w:type="spell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emsp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x now equals </w:t>
      </w:r>
    </w:p>
    <w:p w14:paraId="41787172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+= y; </w:t>
      </w:r>
      <w:proofErr w:type="spellStart"/>
      <w:proofErr w:type="gram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(x);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73" w14:textId="77777777" w:rsid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x -= y &amp;</w:t>
      </w:r>
      <w:proofErr w:type="spell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emsp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x now equals 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x -= y;</w:t>
      </w:r>
    </w:p>
    <w:p w14:paraId="41787174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(x);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75" w14:textId="77777777" w:rsid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x *= y &amp;</w:t>
      </w:r>
      <w:proofErr w:type="spell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emsp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x now equals 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x *= y;</w:t>
      </w:r>
    </w:p>
    <w:p w14:paraId="41787176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(x);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77" w14:textId="77777777" w:rsid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x /= y &amp;</w:t>
      </w:r>
      <w:proofErr w:type="spell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emsp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x now equals 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x /= y;</w:t>
      </w:r>
    </w:p>
    <w:p w14:paraId="41787178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(x);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79" w14:textId="77777777" w:rsid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x %= y &amp;</w:t>
      </w:r>
      <w:proofErr w:type="spell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emsp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x now equals 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x %= y;</w:t>
      </w:r>
    </w:p>
    <w:p w14:paraId="4178717A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(x);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7B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7C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7D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7E" w14:textId="77777777" w:rsidR="00FE240C" w:rsidRDefault="00FE240C" w:rsidP="003D0B6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14:paraId="4178717F" w14:textId="77777777" w:rsidR="00FE240C" w:rsidRDefault="00FE240C" w:rsidP="00FE240C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AA" wp14:editId="417884AB">
            <wp:extent cx="4000500" cy="29184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180" w14:textId="77777777" w:rsidR="007E45EF" w:rsidRDefault="007E45EF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41787181" w14:textId="77777777" w:rsidR="007E45EF" w:rsidRDefault="007E45EF" w:rsidP="007E45EF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var-define4.html</w:t>
      </w:r>
    </w:p>
    <w:p w14:paraId="41787182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183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Filename: var-define4.html</w:t>
      </w:r>
    </w:p>
    <w:p w14:paraId="41787184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185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14:paraId="41787186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14:paraId="41787187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Combine Variables</w:t>
      </w:r>
    </w:p>
    <w:p w14:paraId="41787188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189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184098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184098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18A" w14:textId="77777777"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184098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184098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184098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184098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8B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8C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Combine Variables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8D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84098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184098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8E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8F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90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91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Combine Variables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92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93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94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twoNumbers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184098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184098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195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stringNumber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"5"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184098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196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numberString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184098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"7"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197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98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twoNumbers</w:t>
      </w:r>
      <w:proofErr w:type="spellEnd"/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(5+7) = "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twoNumbers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199" w14:textId="77777777" w:rsid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stringNumber</w:t>
      </w:r>
      <w:proofErr w:type="spellEnd"/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(\"5\" + 7) = "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stringNumber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14:paraId="4178719A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19B" w14:textId="77777777" w:rsid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numberString</w:t>
      </w:r>
      <w:proofErr w:type="spellEnd"/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(5 + \"7\") = "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numberString</w:t>
      </w:r>
      <w:proofErr w:type="spellEnd"/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14:paraId="4178719C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19D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9E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9F" w14:textId="77777777"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A0" w14:textId="77777777" w:rsid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A1" w14:textId="77777777" w:rsidR="00332E2B" w:rsidRPr="00184098" w:rsidRDefault="00332E2B" w:rsidP="00332E2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A2" w14:textId="77777777" w:rsidR="007E45EF" w:rsidRDefault="007E45EF" w:rsidP="007E45EF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AC" wp14:editId="417884AD">
            <wp:extent cx="3327400" cy="189192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9340" cy="189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1A3" w14:textId="77777777" w:rsidR="00332E2B" w:rsidRDefault="00332E2B">
      <w:pPr>
        <w:suppressAutoHyphens w:val="0"/>
        <w:bidi w:val="0"/>
        <w:spacing w:after="0" w:line="240" w:lineRule="auto"/>
      </w:pPr>
      <w:r>
        <w:br w:type="page"/>
      </w:r>
    </w:p>
    <w:p w14:paraId="417871A4" w14:textId="77777777" w:rsidR="001B18E2" w:rsidRDefault="001B18E2" w:rsidP="001B18E2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61053D">
        <w:t>constants</w:t>
      </w:r>
      <w:r>
        <w:t>.html</w:t>
      </w:r>
    </w:p>
    <w:p w14:paraId="417871A5" w14:textId="77777777"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1A6" w14:textId="77777777"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constants.html</w:t>
      </w:r>
    </w:p>
    <w:p w14:paraId="417871A7" w14:textId="77777777"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1A8" w14:textId="77777777"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June 18, 2019</w:t>
      </w:r>
    </w:p>
    <w:p w14:paraId="417871A9" w14:textId="77777777"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18, 2019</w:t>
      </w:r>
    </w:p>
    <w:p w14:paraId="417871AA" w14:textId="77777777"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Constants</w:t>
      </w:r>
    </w:p>
    <w:p w14:paraId="417871AB" w14:textId="77777777"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1AC" w14:textId="77777777"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B6722E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6722E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1AD" w14:textId="77777777"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B6722E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6722E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6722E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B6722E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AE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AF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Constants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B0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6722E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6722E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B1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B2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B3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B4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Constants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B5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B6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B7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pi   = </w:t>
      </w:r>
      <w:r w:rsidRPr="00B6722E">
        <w:rPr>
          <w:rFonts w:ascii="Consolas" w:hAnsi="Consolas" w:cs="Times New Roman"/>
          <w:color w:val="09885A"/>
          <w:sz w:val="24"/>
          <w:szCs w:val="24"/>
          <w:lang w:eastAsia="en-US"/>
        </w:rPr>
        <w:t>3.14159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>// This can change</w:t>
      </w:r>
    </w:p>
    <w:p w14:paraId="417871B8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6722E">
        <w:rPr>
          <w:rFonts w:ascii="Consolas" w:hAnsi="Consolas" w:cs="Times New Roman"/>
          <w:color w:val="0000FF"/>
          <w:sz w:val="24"/>
          <w:szCs w:val="24"/>
          <w:lang w:eastAsia="en-US"/>
        </w:rPr>
        <w:t>const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PI = </w:t>
      </w:r>
      <w:r w:rsidRPr="00B6722E">
        <w:rPr>
          <w:rFonts w:ascii="Consolas" w:hAnsi="Consolas" w:cs="Times New Roman"/>
          <w:color w:val="09885A"/>
          <w:sz w:val="24"/>
          <w:szCs w:val="24"/>
          <w:lang w:eastAsia="en-US"/>
        </w:rPr>
        <w:t>3.14159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>// This cannot change</w:t>
      </w:r>
    </w:p>
    <w:p w14:paraId="417871B9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BA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radius = </w:t>
      </w:r>
      <w:r w:rsidRPr="00B6722E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1BB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area = PI * (radius * radius);</w:t>
      </w:r>
    </w:p>
    <w:p w14:paraId="417871BC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"Radius #1 = 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radius + 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". 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71BD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  <w:t xml:space="preserve">  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"PI #1 = 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PI + 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". 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71BE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"Area = 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area + 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1BF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C0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pi = </w:t>
      </w:r>
      <w:r w:rsidRPr="00B6722E">
        <w:rPr>
          <w:rFonts w:ascii="Consolas" w:hAnsi="Consolas" w:cs="Times New Roman"/>
          <w:color w:val="09885A"/>
          <w:sz w:val="24"/>
          <w:szCs w:val="24"/>
          <w:lang w:eastAsia="en-US"/>
        </w:rPr>
        <w:t>3.14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1C1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area = pi * (radius * radius);</w:t>
      </w:r>
    </w:p>
    <w:p w14:paraId="417871C2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"Radius #2 = 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radius + 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". 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71C3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  <w:t xml:space="preserve">  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"PI #2 = 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pi + 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". 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71C4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  <w:t xml:space="preserve">  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"Area = 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area + 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1C5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C6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PI = </w:t>
      </w:r>
      <w:r w:rsidRPr="00B6722E">
        <w:rPr>
          <w:rFonts w:ascii="Consolas" w:hAnsi="Consolas" w:cs="Times New Roman"/>
          <w:color w:val="09885A"/>
          <w:sz w:val="24"/>
          <w:szCs w:val="24"/>
          <w:lang w:eastAsia="en-US"/>
        </w:rPr>
        <w:t>3.14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>// This will produce an error. Look at the console.</w:t>
      </w:r>
    </w:p>
    <w:p w14:paraId="417871C7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area = PI * (radius * radius);</w:t>
      </w:r>
    </w:p>
    <w:p w14:paraId="417871C8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"Radius #3 = 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radius + 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". 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71C9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  <w:t xml:space="preserve">  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"PI #3 = 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PI + 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". 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71CA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"Area = 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area + </w:t>
      </w:r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1CB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CC" w14:textId="77777777"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CD" w14:textId="77777777" w:rsid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CE" w14:textId="77777777" w:rsidR="00B6722E" w:rsidRDefault="00AE7976">
      <w:pPr>
        <w:suppressAutoHyphens w:val="0"/>
        <w:bidi w:val="0"/>
        <w:spacing w:after="0" w:line="240" w:lineRule="auto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noProof/>
          <w:color w:val="383838"/>
          <w:sz w:val="24"/>
          <w:szCs w:val="24"/>
          <w:lang w:eastAsia="en-US"/>
        </w:rPr>
        <w:drawing>
          <wp:inline distT="0" distB="0" distL="0" distR="0" wp14:anchorId="417884AE" wp14:editId="417884AF">
            <wp:extent cx="2607466" cy="987552"/>
            <wp:effectExtent l="19050" t="19050" r="21590" b="222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094" cy="10086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6722E">
        <w:rPr>
          <w:rFonts w:ascii="Consolas" w:hAnsi="Consolas" w:cs="Times New Roman"/>
          <w:color w:val="383838"/>
          <w:sz w:val="24"/>
          <w:szCs w:val="24"/>
          <w:lang w:eastAsia="en-US"/>
        </w:rPr>
        <w:br w:type="page"/>
      </w:r>
    </w:p>
    <w:p w14:paraId="417871CF" w14:textId="77777777" w:rsidR="003102E6" w:rsidRDefault="003102E6" w:rsidP="003102E6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console.html</w:t>
      </w:r>
    </w:p>
    <w:p w14:paraId="417871D0" w14:textId="77777777"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1D1" w14:textId="77777777"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console.html</w:t>
      </w:r>
    </w:p>
    <w:p w14:paraId="417871D2" w14:textId="77777777"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1D3" w14:textId="77777777"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July 3, 2019</w:t>
      </w:r>
    </w:p>
    <w:p w14:paraId="417871D4" w14:textId="77777777"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008000"/>
          <w:sz w:val="24"/>
          <w:szCs w:val="24"/>
          <w:lang w:eastAsia="en-US"/>
        </w:rPr>
        <w:t>Last Fix: July 3, 2019</w:t>
      </w:r>
    </w:p>
    <w:p w14:paraId="417871D5" w14:textId="77777777"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Console Use</w:t>
      </w:r>
    </w:p>
    <w:p w14:paraId="417871D6" w14:textId="77777777"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1D7" w14:textId="77777777"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AE7976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AE7976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1D8" w14:textId="77777777"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AE7976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E797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AE7976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AE797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D9" w14:textId="77777777"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DA" w14:textId="77777777"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Console Use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DB" w14:textId="77777777"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E7976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E7976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1DC" w14:textId="77777777"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DD" w14:textId="77777777"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DE" w14:textId="77777777"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DF" w14:textId="77777777"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Console Use - Press F12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E0" w14:textId="77777777"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E1" w14:textId="77777777"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E2" w14:textId="77777777"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twoNumbers</w:t>
      </w:r>
      <w:proofErr w:type="spellEnd"/>
      <w:r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AE7976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AE7976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1E3" w14:textId="77777777"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console.log(</w:t>
      </w:r>
      <w:proofErr w:type="spellStart"/>
      <w:r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twoNumbers</w:t>
      </w:r>
      <w:proofErr w:type="spellEnd"/>
      <w:r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1E4" w14:textId="77777777"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E5" w14:textId="77777777"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E7976">
        <w:rPr>
          <w:rFonts w:ascii="Consolas" w:hAnsi="Consolas" w:cs="Times New Roman"/>
          <w:color w:val="A31515"/>
          <w:sz w:val="24"/>
          <w:szCs w:val="24"/>
          <w:lang w:eastAsia="en-US"/>
        </w:rPr>
        <w:t>"Here is a Syntax Error"</w:t>
      </w:r>
      <w:r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Pr="00AE7976">
        <w:rPr>
          <w:rFonts w:ascii="Consolas" w:hAnsi="Consolas" w:cs="Times New Roman"/>
          <w:color w:val="008000"/>
          <w:sz w:val="24"/>
          <w:szCs w:val="24"/>
          <w:lang w:eastAsia="en-US"/>
        </w:rPr>
        <w:t>// missing " at end</w:t>
      </w:r>
    </w:p>
    <w:p w14:paraId="417871E6" w14:textId="77777777"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console.log(</w:t>
      </w:r>
      <w:proofErr w:type="gramEnd"/>
      <w:r w:rsidRPr="00AE7976">
        <w:rPr>
          <w:rFonts w:ascii="Consolas" w:hAnsi="Consolas" w:cs="Times New Roman"/>
          <w:color w:val="A31515"/>
          <w:sz w:val="24"/>
          <w:szCs w:val="24"/>
          <w:lang w:eastAsia="en-US"/>
        </w:rPr>
        <w:t>"I am here"</w:t>
      </w:r>
      <w:r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1E7" w14:textId="77777777"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E8" w14:textId="77777777"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1E9" w14:textId="77777777"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EA" w14:textId="77777777"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EB" w14:textId="77777777" w:rsidR="003102E6" w:rsidRDefault="003102E6" w:rsidP="003102E6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1EC" w14:textId="77777777" w:rsidR="003102E6" w:rsidRDefault="003102E6" w:rsidP="003102E6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17884B0" wp14:editId="417884B1">
            <wp:extent cx="6181090" cy="1609090"/>
            <wp:effectExtent l="19050" t="19050" r="10160" b="1016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1609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71ED" w14:textId="77777777" w:rsidR="003102E6" w:rsidRDefault="003102E6" w:rsidP="003102E6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1EE" w14:textId="77777777" w:rsidR="003102E6" w:rsidRDefault="003102E6" w:rsidP="003102E6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17884B2" wp14:editId="417884B3">
            <wp:extent cx="6181090" cy="1302385"/>
            <wp:effectExtent l="19050" t="19050" r="10160" b="1206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1302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71EF" w14:textId="77777777" w:rsidR="003102E6" w:rsidRDefault="003102E6" w:rsidP="003102E6">
      <w:pPr>
        <w:bidi w:val="0"/>
        <w:spacing w:after="0"/>
        <w:rPr>
          <w:rFonts w:ascii="Consolas" w:hAnsi="Consolas"/>
          <w:sz w:val="24"/>
          <w:szCs w:val="24"/>
        </w:rPr>
        <w:sectPr w:rsidR="003102E6" w:rsidSect="008131A3">
          <w:headerReference w:type="default" r:id="rId44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4184"/>
      </w:tblGrid>
      <w:tr w:rsidR="003B09FB" w:rsidRPr="00AE3FA2" w14:paraId="417871F2" w14:textId="77777777" w:rsidTr="0061053D">
        <w:tc>
          <w:tcPr>
            <w:tcW w:w="5778" w:type="dxa"/>
            <w:tcBorders>
              <w:top w:val="nil"/>
              <w:right w:val="nil"/>
            </w:tcBorders>
          </w:tcPr>
          <w:p w14:paraId="417871F0" w14:textId="77777777" w:rsidR="003B09FB" w:rsidRPr="00AE3FA2" w:rsidRDefault="003B09FB" w:rsidP="00200F1D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6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Input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and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Output</w:t>
            </w:r>
          </w:p>
        </w:tc>
        <w:tc>
          <w:tcPr>
            <w:tcW w:w="4184" w:type="dxa"/>
            <w:tcBorders>
              <w:top w:val="nil"/>
              <w:left w:val="nil"/>
            </w:tcBorders>
          </w:tcPr>
          <w:p w14:paraId="417871F1" w14:textId="77777777" w:rsidR="003B09FB" w:rsidRPr="00AE3FA2" w:rsidRDefault="003B09FB" w:rsidP="003B09FB">
            <w:pPr>
              <w:rPr>
                <w:b/>
                <w:bCs/>
                <w:sz w:val="40"/>
                <w:szCs w:val="40"/>
                <w:rtl/>
              </w:rPr>
            </w:pPr>
            <w:bookmarkStart w:id="14" w:name="_Hlk12352250"/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6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קלט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ופלט</w:t>
            </w:r>
            <w:bookmarkEnd w:id="14"/>
          </w:p>
        </w:tc>
      </w:tr>
    </w:tbl>
    <w:p w14:paraId="417871F3" w14:textId="77777777" w:rsidR="0080377E" w:rsidRDefault="0080377E" w:rsidP="0080377E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button1.html</w:t>
      </w:r>
    </w:p>
    <w:p w14:paraId="417871F4" w14:textId="77777777"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1F5" w14:textId="77777777"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008000"/>
          <w:sz w:val="24"/>
          <w:szCs w:val="24"/>
          <w:lang w:eastAsia="en-US"/>
        </w:rPr>
        <w:t>Filename: button1.html</w:t>
      </w:r>
    </w:p>
    <w:p w14:paraId="417871F6" w14:textId="77777777"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1F7" w14:textId="77777777"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15, 2018</w:t>
      </w:r>
    </w:p>
    <w:p w14:paraId="417871F8" w14:textId="77777777"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15, 2018</w:t>
      </w:r>
    </w:p>
    <w:p w14:paraId="417871F9" w14:textId="77777777"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of boring button</w:t>
      </w:r>
    </w:p>
    <w:p w14:paraId="417871FA" w14:textId="77777777"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1FB" w14:textId="77777777"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4D3CAF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4D3CA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1FC" w14:textId="77777777"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4D3C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4D3CA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D3CA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4D3CAF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4D3CA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FD" w14:textId="77777777" w:rsidR="004D3CAF" w:rsidRPr="004D3CAF" w:rsidRDefault="004D3CAF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FE" w14:textId="77777777" w:rsidR="004D3CAF" w:rsidRPr="004D3CAF" w:rsidRDefault="004D3CAF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4D3CAF">
        <w:rPr>
          <w:rFonts w:ascii="Consolas" w:hAnsi="Consolas" w:cs="Times New Roman"/>
          <w:color w:val="000000"/>
          <w:sz w:val="24"/>
          <w:szCs w:val="24"/>
          <w:lang w:eastAsia="en-US"/>
        </w:rPr>
        <w:t>Button #1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1FF" w14:textId="77777777" w:rsidR="004D3CAF" w:rsidRPr="004D3CAF" w:rsidRDefault="004D3CAF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4D3C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4D3CA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D3CA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200" w14:textId="77777777" w:rsidR="004D3CAF" w:rsidRPr="004D3CAF" w:rsidRDefault="004D3CAF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01" w14:textId="77777777" w:rsidR="004D3CAF" w:rsidRPr="004D3CAF" w:rsidRDefault="004D3CAF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02" w14:textId="77777777" w:rsidR="004D3CAF" w:rsidRPr="004D3CAF" w:rsidRDefault="004D3CAF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03" w14:textId="77777777" w:rsidR="004D3CAF" w:rsidRPr="004D3CAF" w:rsidRDefault="004D3CAF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4D3CAF">
        <w:rPr>
          <w:rFonts w:ascii="Consolas" w:hAnsi="Consolas" w:cs="Times New Roman"/>
          <w:color w:val="000000"/>
          <w:sz w:val="24"/>
          <w:szCs w:val="24"/>
          <w:lang w:eastAsia="en-US"/>
        </w:rPr>
        <w:t>Button #1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04" w14:textId="77777777" w:rsidR="004D3CAF" w:rsidRPr="004D3CAF" w:rsidRDefault="004D3CAF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05" w14:textId="77777777" w:rsidR="004D3CAF" w:rsidRPr="004D3CAF" w:rsidRDefault="004D3CAF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4D3CAF">
        <w:rPr>
          <w:rFonts w:ascii="Consolas" w:hAnsi="Consolas" w:cs="Times New Roman"/>
          <w:color w:val="000000"/>
          <w:sz w:val="24"/>
          <w:szCs w:val="24"/>
          <w:lang w:eastAsia="en-US"/>
        </w:rPr>
        <w:t>Click this button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06" w14:textId="77777777" w:rsidR="004D3CAF" w:rsidRPr="004D3CAF" w:rsidRDefault="004D3CAF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07" w14:textId="77777777" w:rsidR="004D3CAF" w:rsidRPr="004D3CAF" w:rsidRDefault="004D3CAF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08" w14:textId="77777777" w:rsidR="0080377E" w:rsidRDefault="0080377E" w:rsidP="00700CA3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14:paraId="41787209" w14:textId="77777777" w:rsidR="0080377E" w:rsidRDefault="0080377E" w:rsidP="0080377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B4" wp14:editId="417884B5">
            <wp:extent cx="3413760" cy="1767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20A" w14:textId="77777777" w:rsidR="0080377E" w:rsidRDefault="0080377E" w:rsidP="0080377E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20B" w14:textId="77777777" w:rsidR="0080377E" w:rsidRDefault="0080377E">
      <w:pPr>
        <w:suppressAutoHyphens w:val="0"/>
        <w:bidi w:val="0"/>
        <w:spacing w:after="0" w:line="240" w:lineRule="auto"/>
      </w:pPr>
      <w:r>
        <w:br w:type="page"/>
      </w:r>
    </w:p>
    <w:p w14:paraId="4178720C" w14:textId="77777777" w:rsidR="0080377E" w:rsidRDefault="0080377E" w:rsidP="0080377E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button2.html</w:t>
      </w:r>
    </w:p>
    <w:p w14:paraId="4178720D" w14:textId="77777777"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20E" w14:textId="77777777"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>Filename: button2.html</w:t>
      </w:r>
    </w:p>
    <w:p w14:paraId="4178720F" w14:textId="77777777"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210" w14:textId="77777777"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14:paraId="41787211" w14:textId="77777777"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15, 2018</w:t>
      </w:r>
    </w:p>
    <w:p w14:paraId="41787212" w14:textId="77777777"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Button changes itself</w:t>
      </w:r>
    </w:p>
    <w:p w14:paraId="41787213" w14:textId="77777777"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214" w14:textId="77777777"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257D3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257D3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215" w14:textId="77777777"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257D3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16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17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>Button #2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18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257D3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219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1A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1B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1C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>Button #2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1D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1E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1F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Pr="00257D3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220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Pr="00257D3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221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22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23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Every click increments the number in the button --&gt;</w:t>
      </w:r>
    </w:p>
    <w:p w14:paraId="41787224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257D3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7225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document.getElementById</w:t>
      </w:r>
      <w:proofErr w:type="spellEnd"/>
      <w:proofErr w:type="gramEnd"/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('button1').</w:t>
      </w:r>
      <w:proofErr w:type="spellStart"/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innerHTML</w:t>
      </w:r>
      <w:proofErr w:type="spellEnd"/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= ++x"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26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>0</w:t>
      </w:r>
    </w:p>
    <w:p w14:paraId="41787227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28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29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gramStart"/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Every click increments the number in the paragraph below --&gt;</w:t>
      </w:r>
    </w:p>
    <w:p w14:paraId="4178722A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257D3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"button2"</w:t>
      </w:r>
      <w:r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722B" w14:textId="77777777" w:rsid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FF"/>
          <w:sz w:val="24"/>
          <w:szCs w:val="24"/>
          <w:lang w:eastAsia="en-US"/>
        </w:rPr>
      </w:pP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document.getElementById</w:t>
      </w:r>
      <w:proofErr w:type="spellEnd"/>
      <w:proofErr w:type="gramEnd"/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('keta').</w:t>
      </w:r>
      <w:proofErr w:type="spellStart"/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innerHTML</w:t>
      </w:r>
      <w:proofErr w:type="spellEnd"/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+= ++y +</w:t>
      </w:r>
    </w:p>
    <w:p w14:paraId="4178722C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'&lt;</w:t>
      </w:r>
      <w:proofErr w:type="spellStart"/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br</w:t>
      </w:r>
      <w:proofErr w:type="spellEnd"/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/&gt;'"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2D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>Add to Paragraph</w:t>
      </w:r>
    </w:p>
    <w:p w14:paraId="4178722E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2F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30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257D3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"keta"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31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32" w14:textId="77777777"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33" w14:textId="77777777"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34" w14:textId="77777777" w:rsidR="0080377E" w:rsidRDefault="0080377E" w:rsidP="0080377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B6" wp14:editId="417884B7">
            <wp:extent cx="3520440" cy="30099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235" w14:textId="77777777" w:rsidR="0080377E" w:rsidRDefault="0080377E" w:rsidP="0080377E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236" w14:textId="77777777" w:rsidR="0080377E" w:rsidRDefault="0080377E" w:rsidP="0080377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B8" wp14:editId="417884B9">
            <wp:extent cx="3467100" cy="2407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237" w14:textId="77777777" w:rsidR="0080377E" w:rsidRDefault="0080377E" w:rsidP="0080377E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238" w14:textId="77777777" w:rsidR="0080377E" w:rsidRDefault="0080377E" w:rsidP="0080377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BA" wp14:editId="417884BB">
            <wp:extent cx="3543300" cy="2857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239" w14:textId="77777777" w:rsidR="00877AE8" w:rsidRDefault="00877AE8" w:rsidP="00877AE8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erase-page.html</w:t>
      </w:r>
    </w:p>
    <w:p w14:paraId="4178723A" w14:textId="77777777"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23B" w14:textId="77777777"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008000"/>
          <w:sz w:val="24"/>
          <w:szCs w:val="24"/>
          <w:lang w:eastAsia="en-US"/>
        </w:rPr>
        <w:t>Filename: erase-page.html</w:t>
      </w:r>
    </w:p>
    <w:p w14:paraId="4178723C" w14:textId="77777777"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23D" w14:textId="77777777"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14:paraId="4178723E" w14:textId="77777777"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14:paraId="4178723F" w14:textId="77777777"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Description: Use </w:t>
      </w:r>
      <w:proofErr w:type="spellStart"/>
      <w:r w:rsidRPr="00F43E0E">
        <w:rPr>
          <w:rFonts w:ascii="Consolas" w:hAnsi="Consolas" w:cs="Times New Roman"/>
          <w:color w:val="008000"/>
          <w:sz w:val="24"/>
          <w:szCs w:val="24"/>
          <w:lang w:eastAsia="en-US"/>
        </w:rPr>
        <w:t>document.write</w:t>
      </w:r>
      <w:proofErr w:type="spellEnd"/>
      <w:r w:rsidRPr="00F43E0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to erase the page</w:t>
      </w:r>
    </w:p>
    <w:p w14:paraId="41787240" w14:textId="77777777"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241" w14:textId="77777777"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F43E0E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F43E0E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242" w14:textId="77777777"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43E0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F43E0E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43E0E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F43E0E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F43E0E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43" w14:textId="77777777"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44" w14:textId="77777777"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F43E0E">
        <w:rPr>
          <w:rFonts w:ascii="Consolas" w:hAnsi="Consolas" w:cs="Times New Roman"/>
          <w:color w:val="000000"/>
          <w:sz w:val="24"/>
          <w:szCs w:val="24"/>
          <w:lang w:eastAsia="en-US"/>
        </w:rPr>
        <w:t>Erase Page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45" w14:textId="77777777"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F43E0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43E0E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43E0E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246" w14:textId="77777777"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47" w14:textId="77777777"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48" w14:textId="77777777"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49" w14:textId="77777777"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F43E0E">
        <w:rPr>
          <w:rFonts w:ascii="Consolas" w:hAnsi="Consolas" w:cs="Times New Roman"/>
          <w:color w:val="000000"/>
          <w:sz w:val="24"/>
          <w:szCs w:val="24"/>
          <w:lang w:eastAsia="en-US"/>
        </w:rPr>
        <w:t>Erase Page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4A" w14:textId="77777777"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F43E0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Here is some </w:t>
      </w:r>
      <w:proofErr w:type="gramStart"/>
      <w:r w:rsidRPr="00F43E0E">
        <w:rPr>
          <w:rFonts w:ascii="Consolas" w:hAnsi="Consolas" w:cs="Times New Roman"/>
          <w:color w:val="000000"/>
          <w:sz w:val="24"/>
          <w:szCs w:val="24"/>
          <w:lang w:eastAsia="en-US"/>
        </w:rPr>
        <w:t>text.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gramEnd"/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/</w:t>
      </w:r>
      <w:r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4B" w14:textId="77777777"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4C" w14:textId="77777777"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F43E0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43E0E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43E0E">
        <w:rPr>
          <w:rFonts w:ascii="Consolas" w:hAnsi="Consolas" w:cs="Times New Roman"/>
          <w:color w:val="0000FF"/>
          <w:sz w:val="24"/>
          <w:szCs w:val="24"/>
          <w:lang w:eastAsia="en-US"/>
        </w:rPr>
        <w:t>"button"</w:t>
      </w:r>
    </w:p>
    <w:p w14:paraId="4178724D" w14:textId="77777777"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  <w:t xml:space="preserve"> </w:t>
      </w:r>
      <w:r w:rsidRPr="00F43E0E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43E0E">
        <w:rPr>
          <w:rFonts w:ascii="Consolas" w:hAnsi="Consolas" w:cs="Times New Roman"/>
          <w:color w:val="0000FF"/>
          <w:sz w:val="24"/>
          <w:szCs w:val="24"/>
          <w:lang w:eastAsia="en-US"/>
        </w:rPr>
        <w:t>'</w:t>
      </w:r>
      <w:proofErr w:type="spellStart"/>
      <w:proofErr w:type="gramStart"/>
      <w:r w:rsidRPr="00F43E0E">
        <w:rPr>
          <w:rFonts w:ascii="Consolas" w:hAnsi="Consolas" w:cs="Times New Roman"/>
          <w:color w:val="0000FF"/>
          <w:sz w:val="24"/>
          <w:szCs w:val="24"/>
          <w:lang w:eastAsia="en-US"/>
        </w:rPr>
        <w:t>document.write</w:t>
      </w:r>
      <w:proofErr w:type="spellEnd"/>
      <w:proofErr w:type="gramEnd"/>
      <w:r w:rsidRPr="00F43E0E">
        <w:rPr>
          <w:rFonts w:ascii="Consolas" w:hAnsi="Consolas" w:cs="Times New Roman"/>
          <w:color w:val="0000FF"/>
          <w:sz w:val="24"/>
          <w:szCs w:val="24"/>
          <w:lang w:eastAsia="en-US"/>
        </w:rPr>
        <w:t>("Oops. I erased the page.")'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4E" w14:textId="77777777"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43E0E">
        <w:rPr>
          <w:rFonts w:ascii="Consolas" w:hAnsi="Consolas" w:cs="Times New Roman"/>
          <w:color w:val="000000"/>
          <w:sz w:val="24"/>
          <w:szCs w:val="24"/>
          <w:lang w:eastAsia="en-US"/>
        </w:rPr>
        <w:t>Click this button     </w:t>
      </w:r>
    </w:p>
    <w:p w14:paraId="4178724F" w14:textId="77777777"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50" w14:textId="77777777"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51" w14:textId="77777777"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52" w14:textId="77777777"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</w:p>
    <w:p w14:paraId="41787253" w14:textId="77777777" w:rsidR="00877AE8" w:rsidRDefault="00877AE8" w:rsidP="00877AE8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BC" wp14:editId="417884BD">
            <wp:extent cx="3130550" cy="190839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34128" cy="19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254" w14:textId="77777777" w:rsidR="00877AE8" w:rsidRDefault="00877AE8" w:rsidP="00877AE8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255" w14:textId="77777777" w:rsidR="00877AE8" w:rsidRPr="0080377E" w:rsidRDefault="00877AE8" w:rsidP="00877AE8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BE" wp14:editId="417884BF">
            <wp:extent cx="3140778" cy="13144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3789" cy="1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256" w14:textId="77777777" w:rsidR="001265DF" w:rsidRDefault="001265DF">
      <w:pPr>
        <w:suppressAutoHyphens w:val="0"/>
        <w:bidi w:val="0"/>
        <w:spacing w:after="0" w:line="240" w:lineRule="auto"/>
      </w:pPr>
      <w:r>
        <w:br w:type="page"/>
      </w:r>
    </w:p>
    <w:p w14:paraId="41787257" w14:textId="77777777" w:rsidR="00877AE8" w:rsidRDefault="00877AE8" w:rsidP="00877AE8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button3.html</w:t>
      </w:r>
    </w:p>
    <w:p w14:paraId="41787258" w14:textId="77777777"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259" w14:textId="77777777"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Filename: button3.html</w:t>
      </w:r>
    </w:p>
    <w:p w14:paraId="4178725A" w14:textId="77777777"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25B" w14:textId="77777777"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14:paraId="4178725C" w14:textId="77777777"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15, 2018</w:t>
      </w:r>
    </w:p>
    <w:p w14:paraId="4178725D" w14:textId="77777777"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Button calls function</w:t>
      </w:r>
    </w:p>
    <w:p w14:paraId="4178725E" w14:textId="77777777"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25F" w14:textId="77777777"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6D0DFC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6D0DFC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260" w14:textId="77777777"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6D0DFC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D0DF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6D0DFC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6D0DF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61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62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Button #3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63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D0DFC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D0DFC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264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65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66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67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Button #3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68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69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Every click increments the number in the button --&gt;</w:t>
      </w:r>
    </w:p>
    <w:p w14:paraId="4178726A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Every click increments the number in the paragraph below --&gt;</w:t>
      </w:r>
    </w:p>
    <w:p w14:paraId="4178726B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D0DF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D0DFC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D0DFC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D0DF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6D0DFC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6D0DFC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0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6C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6D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D0DF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D0DFC">
        <w:rPr>
          <w:rFonts w:ascii="Consolas" w:hAnsi="Consolas" w:cs="Times New Roman"/>
          <w:color w:val="0000FF"/>
          <w:sz w:val="24"/>
          <w:szCs w:val="24"/>
          <w:lang w:eastAsia="en-US"/>
        </w:rPr>
        <w:t>"keta"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6E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6F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70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Pr="006D0DFC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271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72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D0DFC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273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274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x++;</w:t>
      </w:r>
    </w:p>
    <w:p w14:paraId="41787275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6D0DFC">
        <w:rPr>
          <w:rFonts w:ascii="Consolas" w:hAnsi="Consolas" w:cs="Times New Roman"/>
          <w:color w:val="A31515"/>
          <w:sz w:val="24"/>
          <w:szCs w:val="24"/>
          <w:lang w:eastAsia="en-US"/>
        </w:rPr>
        <w:t>'button1'</w:t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x;</w:t>
      </w:r>
    </w:p>
    <w:p w14:paraId="41787276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6D0DFC">
        <w:rPr>
          <w:rFonts w:ascii="Consolas" w:hAnsi="Consolas" w:cs="Times New Roman"/>
          <w:color w:val="A31515"/>
          <w:sz w:val="24"/>
          <w:szCs w:val="24"/>
          <w:lang w:eastAsia="en-US"/>
        </w:rPr>
        <w:t>'keta'</w:t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+= x + </w:t>
      </w:r>
      <w:r w:rsidRPr="006D0DFC">
        <w:rPr>
          <w:rFonts w:ascii="Consolas" w:hAnsi="Consolas" w:cs="Times New Roman"/>
          <w:color w:val="A31515"/>
          <w:sz w:val="24"/>
          <w:szCs w:val="24"/>
          <w:lang w:eastAsia="en-US"/>
        </w:rPr>
        <w:t>'&lt;</w:t>
      </w:r>
      <w:proofErr w:type="spellStart"/>
      <w:r w:rsidRPr="006D0DFC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6D0DFC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/&gt;'</w:t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277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278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79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7A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7B" w14:textId="77777777"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html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7C" w14:textId="77777777" w:rsidR="0080377E" w:rsidRDefault="0080377E" w:rsidP="00177A30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14:paraId="4178727D" w14:textId="77777777" w:rsidR="0080377E" w:rsidRDefault="0080377E" w:rsidP="0080377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C0" wp14:editId="417884C1">
            <wp:extent cx="3543300" cy="2667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27E" w14:textId="77777777" w:rsidR="0059012A" w:rsidRDefault="0059012A" w:rsidP="0059012A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27F" w14:textId="77777777" w:rsidR="0059012A" w:rsidRDefault="0059012A" w:rsidP="0059012A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button4.html</w:t>
      </w:r>
    </w:p>
    <w:p w14:paraId="41787280" w14:textId="77777777"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281" w14:textId="77777777"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Filename: button4.html</w:t>
      </w:r>
    </w:p>
    <w:p w14:paraId="41787282" w14:textId="77777777"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283" w14:textId="77777777"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14:paraId="41787284" w14:textId="77777777"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15, 2018</w:t>
      </w:r>
    </w:p>
    <w:p w14:paraId="41787285" w14:textId="77777777"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Button calls function #2</w:t>
      </w:r>
    </w:p>
    <w:p w14:paraId="41787286" w14:textId="77777777"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287" w14:textId="77777777"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53A6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53A6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288" w14:textId="77777777"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353A6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89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8A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Button #4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8B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53A6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28C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8D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8E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8F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53A6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koteret</w:t>
      </w:r>
      <w:proofErr w:type="spellEnd"/>
      <w:r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Button #4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90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91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Every click increments the number in the button --&gt;</w:t>
      </w:r>
    </w:p>
    <w:p w14:paraId="41787292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Every click increments the number in the paragraph below --&gt;</w:t>
      </w:r>
    </w:p>
    <w:p w14:paraId="41787293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53A6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53A6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0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94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95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53A6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"keta"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96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97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98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Pr="00353A6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299" w14:textId="77777777"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9A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29B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29C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x++;</w:t>
      </w:r>
    </w:p>
    <w:p w14:paraId="4178729D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53A6D">
        <w:rPr>
          <w:rFonts w:ascii="Consolas" w:hAnsi="Consolas" w:cs="Times New Roman"/>
          <w:color w:val="A31515"/>
          <w:sz w:val="24"/>
          <w:szCs w:val="24"/>
          <w:lang w:eastAsia="en-US"/>
        </w:rPr>
        <w:t>'button1'</w:t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x;</w:t>
      </w:r>
    </w:p>
    <w:p w14:paraId="4178729E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53A6D">
        <w:rPr>
          <w:rFonts w:ascii="Consolas" w:hAnsi="Consolas" w:cs="Times New Roman"/>
          <w:color w:val="A31515"/>
          <w:sz w:val="24"/>
          <w:szCs w:val="24"/>
          <w:lang w:eastAsia="en-US"/>
        </w:rPr>
        <w:t>'keta'</w:t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+= x + </w:t>
      </w:r>
      <w:r w:rsidRPr="00353A6D">
        <w:rPr>
          <w:rFonts w:ascii="Consolas" w:hAnsi="Consolas" w:cs="Times New Roman"/>
          <w:color w:val="A31515"/>
          <w:sz w:val="24"/>
          <w:szCs w:val="24"/>
          <w:lang w:eastAsia="en-US"/>
        </w:rPr>
        <w:t>'&lt;</w:t>
      </w:r>
      <w:proofErr w:type="spellStart"/>
      <w:r w:rsidRPr="00353A6D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353A6D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/&gt;'</w:t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29F" w14:textId="77777777"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A0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document.title</w:t>
      </w:r>
      <w:proofErr w:type="spellEnd"/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353A6D">
        <w:rPr>
          <w:rFonts w:ascii="Consolas" w:hAnsi="Consolas" w:cs="Times New Roman"/>
          <w:color w:val="A31515"/>
          <w:sz w:val="24"/>
          <w:szCs w:val="24"/>
          <w:lang w:eastAsia="en-US"/>
        </w:rPr>
        <w:t>"x="</w:t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x;</w:t>
      </w:r>
    </w:p>
    <w:p w14:paraId="417872A1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53A6D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Pr="00353A6D">
        <w:rPr>
          <w:rFonts w:ascii="Consolas" w:hAnsi="Consolas" w:cs="Times New Roman"/>
          <w:color w:val="000000"/>
          <w:lang w:eastAsia="en-US"/>
        </w:rPr>
        <w:t>(</w:t>
      </w:r>
      <w:r w:rsidRPr="00353A6D">
        <w:rPr>
          <w:rFonts w:ascii="Consolas" w:hAnsi="Consolas" w:cs="Times New Roman"/>
          <w:color w:val="A31515"/>
          <w:lang w:eastAsia="en-US"/>
        </w:rPr>
        <w:t>'</w:t>
      </w:r>
      <w:proofErr w:type="spellStart"/>
      <w:r w:rsidRPr="00353A6D">
        <w:rPr>
          <w:rFonts w:ascii="Consolas" w:hAnsi="Consolas" w:cs="Times New Roman"/>
          <w:color w:val="A31515"/>
          <w:lang w:eastAsia="en-US"/>
        </w:rPr>
        <w:t>koteret</w:t>
      </w:r>
      <w:proofErr w:type="spellEnd"/>
      <w:r w:rsidRPr="00353A6D">
        <w:rPr>
          <w:rFonts w:ascii="Consolas" w:hAnsi="Consolas" w:cs="Times New Roman"/>
          <w:color w:val="A31515"/>
          <w:lang w:eastAsia="en-US"/>
        </w:rPr>
        <w:t>'</w:t>
      </w:r>
      <w:r w:rsidRPr="00353A6D">
        <w:rPr>
          <w:rFonts w:ascii="Consolas" w:hAnsi="Consolas" w:cs="Times New Roman"/>
          <w:color w:val="000000"/>
          <w:lang w:eastAsia="en-US"/>
        </w:rPr>
        <w:t>).</w:t>
      </w:r>
      <w:proofErr w:type="spellStart"/>
      <w:r w:rsidRPr="00353A6D">
        <w:rPr>
          <w:rFonts w:ascii="Consolas" w:hAnsi="Consolas" w:cs="Times New Roman"/>
          <w:color w:val="000000"/>
          <w:lang w:eastAsia="en-US"/>
        </w:rPr>
        <w:t>innerHTML</w:t>
      </w:r>
      <w:proofErr w:type="spellEnd"/>
      <w:r w:rsidRPr="00353A6D">
        <w:rPr>
          <w:rFonts w:ascii="Consolas" w:hAnsi="Consolas" w:cs="Times New Roman"/>
          <w:color w:val="000000"/>
          <w:lang w:eastAsia="en-US"/>
        </w:rPr>
        <w:t xml:space="preserve"> = </w:t>
      </w:r>
      <w:r w:rsidRPr="00353A6D">
        <w:rPr>
          <w:rFonts w:ascii="Consolas" w:hAnsi="Consolas" w:cs="Times New Roman"/>
          <w:color w:val="A31515"/>
          <w:lang w:eastAsia="en-US"/>
        </w:rPr>
        <w:t>"Button: x="</w:t>
      </w:r>
      <w:r w:rsidRPr="00353A6D">
        <w:rPr>
          <w:rFonts w:ascii="Consolas" w:hAnsi="Consolas" w:cs="Times New Roman"/>
          <w:color w:val="000000"/>
          <w:lang w:eastAsia="en-US"/>
        </w:rPr>
        <w:t xml:space="preserve"> + x;</w:t>
      </w:r>
    </w:p>
    <w:p w14:paraId="417872A2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2A3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A4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A5" w14:textId="77777777"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A6" w14:textId="77777777"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A7" w14:textId="77777777"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</w:p>
    <w:p w14:paraId="417872A8" w14:textId="77777777" w:rsidR="009021BE" w:rsidRDefault="009021BE" w:rsidP="009021B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C2" wp14:editId="417884C3">
            <wp:extent cx="3543300" cy="2667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2A9" w14:textId="77777777" w:rsidR="00F03385" w:rsidRDefault="00F03385" w:rsidP="00F03385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2AA" w14:textId="77777777" w:rsidR="00F03385" w:rsidRDefault="00F03385" w:rsidP="00F03385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input1.html</w:t>
      </w:r>
    </w:p>
    <w:p w14:paraId="417872AB" w14:textId="77777777"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2AC" w14:textId="77777777"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Filename: input1.html</w:t>
      </w:r>
    </w:p>
    <w:p w14:paraId="417872AD" w14:textId="77777777"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2AE" w14:textId="77777777"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15, 2018</w:t>
      </w:r>
    </w:p>
    <w:p w14:paraId="417872AF" w14:textId="77777777"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15, 2018</w:t>
      </w:r>
    </w:p>
    <w:p w14:paraId="417872B0" w14:textId="77777777"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First use of input boxes</w:t>
      </w:r>
    </w:p>
    <w:p w14:paraId="417872B1" w14:textId="77777777"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2B2" w14:textId="77777777"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F24603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2B3" w14:textId="77777777"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B4" w14:textId="77777777" w:rsidR="00F24603" w:rsidRPr="00F24603" w:rsidRDefault="00F24603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B5" w14:textId="77777777" w:rsidR="00F24603" w:rsidRPr="00F24603" w:rsidRDefault="00F24603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Input Boxes #1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B6" w14:textId="77777777" w:rsidR="00F24603" w:rsidRPr="00F24603" w:rsidRDefault="00F24603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2B7" w14:textId="77777777" w:rsidR="00F24603" w:rsidRPr="00F24603" w:rsidRDefault="00F24603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B8" w14:textId="77777777" w:rsidR="00F24603" w:rsidRPr="00F24603" w:rsidRDefault="00F24603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B9" w14:textId="77777777" w:rsidR="00F24603" w:rsidRPr="00F24603" w:rsidRDefault="00F24603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BA" w14:textId="77777777" w:rsidR="00F24603" w:rsidRPr="00F24603" w:rsidRDefault="00F24603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Input Boxes #1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BB" w14:textId="77777777" w:rsidR="00F24603" w:rsidRPr="00F24603" w:rsidRDefault="00F24603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BC" w14:textId="77777777" w:rsidR="00F24603" w:rsidRPr="00F24603" w:rsidRDefault="00F24603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BD" w14:textId="77777777" w:rsidR="00F24603" w:rsidRPr="00F24603" w:rsidRDefault="00F24603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BE" w14:textId="77777777" w:rsidR="00F24603" w:rsidRPr="00F24603" w:rsidRDefault="00F24603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yinput</w:t>
      </w:r>
      <w:proofErr w:type="spellEnd"/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BF" w14:textId="77777777" w:rsidR="00F24603" w:rsidRPr="00F24603" w:rsidRDefault="00F24603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C0" w14:textId="77777777" w:rsidR="00F24603" w:rsidRPr="00F24603" w:rsidRDefault="00F24603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Add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C1" w14:textId="77777777" w:rsidR="00F24603" w:rsidRPr="00F24603" w:rsidRDefault="002A6A8C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24603"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24603"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"keta"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C2" w14:textId="77777777"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C3" w14:textId="77777777" w:rsidR="00F24603" w:rsidRPr="00F24603" w:rsidRDefault="002A6A8C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C4" w14:textId="77777777" w:rsidR="00F24603" w:rsidRPr="00F24603" w:rsidRDefault="002A6A8C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function </w:t>
      </w:r>
      <w:proofErr w:type="spellStart"/>
      <w:proofErr w:type="gramStart"/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2C5" w14:textId="77777777" w:rsidR="00F24603" w:rsidRPr="00F24603" w:rsidRDefault="002A6A8C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2C6" w14:textId="77777777" w:rsidR="00F24603" w:rsidRPr="00F24603" w:rsidRDefault="002A6A8C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24603"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2C7" w14:textId="77777777" w:rsidR="00F24603" w:rsidRPr="00F24603" w:rsidRDefault="002A6A8C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proofErr w:type="gramStart"/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F24603" w:rsidRPr="00F24603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F24603" w:rsidRPr="00F24603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="00F24603" w:rsidRPr="00F24603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72C8" w14:textId="77777777" w:rsidR="00F24603" w:rsidRPr="00F24603" w:rsidRDefault="002A6A8C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F24603"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14:paraId="417872C9" w14:textId="77777777" w:rsidR="00F24603" w:rsidRPr="00F24603" w:rsidRDefault="002A6A8C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proofErr w:type="gramStart"/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F24603" w:rsidRPr="00F24603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F24603" w:rsidRPr="00F24603">
        <w:rPr>
          <w:rFonts w:ascii="Consolas" w:hAnsi="Consolas" w:cs="Times New Roman"/>
          <w:color w:val="A31515"/>
          <w:sz w:val="24"/>
          <w:szCs w:val="24"/>
          <w:lang w:eastAsia="en-US"/>
        </w:rPr>
        <w:t>yinput</w:t>
      </w:r>
      <w:proofErr w:type="spellEnd"/>
      <w:r w:rsidR="00F24603" w:rsidRPr="00F24603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72CA" w14:textId="77777777" w:rsidR="00F24603" w:rsidRPr="00F24603" w:rsidRDefault="00F24603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CB" w14:textId="77777777" w:rsidR="00F24603" w:rsidRPr="00F24603" w:rsidRDefault="002A6A8C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F24603" w:rsidRPr="00F24603">
        <w:rPr>
          <w:rFonts w:ascii="Consolas" w:hAnsi="Consolas" w:cs="Times New Roman"/>
          <w:color w:val="A31515"/>
          <w:sz w:val="24"/>
          <w:szCs w:val="24"/>
          <w:lang w:eastAsia="en-US"/>
        </w:rPr>
        <w:t>'keta'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x + y;</w:t>
      </w:r>
    </w:p>
    <w:p w14:paraId="417872CC" w14:textId="77777777" w:rsidR="00F24603" w:rsidRPr="00F24603" w:rsidRDefault="002A6A8C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F24603"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F24603"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="00F24603"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F24603"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2CD" w14:textId="77777777" w:rsidR="00F24603" w:rsidRPr="00F24603" w:rsidRDefault="002A6A8C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CE" w14:textId="77777777" w:rsidR="00F24603" w:rsidRPr="00F24603" w:rsidRDefault="00F24603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CF" w14:textId="77777777" w:rsidR="00F24603" w:rsidRPr="00F24603" w:rsidRDefault="002A6A8C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D0" w14:textId="77777777" w:rsidR="00F24603" w:rsidRPr="00F24603" w:rsidRDefault="00F24603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D1" w14:textId="77777777" w:rsidR="00F03385" w:rsidRDefault="00F03385" w:rsidP="00F03385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C4" wp14:editId="417884C5">
            <wp:extent cx="3810000" cy="28879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2D2" w14:textId="77777777" w:rsidR="00F44854" w:rsidRDefault="00F44854">
      <w:pPr>
        <w:suppressAutoHyphens w:val="0"/>
        <w:bidi w:val="0"/>
        <w:spacing w:after="0" w:line="240" w:lineRule="auto"/>
      </w:pPr>
      <w:r>
        <w:br w:type="page"/>
      </w:r>
    </w:p>
    <w:p w14:paraId="417872D3" w14:textId="77777777" w:rsidR="00F44854" w:rsidRDefault="00F44854" w:rsidP="00F44854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input2.html</w:t>
      </w:r>
    </w:p>
    <w:p w14:paraId="417872D4" w14:textId="77777777"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2D5" w14:textId="77777777"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Filename: input2.html</w:t>
      </w:r>
    </w:p>
    <w:p w14:paraId="417872D6" w14:textId="77777777"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2D7" w14:textId="77777777"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15, 2018</w:t>
      </w:r>
    </w:p>
    <w:p w14:paraId="417872D8" w14:textId="77777777"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15, 2018</w:t>
      </w:r>
    </w:p>
    <w:p w14:paraId="417872D9" w14:textId="77777777"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Description: Use of input boxes with </w:t>
      </w:r>
      <w:proofErr w:type="spellStart"/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parseInt</w:t>
      </w:r>
      <w:proofErr w:type="spellEnd"/>
    </w:p>
    <w:p w14:paraId="417872DA" w14:textId="77777777"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2DB" w14:textId="77777777"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035B6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2DC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DD" w14:textId="77777777" w:rsidR="00E035B6" w:rsidRPr="00E035B6" w:rsidRDefault="00304B5D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DE" w14:textId="77777777" w:rsidR="00E035B6" w:rsidRPr="00E035B6" w:rsidRDefault="00304B5D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Input Boxes #2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DF" w14:textId="77777777" w:rsidR="00E035B6" w:rsidRPr="00E035B6" w:rsidRDefault="00304B5D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2E0" w14:textId="77777777" w:rsidR="00E035B6" w:rsidRPr="00E035B6" w:rsidRDefault="00304B5D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E1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E2" w14:textId="77777777" w:rsidR="00E035B6" w:rsidRPr="00E035B6" w:rsidRDefault="00304B5D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E3" w14:textId="77777777" w:rsidR="00E035B6" w:rsidRPr="00E035B6" w:rsidRDefault="00304B5D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Input Boxes #2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E4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E5" w14:textId="77777777" w:rsidR="00E035B6" w:rsidRPr="00E035B6" w:rsidRDefault="00304B5D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E6" w14:textId="77777777" w:rsidR="00E035B6" w:rsidRPr="00E035B6" w:rsidRDefault="00304B5D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E7" w14:textId="77777777" w:rsidR="00E035B6" w:rsidRPr="00E035B6" w:rsidRDefault="00304B5D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yinput</w:t>
      </w:r>
      <w:proofErr w:type="spellEnd"/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E8" w14:textId="77777777" w:rsidR="00E035B6" w:rsidRPr="00E035B6" w:rsidRDefault="00304B5D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E9" w14:textId="77777777" w:rsidR="00E035B6" w:rsidRPr="00E035B6" w:rsidRDefault="00304B5D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button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Add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EA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EB" w14:textId="77777777" w:rsidR="00E035B6" w:rsidRPr="00E035B6" w:rsidRDefault="00304B5D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"keta"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EC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ED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EE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function </w:t>
      </w:r>
      <w:proofErr w:type="spellStart"/>
      <w:proofErr w:type="gramStart"/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2EF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2F0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2F1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proofErr w:type="gramStart"/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E035B6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E035B6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Pr="00E035B6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72F2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(x);</w:t>
      </w:r>
    </w:p>
    <w:p w14:paraId="417872F3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F4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14:paraId="417872F5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proofErr w:type="gramStart"/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E035B6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E035B6">
        <w:rPr>
          <w:rFonts w:ascii="Consolas" w:hAnsi="Consolas" w:cs="Times New Roman"/>
          <w:color w:val="A31515"/>
          <w:sz w:val="24"/>
          <w:szCs w:val="24"/>
          <w:lang w:eastAsia="en-US"/>
        </w:rPr>
        <w:t>yinput</w:t>
      </w:r>
      <w:proofErr w:type="spellEnd"/>
      <w:r w:rsidRPr="00E035B6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72F6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(y);</w:t>
      </w:r>
    </w:p>
    <w:p w14:paraId="417872F7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F8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E035B6">
        <w:rPr>
          <w:rFonts w:ascii="Consolas" w:hAnsi="Consolas" w:cs="Times New Roman"/>
          <w:color w:val="A31515"/>
          <w:sz w:val="24"/>
          <w:szCs w:val="24"/>
          <w:lang w:eastAsia="en-US"/>
        </w:rPr>
        <w:t>'keta'</w:t>
      </w:r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x + y;</w:t>
      </w:r>
    </w:p>
    <w:p w14:paraId="417872F9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2FA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FB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2FC" w14:textId="77777777"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FD" w14:textId="77777777"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2FE" w14:textId="77777777" w:rsidR="00F44854" w:rsidRDefault="00F44854" w:rsidP="00F44854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C6" wp14:editId="417884C7">
            <wp:extent cx="3810000" cy="28879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2FF" w14:textId="77777777" w:rsidR="00F44854" w:rsidRDefault="00F44854" w:rsidP="00F44854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300" w14:textId="77777777" w:rsidR="00F44854" w:rsidRDefault="00F44854" w:rsidP="00F44854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input3.html</w:t>
      </w:r>
    </w:p>
    <w:p w14:paraId="41787301" w14:textId="77777777"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302" w14:textId="77777777"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Filename: input3.html</w:t>
      </w:r>
    </w:p>
    <w:p w14:paraId="41787303" w14:textId="77777777"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304" w14:textId="77777777"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15, 2018</w:t>
      </w:r>
    </w:p>
    <w:p w14:paraId="41787305" w14:textId="77777777"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15, 2018</w:t>
      </w:r>
    </w:p>
    <w:p w14:paraId="41787306" w14:textId="77777777"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Description: Use of input boxes with text plus </w:t>
      </w:r>
      <w:proofErr w:type="spellStart"/>
      <w:r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parseInt</w:t>
      </w:r>
      <w:proofErr w:type="spellEnd"/>
    </w:p>
    <w:p w14:paraId="41787307" w14:textId="77777777"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308" w14:textId="77777777"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D1FC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309" w14:textId="77777777"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0A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0B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Input Boxes #3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0C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30D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0E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</w:p>
    <w:p w14:paraId="4178730F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10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Input Boxes #3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11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12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13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14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yinput</w:t>
      </w:r>
      <w:proofErr w:type="spellEnd"/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15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16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Add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17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18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"keta"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19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1A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1B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31C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31D" w14:textId="77777777"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31E" w14:textId="77777777" w:rsidR="00ED1FCD" w:rsidRPr="00ED1FCD" w:rsidRDefault="005E2B20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proofErr w:type="gramStart"/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ED1FCD" w:rsidRPr="00ED1FCD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ED1FCD" w:rsidRPr="00ED1FCD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="00ED1FCD" w:rsidRPr="00ED1FCD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731F" w14:textId="77777777" w:rsidR="00ED1FCD" w:rsidRPr="00ED1FCD" w:rsidRDefault="005E2B20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(x);</w:t>
      </w:r>
    </w:p>
    <w:p w14:paraId="41787320" w14:textId="77777777" w:rsidR="00ED1FCD" w:rsidRPr="00ED1FCD" w:rsidRDefault="00ED1FCD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21" w14:textId="77777777" w:rsidR="00ED1FCD" w:rsidRPr="00ED1FCD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D1FCD"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14:paraId="41787322" w14:textId="77777777" w:rsidR="00ED1FCD" w:rsidRPr="00ED1FCD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proofErr w:type="gramStart"/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ED1FCD" w:rsidRPr="00ED1FCD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ED1FCD" w:rsidRPr="00ED1FCD">
        <w:rPr>
          <w:rFonts w:ascii="Consolas" w:hAnsi="Consolas" w:cs="Times New Roman"/>
          <w:color w:val="A31515"/>
          <w:sz w:val="24"/>
          <w:szCs w:val="24"/>
          <w:lang w:eastAsia="en-US"/>
        </w:rPr>
        <w:t>yinput</w:t>
      </w:r>
      <w:proofErr w:type="spellEnd"/>
      <w:r w:rsidR="00ED1FCD" w:rsidRPr="00ED1FCD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7323" w14:textId="77777777" w:rsidR="00ED1FCD" w:rsidRPr="00ED1FCD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(y);</w:t>
      </w:r>
    </w:p>
    <w:p w14:paraId="41787324" w14:textId="77777777" w:rsidR="00ED1FCD" w:rsidRPr="00ED1FCD" w:rsidRDefault="00ED1FCD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25" w14:textId="77777777" w:rsidR="00ED1FCD" w:rsidRPr="00ED1FCD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ED1FCD" w:rsidRPr="00ED1FCD">
        <w:rPr>
          <w:rFonts w:ascii="Consolas" w:hAnsi="Consolas" w:cs="Times New Roman"/>
          <w:color w:val="000000"/>
          <w:lang w:eastAsia="en-US"/>
        </w:rPr>
        <w:t>(</w:t>
      </w:r>
      <w:r w:rsidR="00ED1FCD" w:rsidRPr="00ED1FCD">
        <w:rPr>
          <w:rFonts w:ascii="Consolas" w:hAnsi="Consolas" w:cs="Times New Roman"/>
          <w:color w:val="A31515"/>
          <w:lang w:eastAsia="en-US"/>
        </w:rPr>
        <w:t>'keta'</w:t>
      </w:r>
      <w:r w:rsidR="00ED1FCD" w:rsidRPr="00ED1FCD">
        <w:rPr>
          <w:rFonts w:ascii="Consolas" w:hAnsi="Consolas" w:cs="Times New Roman"/>
          <w:color w:val="000000"/>
          <w:lang w:eastAsia="en-US"/>
        </w:rPr>
        <w:t>).</w:t>
      </w:r>
      <w:proofErr w:type="spellStart"/>
      <w:r w:rsidR="00ED1FCD" w:rsidRPr="00ED1FCD">
        <w:rPr>
          <w:rFonts w:ascii="Consolas" w:hAnsi="Consolas" w:cs="Times New Roman"/>
          <w:color w:val="000000"/>
          <w:lang w:eastAsia="en-US"/>
        </w:rPr>
        <w:t>innerHTML</w:t>
      </w:r>
      <w:proofErr w:type="spellEnd"/>
      <w:r w:rsidR="00ED1FCD" w:rsidRPr="00ED1FCD">
        <w:rPr>
          <w:rFonts w:ascii="Consolas" w:hAnsi="Consolas" w:cs="Times New Roman"/>
          <w:color w:val="000000"/>
          <w:lang w:eastAsia="en-US"/>
        </w:rPr>
        <w:t xml:space="preserve"> = </w:t>
      </w:r>
      <w:r w:rsidR="00ED1FCD" w:rsidRPr="00ED1FCD">
        <w:rPr>
          <w:rFonts w:ascii="Consolas" w:hAnsi="Consolas" w:cs="Times New Roman"/>
          <w:color w:val="A31515"/>
          <w:lang w:eastAsia="en-US"/>
        </w:rPr>
        <w:t>"Sum = "</w:t>
      </w:r>
      <w:r w:rsidR="00ED1FCD" w:rsidRPr="00ED1FCD">
        <w:rPr>
          <w:rFonts w:ascii="Consolas" w:hAnsi="Consolas" w:cs="Times New Roman"/>
          <w:color w:val="000000"/>
          <w:lang w:eastAsia="en-US"/>
        </w:rPr>
        <w:t xml:space="preserve"> + (x + y) ;</w:t>
      </w:r>
    </w:p>
    <w:p w14:paraId="41787326" w14:textId="77777777" w:rsidR="00ED1FCD" w:rsidRPr="00ED1FCD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ED1FCD"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ED1FCD"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="00ED1FCD"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ED1FCD"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327" w14:textId="77777777" w:rsidR="00ED1FCD" w:rsidRPr="00ED1FCD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28" w14:textId="77777777" w:rsidR="00ED1FCD" w:rsidRPr="00ED1FCD" w:rsidRDefault="00ED1FCD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29" w14:textId="77777777" w:rsidR="00ED1FCD" w:rsidRPr="00ED1FCD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2A" w14:textId="77777777" w:rsid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2B" w14:textId="77777777" w:rsid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</w:p>
    <w:p w14:paraId="4178732C" w14:textId="77777777" w:rsidR="005E2B20" w:rsidRPr="00ED1FCD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2D" w14:textId="77777777" w:rsidR="00F44854" w:rsidRDefault="00F44854" w:rsidP="00F44854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C8" wp14:editId="417884C9">
            <wp:extent cx="3810000" cy="28879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32E" w14:textId="77777777" w:rsidR="005E2B20" w:rsidRDefault="005E2B20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4178732F" w14:textId="77777777" w:rsidR="00F44854" w:rsidRDefault="00F44854" w:rsidP="00F44854">
      <w:pPr>
        <w:pBdr>
          <w:top w:val="single" w:sz="4" w:space="1" w:color="auto"/>
        </w:pBd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input4.html</w:t>
      </w:r>
    </w:p>
    <w:p w14:paraId="41787330" w14:textId="77777777"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331" w14:textId="77777777"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Filename: input4.html</w:t>
      </w:r>
    </w:p>
    <w:p w14:paraId="41787332" w14:textId="77777777"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333" w14:textId="77777777"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15, 2018</w:t>
      </w:r>
    </w:p>
    <w:p w14:paraId="41787334" w14:textId="77777777"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15, 2018</w:t>
      </w:r>
    </w:p>
    <w:p w14:paraId="41787335" w14:textId="77777777"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of input boxes with Hebrew</w:t>
      </w:r>
    </w:p>
    <w:p w14:paraId="41787336" w14:textId="77777777"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337" w14:textId="77777777"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5E2B20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338" w14:textId="77777777"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39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3A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5E2B20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קופסאות קלט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3B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33C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3D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3E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proofErr w:type="spellEnd"/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rtl</w:t>
      </w:r>
      <w:proofErr w:type="spellEnd"/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3F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5E2B20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קופסאות קלט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40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41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42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43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yinput</w:t>
      </w:r>
      <w:proofErr w:type="spellEnd"/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44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45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5E2B20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לחבר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46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47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"keta"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48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49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4A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34B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34C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34D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proofErr w:type="gramStart"/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5E2B2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5E2B20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Pr="005E2B2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734E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(x);</w:t>
      </w:r>
    </w:p>
    <w:p w14:paraId="4178734F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50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14:paraId="41787351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proofErr w:type="gramStart"/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5E2B2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5E2B20">
        <w:rPr>
          <w:rFonts w:ascii="Consolas" w:hAnsi="Consolas" w:cs="Times New Roman"/>
          <w:color w:val="A31515"/>
          <w:sz w:val="24"/>
          <w:szCs w:val="24"/>
          <w:lang w:eastAsia="en-US"/>
        </w:rPr>
        <w:t>yinput</w:t>
      </w:r>
      <w:proofErr w:type="spellEnd"/>
      <w:r w:rsidRPr="005E2B2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7352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(y);</w:t>
      </w:r>
    </w:p>
    <w:p w14:paraId="41787353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54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5E2B20">
        <w:rPr>
          <w:rFonts w:ascii="Consolas" w:hAnsi="Consolas" w:cs="Times New Roman"/>
          <w:color w:val="000000"/>
          <w:lang w:eastAsia="en-US"/>
        </w:rPr>
        <w:t>(</w:t>
      </w:r>
      <w:r w:rsidRPr="005E2B20">
        <w:rPr>
          <w:rFonts w:ascii="Consolas" w:hAnsi="Consolas" w:cs="Times New Roman"/>
          <w:color w:val="A31515"/>
          <w:lang w:eastAsia="en-US"/>
        </w:rPr>
        <w:t>'keta'</w:t>
      </w:r>
      <w:r w:rsidRPr="005E2B20">
        <w:rPr>
          <w:rFonts w:ascii="Consolas" w:hAnsi="Consolas" w:cs="Times New Roman"/>
          <w:color w:val="000000"/>
          <w:lang w:eastAsia="en-US"/>
        </w:rPr>
        <w:t>).</w:t>
      </w:r>
      <w:proofErr w:type="spellStart"/>
      <w:r w:rsidRPr="005E2B20">
        <w:rPr>
          <w:rFonts w:ascii="Consolas" w:hAnsi="Consolas" w:cs="Times New Roman"/>
          <w:color w:val="000000"/>
          <w:lang w:eastAsia="en-US"/>
        </w:rPr>
        <w:t>innerHTML</w:t>
      </w:r>
      <w:proofErr w:type="spellEnd"/>
      <w:r w:rsidRPr="005E2B20">
        <w:rPr>
          <w:rFonts w:ascii="Consolas" w:hAnsi="Consolas" w:cs="Times New Roman"/>
          <w:color w:val="000000"/>
          <w:lang w:eastAsia="en-US"/>
        </w:rPr>
        <w:t xml:space="preserve"> = </w:t>
      </w:r>
      <w:r w:rsidRPr="005E2B20">
        <w:rPr>
          <w:rFonts w:ascii="Consolas" w:hAnsi="Consolas" w:cs="Times New Roman"/>
          <w:color w:val="A31515"/>
          <w:lang w:eastAsia="en-US"/>
        </w:rPr>
        <w:t>"</w:t>
      </w:r>
      <w:r w:rsidRPr="005E2B20">
        <w:rPr>
          <w:rFonts w:ascii="Consolas" w:hAnsi="Consolas" w:cs="Times New Roman"/>
          <w:color w:val="A31515"/>
          <w:rtl/>
          <w:lang w:eastAsia="en-US"/>
        </w:rPr>
        <w:t>סכום</w:t>
      </w:r>
      <w:r w:rsidRPr="005E2B20">
        <w:rPr>
          <w:rFonts w:ascii="Consolas" w:hAnsi="Consolas" w:cs="Times New Roman"/>
          <w:color w:val="A31515"/>
          <w:lang w:eastAsia="en-US"/>
        </w:rPr>
        <w:t xml:space="preserve"> = "</w:t>
      </w:r>
      <w:r w:rsidRPr="005E2B20">
        <w:rPr>
          <w:rFonts w:ascii="Consolas" w:hAnsi="Consolas" w:cs="Times New Roman"/>
          <w:color w:val="000000"/>
          <w:lang w:eastAsia="en-US"/>
        </w:rPr>
        <w:t xml:space="preserve"> + (x + y) ;</w:t>
      </w:r>
    </w:p>
    <w:p w14:paraId="41787355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356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57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58" w14:textId="77777777"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59" w14:textId="77777777"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5A" w14:textId="77777777" w:rsidR="00F507A3" w:rsidRDefault="00F507A3" w:rsidP="00F507A3">
      <w:pPr>
        <w:bidi w:val="0"/>
        <w:spacing w:after="0"/>
        <w:rPr>
          <w:rFonts w:ascii="Consolas" w:hAnsi="Consolas"/>
          <w:sz w:val="24"/>
          <w:szCs w:val="24"/>
          <w:rtl/>
        </w:rPr>
      </w:pPr>
      <w:r>
        <w:rPr>
          <w:noProof/>
          <w:lang w:eastAsia="en-US"/>
        </w:rPr>
        <w:lastRenderedPageBreak/>
        <w:drawing>
          <wp:inline distT="0" distB="0" distL="0" distR="0" wp14:anchorId="417884CA" wp14:editId="417884CB">
            <wp:extent cx="3695700" cy="28879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35B" w14:textId="77777777" w:rsidR="00901FAC" w:rsidRDefault="00901FAC" w:rsidP="00C72FFE">
      <w:pPr>
        <w:bidi w:val="0"/>
        <w:spacing w:after="0"/>
        <w:rPr>
          <w:rFonts w:ascii="Consolas" w:hAnsi="Consolas"/>
          <w:sz w:val="24"/>
          <w:szCs w:val="24"/>
          <w:rtl/>
        </w:rPr>
      </w:pPr>
    </w:p>
    <w:p w14:paraId="4178735C" w14:textId="77777777" w:rsidR="0008666C" w:rsidRDefault="0008666C" w:rsidP="0008666C">
      <w:pPr>
        <w:bidi w:val="0"/>
        <w:spacing w:after="0"/>
        <w:rPr>
          <w:rFonts w:ascii="Consolas" w:hAnsi="Consolas"/>
          <w:sz w:val="24"/>
          <w:szCs w:val="24"/>
          <w:rtl/>
        </w:rPr>
        <w:sectPr w:rsidR="0008666C" w:rsidSect="008131A3">
          <w:headerReference w:type="default" r:id="rId57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AE3FA2" w:rsidRPr="00AE3FA2" w14:paraId="4178735F" w14:textId="77777777" w:rsidTr="00901FAC">
        <w:tc>
          <w:tcPr>
            <w:tcW w:w="4981" w:type="dxa"/>
            <w:tcBorders>
              <w:top w:val="nil"/>
            </w:tcBorders>
          </w:tcPr>
          <w:p w14:paraId="4178735D" w14:textId="77777777" w:rsidR="00AE3FA2" w:rsidRPr="00AE3FA2" w:rsidRDefault="00AE3FA2" w:rsidP="00200F1D">
            <w:pPr>
              <w:bidi w:val="0"/>
              <w:rPr>
                <w:b/>
                <w:bCs/>
                <w:sz w:val="40"/>
                <w:szCs w:val="40"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7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-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Conditions</w:t>
            </w:r>
          </w:p>
        </w:tc>
        <w:tc>
          <w:tcPr>
            <w:tcW w:w="4981" w:type="dxa"/>
            <w:tcBorders>
              <w:top w:val="nil"/>
            </w:tcBorders>
          </w:tcPr>
          <w:p w14:paraId="4178735E" w14:textId="77777777" w:rsidR="00AE3FA2" w:rsidRPr="00AE3FA2" w:rsidRDefault="00AE3FA2" w:rsidP="00AE3FA2">
            <w:pPr>
              <w:rPr>
                <w:b/>
                <w:bCs/>
                <w:sz w:val="40"/>
                <w:szCs w:val="40"/>
                <w:rtl/>
              </w:rPr>
            </w:pPr>
            <w:bookmarkStart w:id="16" w:name="_Hlk12352370"/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7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תנאים</w:t>
            </w:r>
            <w:bookmarkEnd w:id="16"/>
          </w:p>
        </w:tc>
      </w:tr>
    </w:tbl>
    <w:p w14:paraId="41787360" w14:textId="77777777" w:rsidR="00C72FFE" w:rsidRDefault="00C72FFE" w:rsidP="00DC364D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DC364D">
        <w:t>cond</w:t>
      </w:r>
      <w:r>
        <w:t>1.html</w:t>
      </w:r>
    </w:p>
    <w:p w14:paraId="41787361" w14:textId="77777777"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362" w14:textId="77777777"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cond1.html</w:t>
      </w:r>
    </w:p>
    <w:p w14:paraId="41787363" w14:textId="77777777"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364" w14:textId="77777777"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16, 2018</w:t>
      </w:r>
    </w:p>
    <w:p w14:paraId="41787365" w14:textId="77777777"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16, 2018</w:t>
      </w:r>
    </w:p>
    <w:p w14:paraId="41787366" w14:textId="77777777"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Compare Two Numbers</w:t>
      </w:r>
    </w:p>
    <w:p w14:paraId="41787367" w14:textId="77777777"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368" w14:textId="77777777"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126A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369" w14:textId="77777777"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6A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6B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Compare Two Numbers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6C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36D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6E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6F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70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Compare Two Numbers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71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72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73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74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yinput</w:t>
      </w:r>
      <w:proofErr w:type="spellEnd"/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75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76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button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Compare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77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78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id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79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7A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script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7B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37C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37D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37E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37F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14:paraId="41787380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>yinput</w:t>
      </w:r>
      <w:proofErr w:type="spellEnd"/>
      <w:r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381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82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== y) </w:t>
      </w:r>
    </w:p>
    <w:p w14:paraId="41787383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// One command. No brackets needed.</w:t>
      </w:r>
    </w:p>
    <w:p w14:paraId="41787384" w14:textId="77777777" w:rsid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385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"Numbers 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are</w:t>
      </w:r>
      <w:r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equal</w:t>
      </w:r>
      <w:proofErr w:type="gramStart"/>
      <w:r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7386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gramStart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x !</w:t>
      </w:r>
      <w:proofErr w:type="gramEnd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= y) </w:t>
      </w:r>
    </w:p>
    <w:p w14:paraId="41787387" w14:textId="77777777" w:rsid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proofErr w:type="spellStart"/>
      <w:proofErr w:type="gramStart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388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>"Numbers are not equal</w:t>
      </w:r>
      <w:proofErr w:type="gramStart"/>
      <w:r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7389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38A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script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8B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body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8C" w14:textId="77777777"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8D" w14:textId="77777777" w:rsidR="00DC364D" w:rsidRDefault="00DC364D" w:rsidP="00DC364D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CC" wp14:editId="417884CD">
            <wp:extent cx="4137660" cy="29184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38E" w14:textId="77777777" w:rsidR="0000086E" w:rsidRDefault="0000086E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</w:p>
    <w:p w14:paraId="4178738F" w14:textId="77777777" w:rsidR="0000086E" w:rsidRDefault="0000086E" w:rsidP="00B126A5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cond-zero.html</w:t>
      </w:r>
    </w:p>
    <w:p w14:paraId="41787390" w14:textId="77777777"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391" w14:textId="77777777"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cond-zero.html</w:t>
      </w:r>
    </w:p>
    <w:p w14:paraId="41787392" w14:textId="77777777"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393" w14:textId="77777777"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16, 2018</w:t>
      </w:r>
    </w:p>
    <w:p w14:paraId="41787394" w14:textId="77777777"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16, 2018</w:t>
      </w:r>
    </w:p>
    <w:p w14:paraId="41787395" w14:textId="77777777"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Check for Zero Value</w:t>
      </w:r>
    </w:p>
    <w:p w14:paraId="41787396" w14:textId="77777777"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397" w14:textId="77777777"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982BF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398" w14:textId="77777777"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99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9A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Check for Zero Value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9B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39C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9D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9E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9F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Check for Zero Value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A0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A1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A2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A3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Check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A4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A5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A6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A7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A8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3A9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3AA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3AB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3AC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AD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(x)</w:t>
      </w:r>
    </w:p>
    <w:p w14:paraId="417873AE" w14:textId="77777777" w:rsid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3AF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"Number is Non-Zero</w:t>
      </w:r>
      <w:proofErr w:type="gramStart"/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73B0" w14:textId="77777777"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B1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gramStart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(!x</w:t>
      </w:r>
      <w:proofErr w:type="gramEnd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3B2" w14:textId="77777777" w:rsid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3B3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"Number is Zero</w:t>
      </w:r>
      <w:proofErr w:type="gramStart"/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73B4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B5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% </w:t>
      </w:r>
      <w:r w:rsidRPr="00982BF5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3B6" w14:textId="77777777" w:rsid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+= </w:t>
      </w:r>
    </w:p>
    <w:p w14:paraId="417873B7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/&gt;Number is Odd</w:t>
      </w:r>
      <w:proofErr w:type="gramStart"/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73B8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B9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gramStart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(!(</w:t>
      </w:r>
      <w:proofErr w:type="gramEnd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% </w:t>
      </w:r>
      <w:r w:rsidRPr="00982BF5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))</w:t>
      </w:r>
    </w:p>
    <w:p w14:paraId="417873BA" w14:textId="77777777" w:rsid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+= </w:t>
      </w:r>
    </w:p>
    <w:p w14:paraId="417873BB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/&gt;Number is Even</w:t>
      </w:r>
      <w:proofErr w:type="gramStart"/>
      <w:r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73BC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3BD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BE" w14:textId="77777777"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BF" w14:textId="77777777"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C0" w14:textId="77777777"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C1" w14:textId="77777777" w:rsidR="00B126A5" w:rsidRDefault="00B126A5" w:rsidP="00B126A5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14:paraId="417873C2" w14:textId="77777777" w:rsidR="0000086E" w:rsidRDefault="0000086E" w:rsidP="0000086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CE" wp14:editId="417884CF">
            <wp:extent cx="4137660" cy="29184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3C3" w14:textId="77777777" w:rsidR="0000086E" w:rsidRDefault="0000086E" w:rsidP="0000086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D0" wp14:editId="417884D1">
            <wp:extent cx="4137660" cy="29184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3C4" w14:textId="77777777" w:rsidR="00B126A5" w:rsidRDefault="00B126A5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</w:p>
    <w:p w14:paraId="417873C5" w14:textId="77777777" w:rsidR="00B957E8" w:rsidRDefault="00B957E8" w:rsidP="00B126A5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cond-else.html</w:t>
      </w:r>
    </w:p>
    <w:p w14:paraId="417873C6" w14:textId="77777777"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3C7" w14:textId="77777777"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cond-else.html</w:t>
      </w:r>
    </w:p>
    <w:p w14:paraId="417873C8" w14:textId="77777777"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3C9" w14:textId="77777777"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16, 2018</w:t>
      </w:r>
    </w:p>
    <w:p w14:paraId="417873CA" w14:textId="77777777"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16, 2018</w:t>
      </w:r>
    </w:p>
    <w:p w14:paraId="417873CB" w14:textId="77777777"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Compare Two Numbers with "else"</w:t>
      </w:r>
    </w:p>
    <w:p w14:paraId="417873CC" w14:textId="77777777"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3CD" w14:textId="77777777"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063480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3CE" w14:textId="77777777"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CF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D0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Compare Two Numbers with "else"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D1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3D2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D3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D4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D5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Compare Two Numbers with "else"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D6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D7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D8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D9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yinput</w:t>
      </w:r>
      <w:proofErr w:type="spellEnd"/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DA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DB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Compare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DC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DD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DE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DF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E0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3E1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3E2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3E3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06348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063480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Pr="0006348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3E4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E5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14:paraId="417873E6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06348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063480">
        <w:rPr>
          <w:rFonts w:ascii="Consolas" w:hAnsi="Consolas" w:cs="Times New Roman"/>
          <w:color w:val="A31515"/>
          <w:sz w:val="24"/>
          <w:szCs w:val="24"/>
          <w:lang w:eastAsia="en-US"/>
        </w:rPr>
        <w:t>yinput</w:t>
      </w:r>
      <w:proofErr w:type="spellEnd"/>
      <w:r w:rsidRPr="0006348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3E7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E8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== y) {</w:t>
      </w:r>
    </w:p>
    <w:p w14:paraId="417873E9" w14:textId="77777777" w:rsid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06348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3EA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A31515"/>
          <w:sz w:val="24"/>
          <w:szCs w:val="24"/>
          <w:lang w:eastAsia="en-US"/>
        </w:rPr>
        <w:t>"Numbers are equal</w:t>
      </w:r>
      <w:proofErr w:type="gramStart"/>
      <w:r w:rsidRPr="0006348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73EB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3EC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14:paraId="417873ED" w14:textId="77777777" w:rsid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06348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3EE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A31515"/>
          <w:sz w:val="24"/>
          <w:szCs w:val="24"/>
          <w:lang w:eastAsia="en-US"/>
        </w:rPr>
        <w:t>"Numbers are not equal</w:t>
      </w:r>
      <w:proofErr w:type="gramStart"/>
      <w:r w:rsidRPr="0006348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73EF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3F0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3F1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F2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F3" w14:textId="77777777"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F4" w14:textId="77777777" w:rsid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3F5" w14:textId="77777777"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3F6" w14:textId="77777777" w:rsidR="00B957E8" w:rsidRDefault="00B957E8" w:rsidP="00B957E8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D2" wp14:editId="417884D3">
            <wp:extent cx="5158740" cy="3154680"/>
            <wp:effectExtent l="0" t="0" r="381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3F7" w14:textId="77777777" w:rsidR="005C7FD7" w:rsidRDefault="005C7FD7" w:rsidP="005C7FD7">
      <w:pPr>
        <w:bidi w:val="0"/>
      </w:pPr>
    </w:p>
    <w:p w14:paraId="417873F8" w14:textId="77777777" w:rsidR="005C7FD7" w:rsidRDefault="005C7FD7" w:rsidP="005C7FD7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cond-else2.html</w:t>
      </w:r>
    </w:p>
    <w:p w14:paraId="417873F9" w14:textId="77777777"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3FA" w14:textId="77777777"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cond-else2.html</w:t>
      </w:r>
    </w:p>
    <w:p w14:paraId="417873FB" w14:textId="77777777"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3FC" w14:textId="77777777"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16, 2018</w:t>
      </w:r>
    </w:p>
    <w:p w14:paraId="417873FD" w14:textId="77777777"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16, 2018</w:t>
      </w:r>
    </w:p>
    <w:p w14:paraId="417873FE" w14:textId="77777777"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Compare Two Numbers with multiple "else"</w:t>
      </w:r>
    </w:p>
    <w:p w14:paraId="417873FF" w14:textId="77777777" w:rsid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400" w14:textId="77777777" w:rsidR="00B42654" w:rsidRDefault="00B42654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14:paraId="41787401" w14:textId="77777777"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808080"/>
          <w:sz w:val="24"/>
          <w:szCs w:val="24"/>
          <w:lang w:eastAsia="en-US"/>
        </w:rPr>
        <w:lastRenderedPageBreak/>
        <w:t>&lt;!DOCTYPE</w:t>
      </w:r>
      <w:r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42654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402" w14:textId="77777777"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03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04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Compare Two Numbers with multiple "else"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05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406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07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08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09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Compare Two Numbers with multiple "else"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0A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0B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0C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0D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yinput</w:t>
      </w:r>
      <w:proofErr w:type="spellEnd"/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0E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0F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Compare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10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11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12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13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14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415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416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417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418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19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14:paraId="4178741A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yinput</w:t>
      </w:r>
      <w:proofErr w:type="spellEnd"/>
      <w:r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41B" w14:textId="77777777"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1C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== y) {</w:t>
      </w:r>
    </w:p>
    <w:p w14:paraId="4178741D" w14:textId="77777777" w:rsid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41E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"Numbers are equal</w:t>
      </w:r>
      <w:proofErr w:type="gramStart"/>
      <w:r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741F" w14:textId="77777777"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420" w14:textId="77777777" w:rsidR="00B42654" w:rsidRPr="00B42654" w:rsidRDefault="005C61F5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&lt; y) {</w:t>
      </w:r>
    </w:p>
    <w:p w14:paraId="41787421" w14:textId="77777777" w:rsidR="005C61F5" w:rsidRDefault="005C61F5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B42654"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422" w14:textId="77777777" w:rsidR="00B42654" w:rsidRPr="00B42654" w:rsidRDefault="005C61F5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B42654"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"x is less than y</w:t>
      </w:r>
      <w:proofErr w:type="gramStart"/>
      <w:r w:rsidR="00B42654"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7423" w14:textId="77777777" w:rsidR="00B42654" w:rsidRPr="00B42654" w:rsidRDefault="005C61F5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424" w14:textId="77777777" w:rsidR="00B42654" w:rsidRPr="00B42654" w:rsidRDefault="005C61F5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14:paraId="41787425" w14:textId="77777777" w:rsidR="005C61F5" w:rsidRDefault="005C61F5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B42654"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426" w14:textId="77777777" w:rsidR="00B42654" w:rsidRPr="00B42654" w:rsidRDefault="005C61F5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B42654"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"y is greater than x</w:t>
      </w:r>
      <w:proofErr w:type="gramStart"/>
      <w:r w:rsidR="00B42654"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7427" w14:textId="77777777" w:rsidR="00B42654" w:rsidRPr="00B42654" w:rsidRDefault="005C61F5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428" w14:textId="77777777" w:rsidR="00B42654" w:rsidRPr="00B42654" w:rsidRDefault="005C61F5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B42654"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B42654"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="00B42654"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B42654"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429" w14:textId="77777777" w:rsidR="00B42654" w:rsidRPr="00B42654" w:rsidRDefault="005C61F5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2A" w14:textId="77777777" w:rsidR="00B42654" w:rsidRPr="00B42654" w:rsidRDefault="00B42654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2B" w14:textId="77777777" w:rsidR="00B42654" w:rsidRPr="00B42654" w:rsidRDefault="005C61F5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2C" w14:textId="77777777"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2D" w14:textId="77777777" w:rsidR="005C7FD7" w:rsidRDefault="005C7FD7" w:rsidP="005C7FD7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D4" wp14:editId="417884D5">
            <wp:extent cx="4817716" cy="2381534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52403" cy="239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42E" w14:textId="77777777" w:rsidR="00871927" w:rsidRDefault="00871927" w:rsidP="00871927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42F" w14:textId="77777777" w:rsidR="005C7FD7" w:rsidRDefault="005C7FD7" w:rsidP="00871927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cond-else-nested.html</w:t>
      </w:r>
    </w:p>
    <w:p w14:paraId="41787430" w14:textId="77777777"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431" w14:textId="77777777"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cond-else-nested.html</w:t>
      </w:r>
    </w:p>
    <w:p w14:paraId="41787432" w14:textId="77777777"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433" w14:textId="77777777"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16, 2018</w:t>
      </w:r>
    </w:p>
    <w:p w14:paraId="41787434" w14:textId="77777777"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16, 2018</w:t>
      </w:r>
    </w:p>
    <w:p w14:paraId="41787435" w14:textId="77777777"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Compare Two Numbers with Nesting</w:t>
      </w:r>
    </w:p>
    <w:p w14:paraId="41787436" w14:textId="77777777"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437" w14:textId="77777777"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47AB0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438" w14:textId="77777777"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39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3A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Compare Two Numbers with Nesting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3B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43C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3D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3E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3F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Compare Two Numbers with Nesting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40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41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42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43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yinput</w:t>
      </w:r>
      <w:proofErr w:type="spellEnd"/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44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45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Compare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46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47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48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49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4A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44B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44C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44D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44E" w14:textId="77777777" w:rsidR="00347AB0" w:rsidRDefault="00347AB0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14:paraId="4178744F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14:paraId="41787450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yinput</w:t>
      </w:r>
      <w:proofErr w:type="spellEnd"/>
      <w:r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451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52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== y) {</w:t>
      </w:r>
    </w:p>
    <w:p w14:paraId="41787453" w14:textId="77777777" w:rsid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454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"Numbers are equal"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455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} </w:t>
      </w:r>
    </w:p>
    <w:p w14:paraId="41787456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14:paraId="41787457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// We are nesting an if-else inside the else</w:t>
      </w:r>
    </w:p>
    <w:p w14:paraId="41787458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&lt; y) {</w:t>
      </w:r>
    </w:p>
    <w:p w14:paraId="41787459" w14:textId="77777777" w:rsid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45A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"x is less than y</w:t>
      </w:r>
      <w:proofErr w:type="gramStart"/>
      <w:r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745B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45C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14:paraId="4178745D" w14:textId="77777777" w:rsid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45E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"y is greater than x</w:t>
      </w:r>
      <w:proofErr w:type="gramStart"/>
      <w:r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745F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460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461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462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63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64" w14:textId="77777777"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65" w14:textId="77777777" w:rsid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66" w14:textId="77777777" w:rsidR="009A57AF" w:rsidRPr="00347AB0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67" w14:textId="77777777" w:rsidR="005C7FD7" w:rsidRDefault="005C7FD7" w:rsidP="005C7FD7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D6" wp14:editId="417884D7">
            <wp:extent cx="5173980" cy="299466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468" w14:textId="77777777" w:rsidR="009A57AF" w:rsidRDefault="009A57AF">
      <w:pPr>
        <w:suppressAutoHyphens w:val="0"/>
        <w:bidi w:val="0"/>
        <w:spacing w:after="0" w:line="240" w:lineRule="auto"/>
      </w:pPr>
      <w:r>
        <w:br w:type="page"/>
      </w:r>
    </w:p>
    <w:p w14:paraId="41787469" w14:textId="77777777" w:rsidR="005C7FD7" w:rsidRDefault="005C7FD7" w:rsidP="009A57AF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</w:t>
      </w:r>
      <w:r w:rsidR="00610F0A">
        <w:t>multiple</w:t>
      </w:r>
      <w:r>
        <w:t>.html</w:t>
      </w:r>
    </w:p>
    <w:p w14:paraId="4178746A" w14:textId="77777777"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46B" w14:textId="77777777"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cond-multiple.html</w:t>
      </w:r>
    </w:p>
    <w:p w14:paraId="4178746C" w14:textId="77777777"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46D" w14:textId="77777777"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17, 2018</w:t>
      </w:r>
    </w:p>
    <w:p w14:paraId="4178746E" w14:textId="77777777"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6, 2018</w:t>
      </w:r>
    </w:p>
    <w:p w14:paraId="4178746F" w14:textId="77777777"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Multiple Comparisons</w:t>
      </w:r>
    </w:p>
    <w:p w14:paraId="41787470" w14:textId="77777777"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471" w14:textId="77777777"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9A57A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472" w14:textId="77777777"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73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74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Multiple Comparisons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75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476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77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78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79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Multiple Comparisons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7A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7B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7C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7D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yinput</w:t>
      </w:r>
      <w:proofErr w:type="spellEnd"/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7E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7F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Compare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80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81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82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83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84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485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486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487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488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89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14:paraId="4178748A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yinput</w:t>
      </w:r>
      <w:proofErr w:type="spellEnd"/>
      <w:r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48B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8C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// Clear the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answer</w:t>
      </w:r>
    </w:p>
    <w:p w14:paraId="4178748D" w14:textId="77777777" w:rsid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proofErr w:type="spellStart"/>
      <w:proofErr w:type="gramStart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</w:p>
    <w:p w14:paraId="4178748E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&amp;&amp; y) {</w:t>
      </w:r>
    </w:p>
    <w:p w14:paraId="4178748F" w14:textId="77777777" w:rsid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proofErr w:type="spellStart"/>
      <w:proofErr w:type="gramStart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+= </w:t>
      </w:r>
    </w:p>
    <w:p w14:paraId="41787490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EF0621"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/&gt;Both numbers are non-zero"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491" w14:textId="77777777"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492" w14:textId="77777777" w:rsidR="009A57AF" w:rsidRPr="009A57AF" w:rsidRDefault="00EF0621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gram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(!x</w:t>
      </w:r>
      <w:proofErr w:type="gram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|| !y) {</w:t>
      </w:r>
    </w:p>
    <w:p w14:paraId="41787493" w14:textId="77777777" w:rsidR="00EF0621" w:rsidRDefault="00EF0621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proofErr w:type="spellStart"/>
      <w:proofErr w:type="gram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+= </w:t>
      </w:r>
    </w:p>
    <w:p w14:paraId="41787494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/&gt;At least one number is zero"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495" w14:textId="77777777" w:rsidR="00EF0621" w:rsidRDefault="00EF0621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496" w14:textId="77777777" w:rsidR="009A57AF" w:rsidRPr="009A57AF" w:rsidRDefault="00EF0621" w:rsidP="00EF0621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((x %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&amp;&amp; (y %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)) {</w:t>
      </w:r>
    </w:p>
    <w:p w14:paraId="41787497" w14:textId="77777777" w:rsid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+= </w:t>
      </w:r>
    </w:p>
    <w:p w14:paraId="41787498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/&gt;Both numbers are odd"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499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}   </w:t>
      </w:r>
    </w:p>
    <w:p w14:paraId="4178749A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gram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(!(</w:t>
      </w:r>
      <w:proofErr w:type="gram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%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|| !(y %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)) {</w:t>
      </w:r>
    </w:p>
    <w:p w14:paraId="4178749B" w14:textId="77777777" w:rsid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+= </w:t>
      </w:r>
    </w:p>
    <w:p w14:paraId="4178749C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/&gt;At least one number is even"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49D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49E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((x &gt;=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&amp;&amp; (x &lt;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10000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)) {</w:t>
      </w:r>
    </w:p>
    <w:p w14:paraId="4178749F" w14:textId="77777777" w:rsid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+= </w:t>
      </w:r>
    </w:p>
    <w:p w14:paraId="417874A0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/&gt;x has 3 or 4 digits"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4A1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4A2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(((x &gt;=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&amp;&amp; (x &lt;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10000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)) &amp;&amp; (x %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)) {</w:t>
      </w:r>
    </w:p>
    <w:p w14:paraId="417874A3" w14:textId="77777777" w:rsid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+= </w:t>
      </w:r>
    </w:p>
    <w:p w14:paraId="417874A4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/&gt;x has 3 or 4 digits and is odd"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4A5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4A6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|| (++x &lt;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10000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)) {</w:t>
      </w:r>
    </w:p>
    <w:p w14:paraId="417874A7" w14:textId="77777777" w:rsid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+= </w:t>
      </w:r>
    </w:p>
    <w:p w14:paraId="417874A8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/&gt;OR Test: x = 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x;</w:t>
      </w:r>
    </w:p>
    <w:p w14:paraId="417874A9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4AA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&amp;&amp; (++x &lt;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10000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)) {</w:t>
      </w:r>
    </w:p>
    <w:p w14:paraId="417874AB" w14:textId="77777777" w:rsid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+= </w:t>
      </w:r>
    </w:p>
    <w:p w14:paraId="417874AC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/&gt;AND Test (true): x = 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x;</w:t>
      </w:r>
    </w:p>
    <w:p w14:paraId="417874AD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14:paraId="417874AE" w14:textId="77777777" w:rsid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+= </w:t>
      </w:r>
    </w:p>
    <w:p w14:paraId="417874AF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/&gt;AND Test (false): x = 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x;</w:t>
      </w:r>
    </w:p>
    <w:p w14:paraId="417874B0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9A57AF"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9A57AF"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="009A57AF"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9A57AF"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4B1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B2" w14:textId="77777777" w:rsidR="009A57AF" w:rsidRPr="009A57AF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B3" w14:textId="77777777" w:rsid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B4" w14:textId="77777777" w:rsidR="00BC7619" w:rsidRPr="009A57AF" w:rsidRDefault="00BC7619" w:rsidP="00BC76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B5" w14:textId="77777777" w:rsidR="00610F0A" w:rsidRDefault="00E17CD0" w:rsidP="00610F0A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D8" wp14:editId="417884D9">
            <wp:extent cx="4066168" cy="3891686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4703" cy="390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4B6" w14:textId="77777777" w:rsidR="00BC7619" w:rsidRDefault="00BC7619" w:rsidP="00BC7619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4B7" w14:textId="77777777" w:rsidR="00165802" w:rsidRDefault="00165802" w:rsidP="00BC7619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</w:t>
      </w:r>
      <w:r w:rsidR="008F074C">
        <w:t>assignment</w:t>
      </w:r>
      <w:r>
        <w:t>.html</w:t>
      </w:r>
    </w:p>
    <w:p w14:paraId="417874B8" w14:textId="77777777"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4B9" w14:textId="77777777"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cond-assignment.html</w:t>
      </w:r>
    </w:p>
    <w:p w14:paraId="417874BA" w14:textId="77777777"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4BB" w14:textId="77777777"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17, 2018</w:t>
      </w:r>
    </w:p>
    <w:p w14:paraId="417874BC" w14:textId="77777777"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22, 2018</w:t>
      </w:r>
    </w:p>
    <w:p w14:paraId="417874BD" w14:textId="77777777"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Compare with Assignment</w:t>
      </w:r>
    </w:p>
    <w:p w14:paraId="417874BE" w14:textId="77777777"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4BF" w14:textId="77777777"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F0621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4C0" w14:textId="77777777"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C1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C2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Compare with Assignment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C3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4C4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C5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C6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C7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Compare with Assignment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C8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C9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CA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CB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yinput</w:t>
      </w:r>
      <w:proofErr w:type="spellEnd"/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CC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CD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Compare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CE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CF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D0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D1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4D2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4D3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4D4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4D5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D6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14:paraId="417874D7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yinput</w:t>
      </w:r>
      <w:proofErr w:type="spellEnd"/>
      <w:r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4D8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D9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= y)</w:t>
      </w:r>
    </w:p>
    <w:p w14:paraId="417874DA" w14:textId="77777777" w:rsid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proofErr w:type="spellStart"/>
      <w:proofErr w:type="gramStart"/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4DB" w14:textId="77777777" w:rsidR="00BC7619" w:rsidRDefault="00BC7619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F0621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F0621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F0621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F0621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F0621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F0621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"Numbers are equal. 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74DC" w14:textId="77777777" w:rsidR="00EF0621" w:rsidRPr="00EF0621" w:rsidRDefault="00BC7619" w:rsidP="00BC761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"x = 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". y = 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y + 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"."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4DD" w14:textId="77777777" w:rsidR="00EF0621" w:rsidRPr="00EF0621" w:rsidRDefault="00BC7619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EF0621"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gramStart"/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x !</w:t>
      </w:r>
      <w:proofErr w:type="gramEnd"/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= y)</w:t>
      </w:r>
    </w:p>
    <w:p w14:paraId="417874DE" w14:textId="77777777" w:rsidR="00BC7619" w:rsidRDefault="00BC7619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4DF" w14:textId="77777777" w:rsidR="00EF0621" w:rsidRPr="00EF0621" w:rsidRDefault="00BC7619" w:rsidP="00BC761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"Numbers are not</w:t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equal. 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14:paraId="417874E0" w14:textId="77777777" w:rsidR="00EF0621" w:rsidRPr="00EF0621" w:rsidRDefault="00BC7619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"x = 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". y = 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y + 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"."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4E1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4E2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E3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E4" w14:textId="77777777"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E5" w14:textId="77777777" w:rsid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E6" w14:textId="77777777" w:rsidR="00BC7619" w:rsidRPr="00EF0621" w:rsidRDefault="00BC7619" w:rsidP="00BC76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E7" w14:textId="77777777" w:rsidR="002D203A" w:rsidRDefault="002D203A" w:rsidP="002D203A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DA" wp14:editId="417884DB">
            <wp:extent cx="3796587" cy="2531059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28789" cy="2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4E8" w14:textId="77777777" w:rsidR="00BC7619" w:rsidRDefault="00BC7619" w:rsidP="00BC7619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4E9" w14:textId="77777777" w:rsidR="00C163FC" w:rsidRDefault="00C163FC">
      <w:pPr>
        <w:suppressAutoHyphens w:val="0"/>
        <w:bidi w:val="0"/>
        <w:spacing w:after="0" w:line="240" w:lineRule="auto"/>
      </w:pPr>
      <w:r>
        <w:br w:type="page"/>
      </w:r>
    </w:p>
    <w:p w14:paraId="417874EA" w14:textId="77777777" w:rsidR="002D203A" w:rsidRDefault="002D203A" w:rsidP="002D203A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cond-short.html</w:t>
      </w:r>
    </w:p>
    <w:p w14:paraId="417874EB" w14:textId="77777777"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4EC" w14:textId="77777777"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cond-short.html</w:t>
      </w:r>
    </w:p>
    <w:p w14:paraId="417874ED" w14:textId="77777777"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4EE" w14:textId="77777777"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17, 2018</w:t>
      </w:r>
    </w:p>
    <w:p w14:paraId="417874EF" w14:textId="77777777"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17, 2018</w:t>
      </w:r>
    </w:p>
    <w:p w14:paraId="417874F0" w14:textId="77777777"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Short Compare</w:t>
      </w:r>
    </w:p>
    <w:p w14:paraId="417874F1" w14:textId="77777777"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4F2" w14:textId="77777777"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7E289C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4F3" w14:textId="77777777"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F4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F5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Short Compare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F6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4F7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F8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F9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FA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Short Compare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FB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4FC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FD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FE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yinput</w:t>
      </w:r>
      <w:proofErr w:type="spellEnd"/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4FF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00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Compare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01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02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03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04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05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506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507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508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509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0A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14:paraId="4178750B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yinput</w:t>
      </w:r>
      <w:proofErr w:type="spellEnd"/>
      <w:r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50C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0D" w14:textId="77777777" w:rsid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50E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"Numbers are "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750F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(x == </w:t>
      </w:r>
      <w:proofErr w:type="gramStart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y ?</w:t>
      </w:r>
      <w:proofErr w:type="gramEnd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gramStart"/>
      <w:r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:</w:t>
      </w:r>
      <w:proofErr w:type="gramEnd"/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"not "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) +</w:t>
      </w:r>
    </w:p>
    <w:p w14:paraId="41787510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"equal</w:t>
      </w:r>
      <w:proofErr w:type="gramStart"/>
      <w:r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7511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512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13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14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15" w14:textId="77777777"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16" w14:textId="77777777" w:rsidR="002D203A" w:rsidRDefault="002D203A" w:rsidP="002D203A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DC" wp14:editId="417884DD">
            <wp:extent cx="4038600" cy="28803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517" w14:textId="77777777" w:rsidR="00923018" w:rsidRDefault="00923018" w:rsidP="00923018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518" w14:textId="77777777" w:rsidR="00D00854" w:rsidRDefault="00D00854" w:rsidP="00CE14EC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</w:t>
      </w:r>
      <w:r w:rsidR="00CE14EC">
        <w:t>check-input</w:t>
      </w:r>
      <w:r>
        <w:t>.html</w:t>
      </w:r>
    </w:p>
    <w:p w14:paraId="41787519" w14:textId="77777777"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51A" w14:textId="77777777"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cond-check-input.html</w:t>
      </w:r>
    </w:p>
    <w:p w14:paraId="4178751B" w14:textId="77777777"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51C" w14:textId="77777777"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17, 2018</w:t>
      </w:r>
    </w:p>
    <w:p w14:paraId="4178751D" w14:textId="77777777"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22, 2018</w:t>
      </w:r>
    </w:p>
    <w:p w14:paraId="4178751E" w14:textId="77777777"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Short Compare</w:t>
      </w:r>
    </w:p>
    <w:p w14:paraId="4178751F" w14:textId="77777777"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520" w14:textId="77777777"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C15457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521" w14:textId="77777777"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22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23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Check Input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24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525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26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27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28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Check Input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29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2A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2B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2C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yinput</w:t>
      </w:r>
      <w:proofErr w:type="spellEnd"/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2D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2E" w14:textId="77777777" w:rsid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doDivisionWithCheck</w:t>
      </w:r>
      <w:proofErr w:type="spellEnd"/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2F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Get x / y with </w:t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Check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530" w14:textId="77777777" w:rsid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"button2"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doDivisionWithoutCheck</w:t>
      </w:r>
      <w:proofErr w:type="spellEnd"/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31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Get x / y </w:t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without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Check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32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33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34" w14:textId="77777777" w:rsidR="00C15457" w:rsidRDefault="00C15457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14:paraId="41787535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36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doDivisionWithCheck</w:t>
      </w:r>
      <w:proofErr w:type="spell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537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538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539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53A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3B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14:paraId="4178753C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yinput</w:t>
      </w:r>
      <w:proofErr w:type="spellEnd"/>
      <w:r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53D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3E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(y == </w:t>
      </w:r>
      <w:r w:rsidRPr="00C15457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14:paraId="4178753F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</w:p>
    <w:p w14:paraId="41787540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window.alert</w:t>
      </w:r>
      <w:proofErr w:type="spellEnd"/>
      <w:proofErr w:type="gram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"ERROR: Division by Zero!"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541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542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14:paraId="41787543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x / y ;</w:t>
      </w:r>
    </w:p>
    <w:p w14:paraId="41787544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doDivisionWithCheck</w:t>
      </w:r>
      <w:proofErr w:type="spellEnd"/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545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46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//==============================================================</w:t>
      </w:r>
    </w:p>
    <w:p w14:paraId="41787547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doDivisionWithoutCheck</w:t>
      </w:r>
      <w:proofErr w:type="spell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548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549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54A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54B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4C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14:paraId="4178754D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yinput</w:t>
      </w:r>
      <w:proofErr w:type="spellEnd"/>
      <w:r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54E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4F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x / y ;</w:t>
      </w:r>
    </w:p>
    <w:p w14:paraId="41787550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doDivisionWithoutCheck</w:t>
      </w:r>
      <w:proofErr w:type="spellEnd"/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551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52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53" w14:textId="77777777"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54" w14:textId="77777777"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55" w14:textId="77777777" w:rsidR="006B317E" w:rsidRDefault="006B317E" w:rsidP="006B317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DE" wp14:editId="417884DF">
            <wp:extent cx="3730460" cy="2677075"/>
            <wp:effectExtent l="0" t="0" r="381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46186" cy="26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556" w14:textId="77777777" w:rsidR="00D95798" w:rsidRDefault="00D95798" w:rsidP="00D95798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557" w14:textId="77777777" w:rsidR="00D95798" w:rsidRDefault="006B317E" w:rsidP="00D95798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E0" wp14:editId="417884E1">
            <wp:extent cx="3729990" cy="2676738"/>
            <wp:effectExtent l="0" t="0" r="381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42882" cy="26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558" w14:textId="77777777" w:rsidR="00D95798" w:rsidRDefault="00D95798" w:rsidP="00D95798">
      <w:pPr>
        <w:bidi w:val="0"/>
        <w:spacing w:after="0"/>
        <w:rPr>
          <w:rFonts w:ascii="Consolas" w:hAnsi="Consolas"/>
          <w:sz w:val="24"/>
          <w:szCs w:val="24"/>
        </w:rPr>
      </w:pPr>
    </w:p>
    <w:p w14:paraId="41787559" w14:textId="77777777" w:rsidR="006B317E" w:rsidRDefault="006B317E" w:rsidP="00D95798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E2" wp14:editId="417884E3">
            <wp:extent cx="3760268" cy="2698466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78308" cy="271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55A" w14:textId="77777777" w:rsidR="00D95798" w:rsidRDefault="00D95798">
      <w:pPr>
        <w:suppressAutoHyphens w:val="0"/>
        <w:bidi w:val="0"/>
        <w:spacing w:after="0" w:line="240" w:lineRule="auto"/>
      </w:pPr>
      <w:r>
        <w:br w:type="page"/>
      </w:r>
    </w:p>
    <w:p w14:paraId="4178755B" w14:textId="77777777" w:rsidR="00CE14EC" w:rsidRDefault="00CE14EC" w:rsidP="00CE14EC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cond-switch-why.html</w:t>
      </w:r>
    </w:p>
    <w:p w14:paraId="4178755C" w14:textId="77777777"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55D" w14:textId="77777777"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cond-switch-why.html</w:t>
      </w:r>
    </w:p>
    <w:p w14:paraId="4178755E" w14:textId="77777777"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55F" w14:textId="77777777"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16, 2018</w:t>
      </w:r>
    </w:p>
    <w:p w14:paraId="41787560" w14:textId="77777777"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22, 2018</w:t>
      </w:r>
    </w:p>
    <w:p w14:paraId="41787561" w14:textId="77777777"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Long "if" with options</w:t>
      </w:r>
    </w:p>
    <w:p w14:paraId="41787562" w14:textId="77777777"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563" w14:textId="77777777"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CB1921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564" w14:textId="77777777"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65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66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Long "if" with options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67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568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69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6A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6B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Long "if" with options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6C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6D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(1-7): 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6E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6F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Check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70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71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72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73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74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575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576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day</w:t>
      </w:r>
    </w:p>
    <w:p w14:paraId="41787577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proofErr w:type="spellStart"/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578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dayName</w:t>
      </w:r>
      <w:proofErr w:type="spellEnd"/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79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7A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(day == </w:t>
      </w:r>
      <w:r w:rsidRPr="00CB1921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57B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proofErr w:type="spellStart"/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dayName</w:t>
      </w:r>
      <w:proofErr w:type="spellEnd"/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"Sunday"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7C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(day == </w:t>
      </w:r>
      <w:r w:rsidRPr="00CB1921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57D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dayName</w:t>
      </w:r>
      <w:proofErr w:type="spellEnd"/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"Monday"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7E" w14:textId="77777777"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(day == </w:t>
      </w:r>
      <w:r w:rsidRPr="00CB1921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57F" w14:textId="77777777" w:rsidR="00CB1921" w:rsidRPr="00CB1921" w:rsidRDefault="00933349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proofErr w:type="spellStart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dayName</w:t>
      </w:r>
      <w:proofErr w:type="spellEnd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CB1921"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"Tuesday"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80" w14:textId="77777777" w:rsidR="00CB1921" w:rsidRPr="00CB1921" w:rsidRDefault="00933349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(day == </w:t>
      </w:r>
      <w:r w:rsidR="00CB1921" w:rsidRPr="00CB1921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581" w14:textId="77777777" w:rsidR="00CB1921" w:rsidRPr="00CB1921" w:rsidRDefault="00933349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proofErr w:type="spellStart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dayName</w:t>
      </w:r>
      <w:proofErr w:type="spellEnd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CB1921"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"Wednesday"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82" w14:textId="77777777" w:rsidR="00CB1921" w:rsidRPr="00CB1921" w:rsidRDefault="00933349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(day == </w:t>
      </w:r>
      <w:r w:rsidR="00CB1921" w:rsidRPr="00CB1921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583" w14:textId="77777777" w:rsidR="00CB1921" w:rsidRPr="00CB1921" w:rsidRDefault="00933349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dayName</w:t>
      </w:r>
      <w:proofErr w:type="spellEnd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CB1921"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"Thursday"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84" w14:textId="77777777" w:rsidR="00CB1921" w:rsidRPr="00CB1921" w:rsidRDefault="00933349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(day == </w:t>
      </w:r>
      <w:r w:rsidR="00CB1921" w:rsidRPr="00CB1921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585" w14:textId="77777777" w:rsidR="00CB1921" w:rsidRPr="00CB1921" w:rsidRDefault="00933349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dayName</w:t>
      </w:r>
      <w:proofErr w:type="spellEnd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CB1921"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"Friday"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86" w14:textId="77777777" w:rsidR="00CB1921" w:rsidRPr="00CB1921" w:rsidRDefault="00933349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(day == </w:t>
      </w:r>
      <w:r w:rsidR="00CB1921" w:rsidRPr="00CB1921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587" w14:textId="77777777" w:rsidR="00CB1921" w:rsidRPr="00CB1921" w:rsidRDefault="00933349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dayName</w:t>
      </w:r>
      <w:proofErr w:type="spellEnd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CB1921"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"Shabbat"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88" w14:textId="77777777" w:rsidR="00CB1921" w:rsidRPr="00CB1921" w:rsidRDefault="00933349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14:paraId="41787589" w14:textId="77777777" w:rsidR="00CB1921" w:rsidRPr="00CB1921" w:rsidRDefault="00933349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dayName</w:t>
      </w:r>
      <w:proofErr w:type="spellEnd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CB1921"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"No such day"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8A" w14:textId="77777777" w:rsidR="00CB1921" w:rsidRPr="00CB1921" w:rsidRDefault="00933349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B1921"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dayName</w:t>
      </w:r>
      <w:proofErr w:type="spellEnd"/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8B" w14:textId="77777777" w:rsidR="00CB1921" w:rsidRPr="00CB1921" w:rsidRDefault="00933349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B1921"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CB1921"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="00CB1921"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CB1921"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58C" w14:textId="77777777" w:rsidR="00CB1921" w:rsidRPr="00CB1921" w:rsidRDefault="00933349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8D" w14:textId="77777777" w:rsidR="00CB1921" w:rsidRPr="00CB1921" w:rsidRDefault="00CB1921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8E" w14:textId="77777777" w:rsidR="00CB1921" w:rsidRPr="00CB1921" w:rsidRDefault="00933349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8F" w14:textId="77777777" w:rsid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90" w14:textId="77777777" w:rsidR="00933349" w:rsidRPr="00CB1921" w:rsidRDefault="00933349" w:rsidP="0093334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91" w14:textId="77777777" w:rsidR="00CE14EC" w:rsidRDefault="00CE14EC" w:rsidP="00CE14EC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E4" wp14:editId="417884E5">
            <wp:extent cx="3970020" cy="24841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592" w14:textId="77777777" w:rsidR="00E17CD0" w:rsidRDefault="00E17CD0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41787593" w14:textId="77777777" w:rsidR="00CE14EC" w:rsidRDefault="00CE14EC" w:rsidP="00E17CD0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cond-switch1.html</w:t>
      </w:r>
    </w:p>
    <w:p w14:paraId="41787594" w14:textId="77777777"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595" w14:textId="77777777"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cond-switch1.html</w:t>
      </w:r>
    </w:p>
    <w:p w14:paraId="41787596" w14:textId="77777777"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597" w14:textId="77777777"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17, 2018</w:t>
      </w:r>
    </w:p>
    <w:p w14:paraId="41787598" w14:textId="77777777"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22, 2018</w:t>
      </w:r>
    </w:p>
    <w:p w14:paraId="41787599" w14:textId="77777777"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Switch - Basic</w:t>
      </w:r>
    </w:p>
    <w:p w14:paraId="4178759A" w14:textId="77777777"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59B" w14:textId="77777777"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25A1B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59C" w14:textId="77777777"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9D" w14:textId="77777777" w:rsidR="00B25A1B" w:rsidRPr="00CB1921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9E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Switch - Basic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9F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5A0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A1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A2" w14:textId="77777777" w:rsidR="00B25A1B" w:rsidRPr="00CB1921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A3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Switch - Basic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A4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A5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(1-7): 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A6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A7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Show Day Name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A8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A9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AA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AB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AC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5AD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5AE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5AF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5B0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B1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switch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(x) {</w:t>
      </w:r>
    </w:p>
    <w:p w14:paraId="417875B2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25A1B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5B3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"Sunday"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B4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B5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25A1B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5B6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"Monday"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B7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B8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25A1B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5B9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"Tuesday"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BA" w14:textId="77777777"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BB" w14:textId="77777777" w:rsidR="00B25A1B" w:rsidRPr="00B25A1B" w:rsidRDefault="00947780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5BC" w14:textId="77777777" w:rsidR="00B25A1B" w:rsidRPr="00B25A1B" w:rsidRDefault="00947780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="00B25A1B"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"Wednesday"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BD" w14:textId="77777777" w:rsidR="00B25A1B" w:rsidRPr="00B25A1B" w:rsidRDefault="00947780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BE" w14:textId="77777777" w:rsidR="00B25A1B" w:rsidRPr="00B25A1B" w:rsidRDefault="00947780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5BF" w14:textId="77777777" w:rsidR="00B25A1B" w:rsidRPr="00B25A1B" w:rsidRDefault="00947780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="00B25A1B"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"Thursday"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C0" w14:textId="77777777" w:rsidR="00947780" w:rsidRDefault="00947780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C1" w14:textId="77777777" w:rsidR="00947780" w:rsidRDefault="00947780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14:paraId="417875C2" w14:textId="77777777" w:rsidR="00B25A1B" w:rsidRPr="00B25A1B" w:rsidRDefault="00947780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5C3" w14:textId="77777777" w:rsidR="00B25A1B" w:rsidRPr="00B25A1B" w:rsidRDefault="00947780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="00B25A1B"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"Friday"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C4" w14:textId="77777777" w:rsidR="00B25A1B" w:rsidRPr="00B25A1B" w:rsidRDefault="00947780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C5" w14:textId="77777777" w:rsidR="00B25A1B" w:rsidRPr="00B25A1B" w:rsidRDefault="00947780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5C6" w14:textId="77777777" w:rsidR="00B25A1B" w:rsidRPr="00B25A1B" w:rsidRDefault="00947780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="00B25A1B"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"Shabbat"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C7" w14:textId="77777777" w:rsidR="00B25A1B" w:rsidRPr="00B25A1B" w:rsidRDefault="00947780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C8" w14:textId="77777777" w:rsidR="00B25A1B" w:rsidRPr="00B25A1B" w:rsidRDefault="00947780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default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5C9" w14:textId="77777777" w:rsidR="00B25A1B" w:rsidRPr="00B25A1B" w:rsidRDefault="00947780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="00B25A1B"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"Unknown Day"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CA" w14:textId="77777777" w:rsidR="00B25A1B" w:rsidRPr="00B25A1B" w:rsidRDefault="00947780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B25A1B"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// end of switch</w:t>
      </w:r>
    </w:p>
    <w:p w14:paraId="417875CB" w14:textId="77777777" w:rsidR="00B25A1B" w:rsidRPr="00B25A1B" w:rsidRDefault="00947780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B25A1B"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day ;</w:t>
      </w:r>
    </w:p>
    <w:p w14:paraId="417875CC" w14:textId="77777777" w:rsidR="00B25A1B" w:rsidRPr="00B25A1B" w:rsidRDefault="00947780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B25A1B"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B25A1B"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="00B25A1B"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B25A1B"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5CD" w14:textId="77777777" w:rsidR="00B25A1B" w:rsidRPr="00B25A1B" w:rsidRDefault="00947780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CE" w14:textId="77777777" w:rsidR="00B25A1B" w:rsidRPr="00B25A1B" w:rsidRDefault="00B25A1B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CF" w14:textId="77777777" w:rsidR="00B25A1B" w:rsidRPr="00B25A1B" w:rsidRDefault="00947780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D0" w14:textId="77777777"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D1" w14:textId="77777777" w:rsidR="00B25A1B" w:rsidRPr="00B25A1B" w:rsidRDefault="00B25A1B" w:rsidP="00B25A1B">
      <w:pPr>
        <w:shd w:val="clear" w:color="auto" w:fill="FFFFFE"/>
        <w:suppressAutoHyphens w:val="0"/>
        <w:bidi w:val="0"/>
        <w:spacing w:after="24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D2" w14:textId="77777777" w:rsidR="00CE14EC" w:rsidRDefault="00CE14EC" w:rsidP="00CE14EC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E6" wp14:editId="417884E7">
            <wp:extent cx="3970020" cy="24841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5D3" w14:textId="77777777" w:rsidR="00B21BEA" w:rsidRDefault="00B21BEA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417875D4" w14:textId="77777777" w:rsidR="00CE14EC" w:rsidRDefault="00CE14EC" w:rsidP="00B21BEA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cond-switch</w:t>
      </w:r>
      <w:r w:rsidR="00056AE7">
        <w:t>-groups</w:t>
      </w:r>
      <w:r>
        <w:t>.html</w:t>
      </w:r>
    </w:p>
    <w:p w14:paraId="417875D5" w14:textId="77777777"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5D6" w14:textId="77777777"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cond-switch-groups.html</w:t>
      </w:r>
    </w:p>
    <w:p w14:paraId="417875D7" w14:textId="77777777"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5D8" w14:textId="77777777"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17, 2018</w:t>
      </w:r>
    </w:p>
    <w:p w14:paraId="417875D9" w14:textId="77777777"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17, 2018</w:t>
      </w:r>
    </w:p>
    <w:p w14:paraId="417875DA" w14:textId="77777777"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Switch</w:t>
      </w:r>
    </w:p>
    <w:p w14:paraId="417875DB" w14:textId="77777777"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5DC" w14:textId="77777777"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0A76F2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5DD" w14:textId="77777777"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DE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DF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Switch - Groups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E0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5E1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E2" w14:textId="77777777" w:rsidR="000A76F2" w:rsidRPr="000A76F2" w:rsidRDefault="000A76F2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E3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E4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Switch - Groups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E5" w14:textId="77777777" w:rsidR="000A76F2" w:rsidRPr="000A76F2" w:rsidRDefault="000A76F2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E6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Month (1-12): 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E7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E8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Show Season Name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E9" w14:textId="77777777" w:rsidR="000A76F2" w:rsidRPr="000A76F2" w:rsidRDefault="000A76F2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EA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EB" w14:textId="77777777" w:rsidR="000A76F2" w:rsidRPr="000A76F2" w:rsidRDefault="000A76F2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EC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5ED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5EE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5EF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5F0" w14:textId="77777777" w:rsidR="000A76F2" w:rsidRPr="00447A4C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0A76F2" w:rsidRPr="00447A4C">
        <w:rPr>
          <w:rFonts w:ascii="Consolas" w:hAnsi="Consolas" w:cs="Times New Roman"/>
          <w:color w:val="000000"/>
          <w:lang w:eastAsia="en-US"/>
        </w:rPr>
        <w:t xml:space="preserve">month = </w:t>
      </w:r>
      <w:proofErr w:type="spellStart"/>
      <w:r w:rsidR="000A76F2" w:rsidRPr="00447A4C">
        <w:rPr>
          <w:rFonts w:ascii="Consolas" w:hAnsi="Consolas" w:cs="Times New Roman"/>
          <w:color w:val="008000"/>
          <w:lang w:eastAsia="en-US"/>
        </w:rPr>
        <w:t>parseInt</w:t>
      </w:r>
      <w:proofErr w:type="spellEnd"/>
      <w:r w:rsidR="000A76F2" w:rsidRPr="00447A4C">
        <w:rPr>
          <w:rFonts w:ascii="Consolas" w:hAnsi="Consolas" w:cs="Times New Roman"/>
          <w:color w:val="000000"/>
          <w:lang w:eastAsia="en-US"/>
        </w:rPr>
        <w:t>(</w:t>
      </w:r>
      <w:proofErr w:type="spellStart"/>
      <w:proofErr w:type="gramStart"/>
      <w:r w:rsidR="000A76F2" w:rsidRPr="00447A4C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="000A76F2" w:rsidRPr="00447A4C">
        <w:rPr>
          <w:rFonts w:ascii="Consolas" w:hAnsi="Consolas" w:cs="Times New Roman"/>
          <w:color w:val="000000"/>
          <w:lang w:eastAsia="en-US"/>
        </w:rPr>
        <w:t>(</w:t>
      </w:r>
      <w:r w:rsidR="000A76F2" w:rsidRPr="00447A4C">
        <w:rPr>
          <w:rFonts w:ascii="Consolas" w:hAnsi="Consolas" w:cs="Times New Roman"/>
          <w:color w:val="A31515"/>
          <w:lang w:eastAsia="en-US"/>
        </w:rPr>
        <w:t>"</w:t>
      </w:r>
      <w:proofErr w:type="spellStart"/>
      <w:r w:rsidR="000A76F2" w:rsidRPr="00447A4C">
        <w:rPr>
          <w:rFonts w:ascii="Consolas" w:hAnsi="Consolas" w:cs="Times New Roman"/>
          <w:color w:val="A31515"/>
          <w:lang w:eastAsia="en-US"/>
        </w:rPr>
        <w:t>xinput</w:t>
      </w:r>
      <w:proofErr w:type="spellEnd"/>
      <w:r w:rsidR="000A76F2" w:rsidRPr="00447A4C">
        <w:rPr>
          <w:rFonts w:ascii="Consolas" w:hAnsi="Consolas" w:cs="Times New Roman"/>
          <w:color w:val="A31515"/>
          <w:lang w:eastAsia="en-US"/>
        </w:rPr>
        <w:t>"</w:t>
      </w:r>
      <w:r w:rsidR="000A76F2" w:rsidRPr="00447A4C">
        <w:rPr>
          <w:rFonts w:ascii="Consolas" w:hAnsi="Consolas" w:cs="Times New Roman"/>
          <w:color w:val="000000"/>
          <w:lang w:eastAsia="en-US"/>
        </w:rPr>
        <w:t>).value);</w:t>
      </w:r>
    </w:p>
    <w:p w14:paraId="417875F1" w14:textId="77777777" w:rsidR="000A76F2" w:rsidRPr="000A76F2" w:rsidRDefault="000A76F2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F2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switch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(month) {</w:t>
      </w:r>
    </w:p>
    <w:p w14:paraId="417875F3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// January, February, March</w:t>
      </w:r>
    </w:p>
    <w:p w14:paraId="417875F4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5F5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5F6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5F7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spellStart"/>
      <w:proofErr w:type="gramStart"/>
      <w:r w:rsidR="000A76F2" w:rsidRPr="00447A4C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="000A76F2" w:rsidRPr="00447A4C">
        <w:rPr>
          <w:rFonts w:ascii="Consolas" w:hAnsi="Consolas" w:cs="Times New Roman"/>
          <w:color w:val="000000"/>
          <w:lang w:eastAsia="en-US"/>
        </w:rPr>
        <w:t>(</w:t>
      </w:r>
      <w:r w:rsidR="000A76F2" w:rsidRPr="00447A4C">
        <w:rPr>
          <w:rFonts w:ascii="Consolas" w:hAnsi="Consolas" w:cs="Times New Roman"/>
          <w:color w:val="A31515"/>
          <w:lang w:eastAsia="en-US"/>
        </w:rPr>
        <w:t>'answer'</w:t>
      </w:r>
      <w:r w:rsidR="000A76F2" w:rsidRPr="00447A4C">
        <w:rPr>
          <w:rFonts w:ascii="Consolas" w:hAnsi="Consolas" w:cs="Times New Roman"/>
          <w:color w:val="000000"/>
          <w:lang w:eastAsia="en-US"/>
        </w:rPr>
        <w:t>).</w:t>
      </w:r>
      <w:proofErr w:type="spellStart"/>
      <w:r w:rsidR="000A76F2" w:rsidRPr="00447A4C">
        <w:rPr>
          <w:rFonts w:ascii="Consolas" w:hAnsi="Consolas" w:cs="Times New Roman"/>
          <w:color w:val="000000"/>
          <w:lang w:eastAsia="en-US"/>
        </w:rPr>
        <w:t>innerHTML</w:t>
      </w:r>
      <w:proofErr w:type="spellEnd"/>
      <w:r w:rsidR="000A76F2" w:rsidRPr="00447A4C">
        <w:rPr>
          <w:rFonts w:ascii="Consolas" w:hAnsi="Consolas" w:cs="Times New Roman"/>
          <w:color w:val="000000"/>
          <w:lang w:eastAsia="en-US"/>
        </w:rPr>
        <w:t xml:space="preserve"> = </w:t>
      </w:r>
      <w:r w:rsidR="000A76F2" w:rsidRPr="00447A4C">
        <w:rPr>
          <w:rFonts w:ascii="Consolas" w:hAnsi="Consolas" w:cs="Times New Roman"/>
          <w:color w:val="A31515"/>
          <w:lang w:eastAsia="en-US"/>
        </w:rPr>
        <w:t>"</w:t>
      </w:r>
      <w:r w:rsidR="000A76F2" w:rsidRPr="00447A4C">
        <w:rPr>
          <w:rFonts w:ascii="Consolas" w:hAnsi="Consolas" w:cs="Times New Roman"/>
          <w:color w:val="008000"/>
          <w:lang w:eastAsia="en-US"/>
        </w:rPr>
        <w:t>Winter</w:t>
      </w:r>
      <w:r w:rsidR="000A76F2" w:rsidRPr="00447A4C">
        <w:rPr>
          <w:rFonts w:ascii="Consolas" w:hAnsi="Consolas" w:cs="Times New Roman"/>
          <w:color w:val="A31515"/>
          <w:lang w:eastAsia="en-US"/>
        </w:rPr>
        <w:t>"</w:t>
      </w:r>
      <w:r w:rsidR="000A76F2" w:rsidRPr="00447A4C">
        <w:rPr>
          <w:rFonts w:ascii="Consolas" w:hAnsi="Consolas" w:cs="Times New Roman"/>
          <w:color w:val="000000"/>
          <w:lang w:eastAsia="en-US"/>
        </w:rPr>
        <w:t xml:space="preserve"> ;</w:t>
      </w:r>
    </w:p>
    <w:p w14:paraId="417875F8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5F9" w14:textId="77777777" w:rsidR="000A76F2" w:rsidRPr="000A76F2" w:rsidRDefault="000A76F2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5FA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// April, May, June</w:t>
      </w:r>
    </w:p>
    <w:p w14:paraId="417875FB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5FC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5FD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5FE" w14:textId="77777777" w:rsidR="000A76F2" w:rsidRPr="00447A4C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spellStart"/>
      <w:proofErr w:type="gramStart"/>
      <w:r w:rsidR="000A76F2" w:rsidRPr="00447A4C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="000A76F2" w:rsidRPr="00447A4C">
        <w:rPr>
          <w:rFonts w:ascii="Consolas" w:hAnsi="Consolas" w:cs="Times New Roman"/>
          <w:color w:val="000000"/>
          <w:lang w:eastAsia="en-US"/>
        </w:rPr>
        <w:t>(</w:t>
      </w:r>
      <w:r w:rsidR="000A76F2" w:rsidRPr="00447A4C">
        <w:rPr>
          <w:rFonts w:ascii="Consolas" w:hAnsi="Consolas" w:cs="Times New Roman"/>
          <w:color w:val="A31515"/>
          <w:lang w:eastAsia="en-US"/>
        </w:rPr>
        <w:t>'answer'</w:t>
      </w:r>
      <w:r w:rsidR="000A76F2" w:rsidRPr="00447A4C">
        <w:rPr>
          <w:rFonts w:ascii="Consolas" w:hAnsi="Consolas" w:cs="Times New Roman"/>
          <w:color w:val="000000"/>
          <w:lang w:eastAsia="en-US"/>
        </w:rPr>
        <w:t>).</w:t>
      </w:r>
      <w:proofErr w:type="spellStart"/>
      <w:r w:rsidR="000A76F2" w:rsidRPr="00447A4C">
        <w:rPr>
          <w:rFonts w:ascii="Consolas" w:hAnsi="Consolas" w:cs="Times New Roman"/>
          <w:color w:val="000000"/>
          <w:lang w:eastAsia="en-US"/>
        </w:rPr>
        <w:t>innerHTML</w:t>
      </w:r>
      <w:proofErr w:type="spellEnd"/>
      <w:r w:rsidR="000A76F2" w:rsidRPr="00447A4C">
        <w:rPr>
          <w:rFonts w:ascii="Consolas" w:hAnsi="Consolas" w:cs="Times New Roman"/>
          <w:color w:val="000000"/>
          <w:lang w:eastAsia="en-US"/>
        </w:rPr>
        <w:t xml:space="preserve"> = </w:t>
      </w:r>
      <w:r w:rsidR="000A76F2" w:rsidRPr="00447A4C">
        <w:rPr>
          <w:rFonts w:ascii="Consolas" w:hAnsi="Consolas" w:cs="Times New Roman"/>
          <w:color w:val="A31515"/>
          <w:lang w:eastAsia="en-US"/>
        </w:rPr>
        <w:t>"Spring"</w:t>
      </w:r>
      <w:r w:rsidR="000A76F2" w:rsidRPr="00447A4C">
        <w:rPr>
          <w:rFonts w:ascii="Consolas" w:hAnsi="Consolas" w:cs="Times New Roman"/>
          <w:color w:val="000000"/>
          <w:lang w:eastAsia="en-US"/>
        </w:rPr>
        <w:t>;</w:t>
      </w:r>
    </w:p>
    <w:p w14:paraId="417875FF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600" w14:textId="77777777" w:rsidR="000A76F2" w:rsidRPr="000A76F2" w:rsidRDefault="000A76F2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01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// July, August, September</w:t>
      </w:r>
    </w:p>
    <w:p w14:paraId="41787602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603" w14:textId="77777777" w:rsidR="000A76F2" w:rsidRPr="000A76F2" w:rsidRDefault="00447A4C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604" w14:textId="77777777" w:rsidR="000A76F2" w:rsidRPr="000A76F2" w:rsidRDefault="00583FDA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605" w14:textId="77777777" w:rsidR="000A76F2" w:rsidRPr="00583FDA" w:rsidRDefault="00583FDA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spellStart"/>
      <w:proofErr w:type="gramStart"/>
      <w:r w:rsidR="000A76F2" w:rsidRPr="00583FDA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="000A76F2" w:rsidRPr="00583FDA">
        <w:rPr>
          <w:rFonts w:ascii="Consolas" w:hAnsi="Consolas" w:cs="Times New Roman"/>
          <w:color w:val="000000"/>
          <w:lang w:eastAsia="en-US"/>
        </w:rPr>
        <w:t>(</w:t>
      </w:r>
      <w:r w:rsidR="000A76F2" w:rsidRPr="00583FDA">
        <w:rPr>
          <w:rFonts w:ascii="Consolas" w:hAnsi="Consolas" w:cs="Times New Roman"/>
          <w:color w:val="A31515"/>
          <w:lang w:eastAsia="en-US"/>
        </w:rPr>
        <w:t>'answer'</w:t>
      </w:r>
      <w:r w:rsidR="000A76F2" w:rsidRPr="00583FDA">
        <w:rPr>
          <w:rFonts w:ascii="Consolas" w:hAnsi="Consolas" w:cs="Times New Roman"/>
          <w:color w:val="000000"/>
          <w:lang w:eastAsia="en-US"/>
        </w:rPr>
        <w:t>).</w:t>
      </w:r>
      <w:proofErr w:type="spellStart"/>
      <w:r w:rsidR="000A76F2" w:rsidRPr="00583FDA">
        <w:rPr>
          <w:rFonts w:ascii="Consolas" w:hAnsi="Consolas" w:cs="Times New Roman"/>
          <w:color w:val="000000"/>
          <w:lang w:eastAsia="en-US"/>
        </w:rPr>
        <w:t>innerHTML</w:t>
      </w:r>
      <w:proofErr w:type="spellEnd"/>
      <w:r w:rsidR="000A76F2" w:rsidRPr="00583FDA">
        <w:rPr>
          <w:rFonts w:ascii="Consolas" w:hAnsi="Consolas" w:cs="Times New Roman"/>
          <w:color w:val="000000"/>
          <w:lang w:eastAsia="en-US"/>
        </w:rPr>
        <w:t xml:space="preserve"> = </w:t>
      </w:r>
      <w:r w:rsidR="000A76F2" w:rsidRPr="00583FDA">
        <w:rPr>
          <w:rFonts w:ascii="Consolas" w:hAnsi="Consolas" w:cs="Times New Roman"/>
          <w:color w:val="A31515"/>
          <w:lang w:eastAsia="en-US"/>
        </w:rPr>
        <w:t>"Summer"</w:t>
      </w:r>
      <w:r w:rsidR="000A76F2" w:rsidRPr="00583FDA">
        <w:rPr>
          <w:rFonts w:ascii="Consolas" w:hAnsi="Consolas" w:cs="Times New Roman"/>
          <w:color w:val="000000"/>
          <w:lang w:eastAsia="en-US"/>
        </w:rPr>
        <w:t xml:space="preserve"> ;</w:t>
      </w:r>
    </w:p>
    <w:p w14:paraId="41787606" w14:textId="77777777" w:rsidR="000A76F2" w:rsidRPr="000A76F2" w:rsidRDefault="00583FDA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607" w14:textId="77777777" w:rsidR="000A76F2" w:rsidRPr="000A76F2" w:rsidRDefault="000A76F2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08" w14:textId="77777777" w:rsidR="000A76F2" w:rsidRPr="000A76F2" w:rsidRDefault="00583FDA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// October, November, December</w:t>
      </w:r>
    </w:p>
    <w:p w14:paraId="41787609" w14:textId="77777777" w:rsidR="000A76F2" w:rsidRPr="000A76F2" w:rsidRDefault="00583FDA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60A" w14:textId="77777777" w:rsidR="000A76F2" w:rsidRPr="000A76F2" w:rsidRDefault="00583FDA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11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60B" w14:textId="77777777" w:rsidR="000A76F2" w:rsidRPr="000A76F2" w:rsidRDefault="00583FDA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12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60C" w14:textId="77777777" w:rsidR="000A76F2" w:rsidRPr="00583FDA" w:rsidRDefault="00583FDA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0A76F2" w:rsidRPr="00583FDA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="000A76F2" w:rsidRPr="00583FDA">
        <w:rPr>
          <w:rFonts w:ascii="Consolas" w:hAnsi="Consolas" w:cs="Times New Roman"/>
          <w:color w:val="000000"/>
          <w:lang w:eastAsia="en-US"/>
        </w:rPr>
        <w:t>(</w:t>
      </w:r>
      <w:r w:rsidR="000A76F2" w:rsidRPr="00583FDA">
        <w:rPr>
          <w:rFonts w:ascii="Consolas" w:hAnsi="Consolas" w:cs="Times New Roman"/>
          <w:color w:val="A31515"/>
          <w:lang w:eastAsia="en-US"/>
        </w:rPr>
        <w:t>'answer'</w:t>
      </w:r>
      <w:r w:rsidR="000A76F2" w:rsidRPr="00583FDA">
        <w:rPr>
          <w:rFonts w:ascii="Consolas" w:hAnsi="Consolas" w:cs="Times New Roman"/>
          <w:color w:val="000000"/>
          <w:lang w:eastAsia="en-US"/>
        </w:rPr>
        <w:t>).</w:t>
      </w:r>
      <w:proofErr w:type="spellStart"/>
      <w:r w:rsidR="000A76F2" w:rsidRPr="00583FDA">
        <w:rPr>
          <w:rFonts w:ascii="Consolas" w:hAnsi="Consolas" w:cs="Times New Roman"/>
          <w:color w:val="000000"/>
          <w:lang w:eastAsia="en-US"/>
        </w:rPr>
        <w:t>innerHTML</w:t>
      </w:r>
      <w:proofErr w:type="spellEnd"/>
      <w:r w:rsidR="000A76F2" w:rsidRPr="00583FDA">
        <w:rPr>
          <w:rFonts w:ascii="Consolas" w:hAnsi="Consolas" w:cs="Times New Roman"/>
          <w:color w:val="000000"/>
          <w:lang w:eastAsia="en-US"/>
        </w:rPr>
        <w:t xml:space="preserve"> = </w:t>
      </w:r>
      <w:r w:rsidR="000A76F2" w:rsidRPr="00583FDA">
        <w:rPr>
          <w:rFonts w:ascii="Consolas" w:hAnsi="Consolas" w:cs="Times New Roman"/>
          <w:color w:val="A31515"/>
          <w:lang w:eastAsia="en-US"/>
        </w:rPr>
        <w:t>"Autumn"</w:t>
      </w:r>
      <w:r w:rsidR="000A76F2" w:rsidRPr="00583FDA">
        <w:rPr>
          <w:rFonts w:ascii="Consolas" w:hAnsi="Consolas" w:cs="Times New Roman"/>
          <w:color w:val="000000"/>
          <w:lang w:eastAsia="en-US"/>
        </w:rPr>
        <w:t xml:space="preserve"> ;</w:t>
      </w:r>
    </w:p>
    <w:p w14:paraId="4178760D" w14:textId="77777777" w:rsidR="000A76F2" w:rsidRPr="000A76F2" w:rsidRDefault="00583FDA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60E" w14:textId="77777777" w:rsidR="000A76F2" w:rsidRPr="000A76F2" w:rsidRDefault="000A76F2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0F" w14:textId="77777777" w:rsidR="000A76F2" w:rsidRPr="000A76F2" w:rsidRDefault="00583FDA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default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610" w14:textId="77777777" w:rsidR="00583FDA" w:rsidRDefault="00583FDA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0A76F2" w:rsidRPr="000A76F2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611" w14:textId="77777777" w:rsidR="000A76F2" w:rsidRPr="000A76F2" w:rsidRDefault="00583FDA" w:rsidP="00583FD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A31515"/>
          <w:sz w:val="24"/>
          <w:szCs w:val="24"/>
          <w:lang w:eastAsia="en-US"/>
        </w:rPr>
        <w:t>"Unknown Month</w:t>
      </w:r>
      <w:proofErr w:type="gramStart"/>
      <w:r w:rsidR="000A76F2" w:rsidRPr="000A76F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7612" w14:textId="77777777" w:rsidR="000A76F2" w:rsidRPr="000A76F2" w:rsidRDefault="00447A4C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A76F2"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// end of switch      </w:t>
      </w:r>
    </w:p>
    <w:p w14:paraId="41787613" w14:textId="77777777" w:rsidR="000A76F2" w:rsidRPr="000A76F2" w:rsidRDefault="00447A4C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A76F2"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0A76F2"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="000A76F2"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0A76F2"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614" w14:textId="77777777" w:rsidR="000A76F2" w:rsidRPr="000A76F2" w:rsidRDefault="00447A4C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15" w14:textId="77777777" w:rsidR="000A76F2" w:rsidRPr="000A76F2" w:rsidRDefault="000A76F2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16" w14:textId="77777777" w:rsidR="000A76F2" w:rsidRPr="000A76F2" w:rsidRDefault="00447A4C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17" w14:textId="77777777" w:rsidR="000A76F2" w:rsidRPr="000A76F2" w:rsidRDefault="000A76F2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18" w14:textId="77777777"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19" w14:textId="77777777" w:rsidR="00B21BEA" w:rsidRDefault="00B21BEA" w:rsidP="00B21BE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14:paraId="4178761A" w14:textId="77777777" w:rsidR="008A408B" w:rsidRDefault="008A408B" w:rsidP="008A408B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E8" wp14:editId="417884E9">
            <wp:extent cx="3970020" cy="24841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61B" w14:textId="77777777" w:rsidR="00B21BEA" w:rsidRDefault="00B21BEA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4178761C" w14:textId="77777777" w:rsidR="00B57205" w:rsidRDefault="00B57205" w:rsidP="00B21BEA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cond-switch</w:t>
      </w:r>
      <w:r w:rsidR="00751332">
        <w:t>-workdays</w:t>
      </w:r>
      <w:r>
        <w:t>.html</w:t>
      </w:r>
    </w:p>
    <w:p w14:paraId="4178761D" w14:textId="77777777"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61E" w14:textId="77777777"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cond-switch-workdays.html</w:t>
      </w:r>
    </w:p>
    <w:p w14:paraId="4178761F" w14:textId="77777777"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620" w14:textId="77777777"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17, 2018</w:t>
      </w:r>
    </w:p>
    <w:p w14:paraId="41787621" w14:textId="77777777"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22, 2018</w:t>
      </w:r>
    </w:p>
    <w:p w14:paraId="41787622" w14:textId="77777777"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Switch - Combined Cases</w:t>
      </w:r>
    </w:p>
    <w:p w14:paraId="41787623" w14:textId="77777777"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624" w14:textId="77777777"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AB6429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625" w14:textId="77777777"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26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27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Switch - Case Fall-through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28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629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2A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2B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2C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Switch - Case Fall-through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2D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2E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Day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(1-7): 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2F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30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Show Day Type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31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32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33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34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35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636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637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// Start with a blank</w:t>
      </w:r>
    </w:p>
    <w:p w14:paraId="41787638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639" w14:textId="77777777" w:rsid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B6429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AB6429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Pr="00AB6429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63A" w14:textId="77777777" w:rsidR="00930A2C" w:rsidRPr="00AB6429" w:rsidRDefault="00930A2C" w:rsidP="00930A2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answer 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= </w:t>
      </w:r>
      <w:proofErr w:type="spellStart"/>
      <w:proofErr w:type="gramStart"/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B6429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63B" w14:textId="77777777" w:rsidR="00930A2C" w:rsidRDefault="00930A2C" w:rsidP="00930A2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spellStart"/>
      <w:proofErr w:type="gramStart"/>
      <w:r>
        <w:rPr>
          <w:rFonts w:ascii="Consolas" w:hAnsi="Consolas" w:cs="Times New Roman"/>
          <w:color w:val="000000"/>
          <w:sz w:val="24"/>
          <w:szCs w:val="24"/>
          <w:lang w:eastAsia="en-US"/>
        </w:rPr>
        <w:t>answer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.innerHTML</w:t>
      </w:r>
      <w:proofErr w:type="spellEnd"/>
      <w:proofErr w:type="gramEnd"/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AB6429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14:paraId="4178763C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3D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switch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(x) {</w:t>
      </w:r>
    </w:p>
    <w:p w14:paraId="4178763E" w14:textId="77777777" w:rsidR="00AB6429" w:rsidRPr="00AB6429" w:rsidRDefault="00AB6429" w:rsidP="00930A2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6429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</w:t>
      </w:r>
      <w:proofErr w:type="spellStart"/>
      <w:proofErr w:type="gramStart"/>
      <w:r w:rsidR="00930A2C">
        <w:rPr>
          <w:rFonts w:ascii="Consolas" w:hAnsi="Consolas" w:cs="Times New Roman"/>
          <w:color w:val="000000"/>
          <w:sz w:val="24"/>
          <w:szCs w:val="24"/>
          <w:lang w:eastAsia="en-US"/>
        </w:rPr>
        <w:t>answer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.innerHTML</w:t>
      </w:r>
      <w:proofErr w:type="spellEnd"/>
      <w:proofErr w:type="gramEnd"/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</w:t>
      </w:r>
      <w:r w:rsidR="00930A2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6429">
        <w:rPr>
          <w:rFonts w:ascii="Consolas" w:hAnsi="Consolas" w:cs="Times New Roman"/>
          <w:color w:val="A31515"/>
          <w:sz w:val="24"/>
          <w:szCs w:val="24"/>
          <w:lang w:eastAsia="en-US"/>
        </w:rPr>
        <w:t>"Short "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 </w:t>
      </w: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// Tuesday</w:t>
      </w:r>
    </w:p>
    <w:p w14:paraId="4178763F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40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6429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</w:t>
      </w:r>
    </w:p>
    <w:p w14:paraId="41787641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6429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</w:t>
      </w:r>
    </w:p>
    <w:p w14:paraId="41787642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6429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</w:t>
      </w:r>
    </w:p>
    <w:p w14:paraId="41787643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6429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</w:t>
      </w:r>
    </w:p>
    <w:p w14:paraId="41787644" w14:textId="77777777" w:rsidR="00AB6429" w:rsidRPr="00AB6429" w:rsidRDefault="00AB6429" w:rsidP="00930A2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930A2C">
        <w:rPr>
          <w:rFonts w:ascii="Consolas" w:hAnsi="Consolas" w:cs="Times New Roman"/>
          <w:color w:val="000000"/>
          <w:sz w:val="24"/>
          <w:szCs w:val="24"/>
          <w:lang w:eastAsia="en-US"/>
        </w:rPr>
        <w:t>answer</w:t>
      </w:r>
      <w:r w:rsidRPr="00AB6429">
        <w:rPr>
          <w:rFonts w:ascii="Consolas" w:hAnsi="Consolas" w:cs="Times New Roman"/>
          <w:color w:val="000000"/>
          <w:lang w:eastAsia="en-US"/>
        </w:rPr>
        <w:t>.innerHTML</w:t>
      </w:r>
      <w:proofErr w:type="spellEnd"/>
      <w:proofErr w:type="gramEnd"/>
      <w:r w:rsidRPr="00AB6429">
        <w:rPr>
          <w:rFonts w:ascii="Consolas" w:hAnsi="Consolas" w:cs="Times New Roman"/>
          <w:color w:val="000000"/>
          <w:lang w:eastAsia="en-US"/>
        </w:rPr>
        <w:t xml:space="preserve"> += </w:t>
      </w:r>
      <w:r w:rsidRPr="00AB6429">
        <w:rPr>
          <w:rFonts w:ascii="Consolas" w:hAnsi="Consolas" w:cs="Times New Roman"/>
          <w:color w:val="A31515"/>
          <w:lang w:eastAsia="en-US"/>
        </w:rPr>
        <w:t>"Work Day"</w:t>
      </w:r>
      <w:r w:rsidRPr="00AB6429">
        <w:rPr>
          <w:rFonts w:ascii="Consolas" w:hAnsi="Consolas" w:cs="Times New Roman"/>
          <w:color w:val="000000"/>
          <w:lang w:eastAsia="en-US"/>
        </w:rPr>
        <w:t xml:space="preserve"> ;</w:t>
      </w:r>
    </w:p>
    <w:p w14:paraId="41787645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646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47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6429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</w:t>
      </w:r>
    </w:p>
    <w:p w14:paraId="41787648" w14:textId="77777777" w:rsid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6429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649" w14:textId="77777777" w:rsidR="00AB6429" w:rsidRPr="00AB6429" w:rsidRDefault="00AB6429" w:rsidP="00930A2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930A2C">
        <w:rPr>
          <w:rFonts w:ascii="Consolas" w:hAnsi="Consolas" w:cs="Times New Roman"/>
          <w:color w:val="000000"/>
          <w:sz w:val="24"/>
          <w:szCs w:val="24"/>
          <w:lang w:eastAsia="en-US"/>
        </w:rPr>
        <w:t>answer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.innerHTML</w:t>
      </w:r>
      <w:proofErr w:type="spellEnd"/>
      <w:proofErr w:type="gramEnd"/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AB6429">
        <w:rPr>
          <w:rFonts w:ascii="Consolas" w:hAnsi="Consolas" w:cs="Times New Roman"/>
          <w:color w:val="A31515"/>
          <w:sz w:val="24"/>
          <w:szCs w:val="24"/>
          <w:lang w:eastAsia="en-US"/>
        </w:rPr>
        <w:t>"No work today"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14:paraId="4178764A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64B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default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14:paraId="4178764C" w14:textId="77777777" w:rsidR="00AB6429" w:rsidRPr="00AB6429" w:rsidRDefault="00AB6429" w:rsidP="00930A2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930A2C">
        <w:rPr>
          <w:rFonts w:ascii="Consolas" w:hAnsi="Consolas" w:cs="Times New Roman"/>
          <w:color w:val="000000"/>
          <w:sz w:val="24"/>
          <w:szCs w:val="24"/>
          <w:lang w:eastAsia="en-US"/>
        </w:rPr>
        <w:t>answer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.innerHTML</w:t>
      </w:r>
      <w:proofErr w:type="spellEnd"/>
      <w:proofErr w:type="gramEnd"/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AB6429">
        <w:rPr>
          <w:rFonts w:ascii="Consolas" w:hAnsi="Consolas" w:cs="Times New Roman"/>
          <w:color w:val="A31515"/>
          <w:sz w:val="24"/>
          <w:szCs w:val="24"/>
          <w:lang w:eastAsia="en-US"/>
        </w:rPr>
        <w:t>"Unknown Day"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14:paraId="4178764D" w14:textId="77777777" w:rsidR="00930A2C" w:rsidRPr="00AB6429" w:rsidRDefault="00930A2C" w:rsidP="00930A2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64E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// end of switch</w:t>
      </w:r>
    </w:p>
    <w:p w14:paraId="4178764F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650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51" w14:textId="77777777"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52" w14:textId="77777777"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53" w14:textId="77777777"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54" w14:textId="77777777" w:rsidR="00A509E9" w:rsidRDefault="00A509E9" w:rsidP="00A509E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14:paraId="41787655" w14:textId="77777777" w:rsidR="00751332" w:rsidRDefault="00751332" w:rsidP="00751332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EA" wp14:editId="417884EB">
            <wp:extent cx="3970020" cy="24841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656" w14:textId="77777777" w:rsidR="000B2C17" w:rsidRDefault="000B2C17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</w:p>
    <w:p w14:paraId="41787657" w14:textId="77777777" w:rsidR="00FD1A61" w:rsidRDefault="00FD1A61" w:rsidP="00FD1A61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  <w:sectPr w:rsidR="00FD1A61" w:rsidSect="008131A3">
          <w:headerReference w:type="default" r:id="rId74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AE3FA2" w:rsidRPr="00AE3FA2" w14:paraId="4178765A" w14:textId="77777777" w:rsidTr="000B2C17">
        <w:tc>
          <w:tcPr>
            <w:tcW w:w="4981" w:type="dxa"/>
            <w:tcBorders>
              <w:top w:val="nil"/>
            </w:tcBorders>
          </w:tcPr>
          <w:p w14:paraId="41787658" w14:textId="77777777" w:rsidR="00AE3FA2" w:rsidRPr="00AE3FA2" w:rsidRDefault="00AE3FA2" w:rsidP="00AE3FA2">
            <w:pPr>
              <w:bidi w:val="0"/>
              <w:rPr>
                <w:b/>
                <w:bCs/>
                <w:sz w:val="40"/>
                <w:szCs w:val="40"/>
              </w:rPr>
            </w:pPr>
            <w:r w:rsidRPr="00AE3FA2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</w:rPr>
              <w:t>8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</w:rPr>
              <w:t>-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</w:rPr>
              <w:t>Popups</w:t>
            </w:r>
          </w:p>
        </w:tc>
        <w:tc>
          <w:tcPr>
            <w:tcW w:w="4981" w:type="dxa"/>
            <w:tcBorders>
              <w:top w:val="nil"/>
            </w:tcBorders>
          </w:tcPr>
          <w:p w14:paraId="41787659" w14:textId="77777777" w:rsidR="00AE3FA2" w:rsidRPr="00AE3FA2" w:rsidRDefault="00AE3FA2" w:rsidP="00AE3FA2">
            <w:pPr>
              <w:rPr>
                <w:b/>
                <w:bCs/>
                <w:sz w:val="40"/>
                <w:szCs w:val="40"/>
                <w:rtl/>
              </w:rPr>
            </w:pPr>
            <w:bookmarkStart w:id="19" w:name="_Hlk12356238"/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8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חלונות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קופצים</w:t>
            </w:r>
            <w:bookmarkEnd w:id="19"/>
          </w:p>
        </w:tc>
      </w:tr>
    </w:tbl>
    <w:p w14:paraId="4178765B" w14:textId="77777777" w:rsidR="009C5B92" w:rsidRDefault="009C5B92" w:rsidP="006D60BD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6D60BD">
        <w:t>popups-confirm</w:t>
      </w:r>
      <w:r>
        <w:t>.html</w:t>
      </w:r>
    </w:p>
    <w:p w14:paraId="4178765C" w14:textId="77777777"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65D" w14:textId="77777777"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>Filename: popups-confirm.html</w:t>
      </w:r>
    </w:p>
    <w:p w14:paraId="4178765E" w14:textId="77777777"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65F" w14:textId="77777777"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18, 2018</w:t>
      </w:r>
    </w:p>
    <w:p w14:paraId="41787660" w14:textId="77777777"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18, 2018</w:t>
      </w:r>
    </w:p>
    <w:p w14:paraId="41787661" w14:textId="77777777"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of Confirm Popup</w:t>
      </w:r>
    </w:p>
    <w:p w14:paraId="41787662" w14:textId="77777777"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663" w14:textId="77777777"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7C3734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7C3734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664" w14:textId="77777777"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7C3734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65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66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Use of Confirm Popup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67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C3734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668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69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6A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6B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Use of Confirm Popup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6C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6D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C373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C3734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Click Me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6E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6F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C373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70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71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72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673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674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7C3734">
        <w:rPr>
          <w:rFonts w:ascii="Consolas" w:hAnsi="Consolas" w:cs="Times New Roman"/>
          <w:color w:val="000000"/>
          <w:lang w:eastAsia="en-US"/>
        </w:rPr>
        <w:t xml:space="preserve">result = </w:t>
      </w:r>
      <w:proofErr w:type="spellStart"/>
      <w:proofErr w:type="gramStart"/>
      <w:r w:rsidRPr="007C3734">
        <w:rPr>
          <w:rFonts w:ascii="Consolas" w:hAnsi="Consolas" w:cs="Times New Roman"/>
          <w:color w:val="000000"/>
          <w:lang w:eastAsia="en-US"/>
        </w:rPr>
        <w:t>window.confirm</w:t>
      </w:r>
      <w:proofErr w:type="spellEnd"/>
      <w:proofErr w:type="gramEnd"/>
      <w:r w:rsidRPr="007C3734">
        <w:rPr>
          <w:rFonts w:ascii="Consolas" w:hAnsi="Consolas" w:cs="Times New Roman"/>
          <w:color w:val="000000"/>
          <w:lang w:eastAsia="en-US"/>
        </w:rPr>
        <w:t>(</w:t>
      </w:r>
      <w:r w:rsidRPr="007C3734">
        <w:rPr>
          <w:rFonts w:ascii="Consolas" w:hAnsi="Consolas" w:cs="Times New Roman"/>
          <w:color w:val="A31515"/>
          <w:lang w:eastAsia="en-US"/>
        </w:rPr>
        <w:t>"Do you want to learn more JavaScript?"</w:t>
      </w:r>
      <w:r w:rsidRPr="007C3734">
        <w:rPr>
          <w:rFonts w:ascii="Consolas" w:hAnsi="Consolas" w:cs="Times New Roman"/>
          <w:color w:val="000000"/>
          <w:lang w:eastAsia="en-US"/>
        </w:rPr>
        <w:t>);</w:t>
      </w:r>
    </w:p>
    <w:p w14:paraId="41787675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(result == </w:t>
      </w:r>
      <w:r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true</w:t>
      </w:r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676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spellStart"/>
      <w:proofErr w:type="gramStart"/>
      <w:r w:rsidRPr="007C3734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Pr="007C3734">
        <w:rPr>
          <w:rFonts w:ascii="Consolas" w:hAnsi="Consolas" w:cs="Times New Roman"/>
          <w:color w:val="000000"/>
          <w:lang w:eastAsia="en-US"/>
        </w:rPr>
        <w:t>(</w:t>
      </w:r>
      <w:r w:rsidRPr="007C3734">
        <w:rPr>
          <w:rFonts w:ascii="Consolas" w:hAnsi="Consolas" w:cs="Times New Roman"/>
          <w:color w:val="A31515"/>
          <w:lang w:eastAsia="en-US"/>
        </w:rPr>
        <w:t>'answer'</w:t>
      </w:r>
      <w:r w:rsidRPr="007C3734">
        <w:rPr>
          <w:rFonts w:ascii="Consolas" w:hAnsi="Consolas" w:cs="Times New Roman"/>
          <w:color w:val="000000"/>
          <w:lang w:eastAsia="en-US"/>
        </w:rPr>
        <w:t>).</w:t>
      </w:r>
      <w:proofErr w:type="spellStart"/>
      <w:r w:rsidRPr="007C3734">
        <w:rPr>
          <w:rFonts w:ascii="Consolas" w:hAnsi="Consolas" w:cs="Times New Roman"/>
          <w:color w:val="000000"/>
          <w:lang w:eastAsia="en-US"/>
        </w:rPr>
        <w:t>innerHTML</w:t>
      </w:r>
      <w:proofErr w:type="spellEnd"/>
      <w:r w:rsidRPr="007C3734">
        <w:rPr>
          <w:rFonts w:ascii="Consolas" w:hAnsi="Consolas" w:cs="Times New Roman"/>
          <w:color w:val="000000"/>
          <w:lang w:eastAsia="en-US"/>
        </w:rPr>
        <w:t xml:space="preserve"> = </w:t>
      </w:r>
      <w:r w:rsidRPr="007C3734">
        <w:rPr>
          <w:rFonts w:ascii="Consolas" w:hAnsi="Consolas" w:cs="Times New Roman"/>
          <w:color w:val="A31515"/>
          <w:lang w:eastAsia="en-US"/>
        </w:rPr>
        <w:t>"Good choice."</w:t>
      </w:r>
      <w:r w:rsidRPr="007C3734">
        <w:rPr>
          <w:rFonts w:ascii="Consolas" w:hAnsi="Consolas" w:cs="Times New Roman"/>
          <w:color w:val="000000"/>
          <w:lang w:eastAsia="en-US"/>
        </w:rPr>
        <w:t>;</w:t>
      </w:r>
    </w:p>
    <w:p w14:paraId="41787677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14:paraId="41787678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spellStart"/>
      <w:proofErr w:type="gramStart"/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7C3734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7C3734">
        <w:rPr>
          <w:rFonts w:ascii="Consolas" w:hAnsi="Consolas" w:cs="Times New Roman"/>
          <w:color w:val="A31515"/>
          <w:sz w:val="24"/>
          <w:szCs w:val="24"/>
          <w:lang w:eastAsia="en-US"/>
        </w:rPr>
        <w:t>"Why not?"</w:t>
      </w:r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679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67A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7B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7C" w14:textId="77777777"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7D" w14:textId="77777777"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7E" w14:textId="77777777" w:rsidR="009C5B92" w:rsidRDefault="009C5B92" w:rsidP="009C5B92">
      <w:pPr>
        <w:shd w:val="clear" w:color="auto" w:fill="FFFFFF"/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EC" wp14:editId="417884ED">
            <wp:extent cx="3970020" cy="23926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67F" w14:textId="77777777" w:rsidR="005921B4" w:rsidRDefault="005921B4" w:rsidP="005921B4">
      <w:pPr>
        <w:shd w:val="clear" w:color="auto" w:fill="FFFFFF"/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680" w14:textId="77777777" w:rsidR="009C5B92" w:rsidRDefault="009C5B92" w:rsidP="009C5B92">
      <w:pPr>
        <w:shd w:val="clear" w:color="auto" w:fill="FFFFFF"/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417884EE" wp14:editId="417884EF">
            <wp:extent cx="3970020" cy="23926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681" w14:textId="77777777" w:rsidR="00366104" w:rsidRDefault="00366104" w:rsidP="00366104">
      <w:pPr>
        <w:shd w:val="clear" w:color="auto" w:fill="FFFFFF"/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682" w14:textId="77777777" w:rsidR="009C5B92" w:rsidRDefault="009C5B92" w:rsidP="009C5B92">
      <w:pPr>
        <w:shd w:val="clear" w:color="auto" w:fill="FFFFFF"/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417884F0" wp14:editId="417884F1">
            <wp:extent cx="3970020" cy="23926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683" w14:textId="77777777" w:rsidR="009C5B92" w:rsidRDefault="009C5B92" w:rsidP="009C5B92">
      <w:pPr>
        <w:shd w:val="clear" w:color="auto" w:fill="FFFFFF"/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684" w14:textId="77777777" w:rsidR="006D60BD" w:rsidRDefault="006D60BD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  <w:br w:type="page"/>
      </w:r>
    </w:p>
    <w:p w14:paraId="41787685" w14:textId="77777777" w:rsidR="006D60BD" w:rsidRDefault="006D60BD" w:rsidP="00823292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823292">
        <w:t>popups-prompt</w:t>
      </w:r>
      <w:r>
        <w:t>.html</w:t>
      </w:r>
    </w:p>
    <w:p w14:paraId="41787686" w14:textId="77777777"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687" w14:textId="77777777"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008000"/>
          <w:sz w:val="24"/>
          <w:szCs w:val="24"/>
          <w:lang w:eastAsia="en-US"/>
        </w:rPr>
        <w:t>Filename: popups-prompt.html</w:t>
      </w:r>
    </w:p>
    <w:p w14:paraId="41787688" w14:textId="77777777"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689" w14:textId="77777777"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18, 2018</w:t>
      </w:r>
    </w:p>
    <w:p w14:paraId="4178768A" w14:textId="77777777"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18, 2018</w:t>
      </w:r>
    </w:p>
    <w:p w14:paraId="4178768B" w14:textId="77777777"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of Prompt Popup</w:t>
      </w:r>
    </w:p>
    <w:p w14:paraId="4178768C" w14:textId="77777777"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68D" w14:textId="77777777"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267FB2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267FB2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68E" w14:textId="77777777"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267FB2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67FB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267FB2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267FB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8F" w14:textId="77777777" w:rsidR="00267FB2" w:rsidRPr="00267FB2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90" w14:textId="77777777" w:rsidR="00267FB2" w:rsidRPr="00267FB2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Use of Prompt Popup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91" w14:textId="77777777" w:rsidR="00267FB2" w:rsidRPr="00267FB2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67FB2" w:rsidRPr="00267FB2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67FB2" w:rsidRPr="00267FB2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692" w14:textId="77777777" w:rsidR="00267FB2" w:rsidRPr="00267FB2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93" w14:textId="77777777" w:rsidR="00267FB2" w:rsidRPr="00267FB2" w:rsidRDefault="00267FB2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94" w14:textId="77777777" w:rsidR="00267FB2" w:rsidRPr="00267FB2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95" w14:textId="77777777" w:rsidR="00267FB2" w:rsidRPr="00267FB2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Use of Prompt Popup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96" w14:textId="77777777" w:rsidR="00267FB2" w:rsidRPr="00267FB2" w:rsidRDefault="00267FB2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97" w14:textId="77777777" w:rsidR="00267FB2" w:rsidRPr="00267FB2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98" w14:textId="77777777" w:rsidR="00267FB2" w:rsidRPr="00267FB2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name = </w:t>
      </w:r>
      <w:proofErr w:type="spellStart"/>
      <w:proofErr w:type="gramStart"/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window.prompt</w:t>
      </w:r>
      <w:proofErr w:type="spellEnd"/>
      <w:proofErr w:type="gramEnd"/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r w:rsidR="00267FB2" w:rsidRPr="00267FB2">
        <w:rPr>
          <w:rFonts w:ascii="Consolas" w:hAnsi="Consolas" w:cs="Times New Roman"/>
          <w:color w:val="A31515"/>
          <w:sz w:val="24"/>
          <w:szCs w:val="24"/>
          <w:lang w:eastAsia="en-US"/>
        </w:rPr>
        <w:t>"What is your name?"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267FB2" w:rsidRPr="00267FB2">
        <w:rPr>
          <w:rFonts w:ascii="Consolas" w:hAnsi="Consolas" w:cs="Times New Roman"/>
          <w:color w:val="A31515"/>
          <w:sz w:val="24"/>
          <w:szCs w:val="24"/>
          <w:lang w:eastAsia="en-US"/>
        </w:rPr>
        <w:t>"Superman"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699" w14:textId="77777777" w:rsidR="00267FB2" w:rsidRPr="00267FB2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67FB2" w:rsidRPr="00267FB2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((name == </w:t>
      </w:r>
      <w:r w:rsidR="00267FB2" w:rsidRPr="00267FB2">
        <w:rPr>
          <w:rFonts w:ascii="Consolas" w:hAnsi="Consolas" w:cs="Times New Roman"/>
          <w:color w:val="0000FF"/>
          <w:sz w:val="24"/>
          <w:szCs w:val="24"/>
          <w:lang w:eastAsia="en-US"/>
        </w:rPr>
        <w:t>null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|| (name == </w:t>
      </w:r>
      <w:r w:rsidR="00267FB2" w:rsidRPr="00267FB2">
        <w:rPr>
          <w:rFonts w:ascii="Consolas" w:hAnsi="Consolas" w:cs="Times New Roman"/>
          <w:color w:val="A31515"/>
          <w:sz w:val="24"/>
          <w:szCs w:val="24"/>
          <w:lang w:eastAsia="en-US"/>
        </w:rPr>
        <w:t>"null"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|| (name == </w:t>
      </w:r>
      <w:r w:rsidR="00267FB2" w:rsidRPr="00267FB2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))</w:t>
      </w:r>
    </w:p>
    <w:p w14:paraId="4178769A" w14:textId="77777777" w:rsidR="00267FB2" w:rsidRPr="00267FB2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267FB2" w:rsidRPr="00267FB2">
        <w:rPr>
          <w:rFonts w:ascii="Consolas" w:hAnsi="Consolas" w:cs="Times New Roman"/>
          <w:color w:val="A31515"/>
          <w:sz w:val="24"/>
          <w:szCs w:val="24"/>
          <w:lang w:eastAsia="en-US"/>
        </w:rPr>
        <w:t>"User Cancelled"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69B" w14:textId="77777777" w:rsidR="00267FB2" w:rsidRPr="00267FB2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267FB2" w:rsidRPr="00267FB2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  </w:t>
      </w:r>
    </w:p>
    <w:p w14:paraId="4178769C" w14:textId="77777777" w:rsidR="00267FB2" w:rsidRPr="00267FB2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267FB2" w:rsidRPr="00267FB2">
        <w:rPr>
          <w:rFonts w:ascii="Consolas" w:hAnsi="Consolas" w:cs="Times New Roman"/>
          <w:color w:val="A31515"/>
          <w:sz w:val="24"/>
          <w:szCs w:val="24"/>
          <w:lang w:eastAsia="en-US"/>
        </w:rPr>
        <w:t>"Hello "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name);</w:t>
      </w:r>
    </w:p>
    <w:p w14:paraId="4178769D" w14:textId="77777777" w:rsidR="00267FB2" w:rsidRPr="00267FB2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9E" w14:textId="77777777" w:rsidR="00267FB2" w:rsidRPr="00267FB2" w:rsidRDefault="00267FB2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9F" w14:textId="77777777" w:rsidR="00267FB2" w:rsidRPr="00267FB2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A0" w14:textId="77777777" w:rsidR="00267FB2" w:rsidRPr="00267FB2" w:rsidRDefault="00267FB2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A1" w14:textId="77777777" w:rsidR="00823292" w:rsidRDefault="00823292" w:rsidP="00823292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6A2" w14:textId="77777777" w:rsidR="00823292" w:rsidRDefault="00823292" w:rsidP="00823292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417884F2" wp14:editId="417884F3">
            <wp:extent cx="3970020" cy="23926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6A3" w14:textId="77777777" w:rsidR="00823292" w:rsidRDefault="00823292" w:rsidP="00823292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F4" wp14:editId="417884F5">
            <wp:extent cx="3970020" cy="23926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6A4" w14:textId="77777777" w:rsidR="00366104" w:rsidRPr="00823292" w:rsidRDefault="00366104" w:rsidP="0036610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6A5" w14:textId="77777777" w:rsidR="00751332" w:rsidRDefault="00823292" w:rsidP="00751332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F6" wp14:editId="417884F7">
            <wp:extent cx="3970020" cy="23926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6A6" w14:textId="77777777" w:rsidR="00974CFC" w:rsidRDefault="00974CFC" w:rsidP="00974CFC">
      <w:pPr>
        <w:bidi w:val="0"/>
      </w:pPr>
    </w:p>
    <w:p w14:paraId="417876A7" w14:textId="77777777" w:rsidR="00974CFC" w:rsidRDefault="00974CFC" w:rsidP="00056AE7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popups-pr</w:t>
      </w:r>
      <w:r w:rsidR="00056AE7">
        <w:t>in</w:t>
      </w:r>
      <w:r>
        <w:t>t.html</w:t>
      </w:r>
    </w:p>
    <w:p w14:paraId="417876A8" w14:textId="77777777"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6A9" w14:textId="77777777"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>Filename: popups-print.html</w:t>
      </w:r>
    </w:p>
    <w:p w14:paraId="417876AA" w14:textId="77777777"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6AB" w14:textId="77777777"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18, 2018</w:t>
      </w:r>
    </w:p>
    <w:p w14:paraId="417876AC" w14:textId="77777777"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18, 2018</w:t>
      </w:r>
    </w:p>
    <w:p w14:paraId="417876AD" w14:textId="77777777"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Print</w:t>
      </w:r>
    </w:p>
    <w:p w14:paraId="417876AE" w14:textId="77777777"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6AF" w14:textId="77777777"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B21756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21756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6B0" w14:textId="77777777"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B21756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2175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B21756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B2175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B1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B2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Print Page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B3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21756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21756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6B4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B5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B6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B7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Print Page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B8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21756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21756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Some </w:t>
      </w:r>
      <w:proofErr w:type="gramStart"/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text.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gramEnd"/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/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B9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21756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21756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21756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2175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B21756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B21756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B21756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Print Page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BA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BB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BC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B21756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6BD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6BE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spellStart"/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window.</w:t>
      </w:r>
      <w:proofErr w:type="gramStart"/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print</w:t>
      </w:r>
      <w:proofErr w:type="spellEnd"/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6BF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6C0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C1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C2" w14:textId="77777777"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C3" w14:textId="77777777"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C4" w14:textId="77777777" w:rsidR="00823292" w:rsidRDefault="00823292" w:rsidP="00823292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14:paraId="417876C5" w14:textId="77777777" w:rsidR="00974CFC" w:rsidRDefault="00974CFC" w:rsidP="00974CFC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F8" wp14:editId="417884F9">
            <wp:extent cx="3970020" cy="23926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6C6" w14:textId="77777777" w:rsidR="00366104" w:rsidRDefault="00366104" w:rsidP="00366104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14:paraId="417876C7" w14:textId="77777777" w:rsidR="00974CFC" w:rsidRDefault="00974CFC" w:rsidP="00974CFC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4FA" wp14:editId="417884FB">
            <wp:extent cx="4404360" cy="31318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6C8" w14:textId="77777777" w:rsidR="000B2C17" w:rsidRDefault="000B2C17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  <w:sectPr w:rsidR="000B2C17" w:rsidSect="008131A3">
          <w:headerReference w:type="default" r:id="rId83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AE3FA2" w14:paraId="417876CB" w14:textId="77777777" w:rsidTr="00E82849">
        <w:tc>
          <w:tcPr>
            <w:tcW w:w="4981" w:type="dxa"/>
          </w:tcPr>
          <w:p w14:paraId="417876C9" w14:textId="77777777" w:rsidR="00AE3FA2" w:rsidRPr="00AE3FA2" w:rsidRDefault="00AE3FA2" w:rsidP="00AE3FA2">
            <w:pPr>
              <w:bidi w:val="0"/>
              <w:rPr>
                <w:b/>
                <w:bCs/>
                <w:sz w:val="36"/>
                <w:szCs w:val="36"/>
              </w:rPr>
            </w:pPr>
            <w:r w:rsidRPr="00AE3FA2">
              <w:rPr>
                <w:b/>
                <w:bCs/>
                <w:sz w:val="36"/>
                <w:szCs w:val="36"/>
              </w:rPr>
              <w:lastRenderedPageBreak/>
              <w:t>Chapter</w:t>
            </w:r>
            <w:r w:rsidR="00CD3537">
              <w:rPr>
                <w:b/>
                <w:bCs/>
                <w:sz w:val="36"/>
                <w:szCs w:val="36"/>
              </w:rPr>
              <w:t xml:space="preserve"> </w:t>
            </w:r>
            <w:r w:rsidRPr="00AE3FA2">
              <w:rPr>
                <w:b/>
                <w:bCs/>
                <w:sz w:val="36"/>
                <w:szCs w:val="36"/>
              </w:rPr>
              <w:t>9</w:t>
            </w:r>
            <w:r w:rsidR="00CD3537">
              <w:rPr>
                <w:b/>
                <w:bCs/>
                <w:sz w:val="36"/>
                <w:szCs w:val="36"/>
              </w:rPr>
              <w:t xml:space="preserve"> </w:t>
            </w:r>
            <w:r w:rsidRPr="00AE3FA2">
              <w:rPr>
                <w:b/>
                <w:bCs/>
                <w:sz w:val="36"/>
                <w:szCs w:val="36"/>
              </w:rPr>
              <w:t>-</w:t>
            </w:r>
            <w:r w:rsidR="00CD3537">
              <w:rPr>
                <w:b/>
                <w:bCs/>
                <w:sz w:val="36"/>
                <w:szCs w:val="36"/>
              </w:rPr>
              <w:t xml:space="preserve"> </w:t>
            </w:r>
            <w:r w:rsidRPr="00AE3FA2">
              <w:rPr>
                <w:b/>
                <w:bCs/>
                <w:sz w:val="36"/>
                <w:szCs w:val="36"/>
              </w:rPr>
              <w:t>Random</w:t>
            </w:r>
            <w:r w:rsidR="00CD3537">
              <w:rPr>
                <w:b/>
                <w:bCs/>
                <w:sz w:val="36"/>
                <w:szCs w:val="36"/>
              </w:rPr>
              <w:t xml:space="preserve"> </w:t>
            </w:r>
            <w:r w:rsidRPr="00AE3FA2">
              <w:rPr>
                <w:b/>
                <w:bCs/>
                <w:sz w:val="36"/>
                <w:szCs w:val="36"/>
              </w:rPr>
              <w:t>Numbers</w:t>
            </w:r>
          </w:p>
        </w:tc>
        <w:tc>
          <w:tcPr>
            <w:tcW w:w="4981" w:type="dxa"/>
          </w:tcPr>
          <w:p w14:paraId="417876CA" w14:textId="77777777" w:rsidR="00AE3FA2" w:rsidRPr="00AE3FA2" w:rsidRDefault="00AE3FA2" w:rsidP="00AE3FA2">
            <w:pPr>
              <w:rPr>
                <w:b/>
                <w:bCs/>
                <w:sz w:val="36"/>
                <w:szCs w:val="36"/>
                <w:rtl/>
              </w:rPr>
            </w:pPr>
            <w:r w:rsidRPr="00AE3FA2">
              <w:rPr>
                <w:rFonts w:hint="cs"/>
                <w:b/>
                <w:bCs/>
                <w:sz w:val="36"/>
                <w:szCs w:val="36"/>
                <w:rtl/>
              </w:rPr>
              <w:t>פרק</w:t>
            </w:r>
            <w:r w:rsidR="00CD3537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>9</w:t>
            </w:r>
            <w:r w:rsidR="00CD3537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Pr="00AE3FA2">
              <w:rPr>
                <w:b/>
                <w:bCs/>
                <w:sz w:val="36"/>
                <w:szCs w:val="36"/>
                <w:rtl/>
              </w:rPr>
              <w:t>–</w:t>
            </w:r>
            <w:r w:rsidR="00CD3537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Pr="00AE3FA2">
              <w:rPr>
                <w:rFonts w:hint="cs"/>
                <w:b/>
                <w:bCs/>
                <w:sz w:val="36"/>
                <w:szCs w:val="36"/>
                <w:rtl/>
              </w:rPr>
              <w:t>מספרים</w:t>
            </w:r>
            <w:r w:rsidR="00CD3537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Pr="00AE3FA2">
              <w:rPr>
                <w:rFonts w:hint="cs"/>
                <w:b/>
                <w:bCs/>
                <w:sz w:val="36"/>
                <w:szCs w:val="36"/>
                <w:rtl/>
              </w:rPr>
              <w:t>רנדומליים</w:t>
            </w:r>
          </w:p>
        </w:tc>
      </w:tr>
    </w:tbl>
    <w:p w14:paraId="417876CC" w14:textId="77777777" w:rsidR="005214CA" w:rsidRDefault="005214CA" w:rsidP="007867B4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7867B4">
        <w:t>random-1-to-max</w:t>
      </w:r>
      <w:r>
        <w:t>.html</w:t>
      </w:r>
    </w:p>
    <w:p w14:paraId="417876CD" w14:textId="77777777"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6CE" w14:textId="77777777"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Filename: random-1-to-max.html</w:t>
      </w:r>
    </w:p>
    <w:p w14:paraId="417876CF" w14:textId="77777777"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6D0" w14:textId="77777777"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18, 2018</w:t>
      </w:r>
    </w:p>
    <w:p w14:paraId="417876D1" w14:textId="77777777"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18, 2018</w:t>
      </w:r>
    </w:p>
    <w:p w14:paraId="417876D2" w14:textId="77777777"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Pick Random Number from 1 to Maximum</w:t>
      </w:r>
    </w:p>
    <w:p w14:paraId="417876D3" w14:textId="77777777"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6D4" w14:textId="77777777"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612CC2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6D5" w14:textId="77777777"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D6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D7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Pick Random Number from 1 to Maximum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D8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6D9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DA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DB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DC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Pick Random Number from 1 to Maximum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DD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DE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Maximum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maxinput</w:t>
      </w:r>
      <w:proofErr w:type="spellEnd"/>
      <w:r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"10"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DF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E0" w14:textId="77777777" w:rsid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E1" w14:textId="77777777" w:rsid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Pick Random Number</w:t>
      </w:r>
    </w:p>
    <w:p w14:paraId="417876E2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E3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E4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E5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E6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E7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6E8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6E9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max = </w:t>
      </w:r>
      <w:proofErr w:type="spellStart"/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612CC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612CC2">
        <w:rPr>
          <w:rFonts w:ascii="Consolas" w:hAnsi="Consolas" w:cs="Times New Roman"/>
          <w:color w:val="A31515"/>
          <w:sz w:val="24"/>
          <w:szCs w:val="24"/>
          <w:lang w:eastAsia="en-US"/>
        </w:rPr>
        <w:t>maxinput</w:t>
      </w:r>
      <w:proofErr w:type="spellEnd"/>
      <w:r w:rsidRPr="00612CC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6EA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 = </w:t>
      </w:r>
      <w:proofErr w:type="spellStart"/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max) + </w:t>
      </w:r>
      <w:r w:rsidRPr="00612CC2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6EB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EC" w14:textId="77777777" w:rsid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spellStart"/>
      <w:proofErr w:type="gramStart"/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612CC2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6ED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A31515"/>
          <w:sz w:val="24"/>
          <w:szCs w:val="24"/>
          <w:lang w:eastAsia="en-US"/>
        </w:rPr>
        <w:t>"Random number is "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r;</w:t>
      </w:r>
    </w:p>
    <w:p w14:paraId="417876EE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6EF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F0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6F1" w14:textId="77777777"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F2" w14:textId="77777777"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6F3" w14:textId="77777777" w:rsidR="00BC7402" w:rsidRPr="00480399" w:rsidRDefault="00BC7402" w:rsidP="0048039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14:paraId="417876F4" w14:textId="77777777" w:rsidR="00366104" w:rsidRDefault="00366104" w:rsidP="0036610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17884FC" wp14:editId="417884FD">
            <wp:extent cx="4335780" cy="2895600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6F5" w14:textId="77777777" w:rsidR="00366104" w:rsidRPr="00BC7402" w:rsidRDefault="00366104" w:rsidP="0036610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6F6" w14:textId="77777777" w:rsidR="00366104" w:rsidRDefault="00366104" w:rsidP="00E86C45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random-</w:t>
      </w:r>
      <w:r w:rsidR="00473862">
        <w:t>range</w:t>
      </w:r>
      <w:r>
        <w:t>.html</w:t>
      </w:r>
    </w:p>
    <w:p w14:paraId="417876F7" w14:textId="77777777"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6F8" w14:textId="77777777"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>Filename: random-range.html</w:t>
      </w:r>
    </w:p>
    <w:p w14:paraId="417876F9" w14:textId="77777777"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6FA" w14:textId="77777777"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18, 2018</w:t>
      </w:r>
    </w:p>
    <w:p w14:paraId="417876FB" w14:textId="77777777"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25, 2018</w:t>
      </w:r>
    </w:p>
    <w:p w14:paraId="417876FC" w14:textId="77777777"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Pick Random Number from Range</w:t>
      </w:r>
    </w:p>
    <w:p w14:paraId="417876FD" w14:textId="77777777"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6FE" w14:textId="77777777"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6C2E04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6FF" w14:textId="77777777"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00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01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Pick Random Number from Range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02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703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04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05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06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Pick Random Number from Range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07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08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Minimum: 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mininput</w:t>
      </w:r>
      <w:proofErr w:type="spellEnd"/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09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0A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Maximum: 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maxinput</w:t>
      </w:r>
      <w:proofErr w:type="spellEnd"/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0B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0C" w14:textId="77777777" w:rsid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0D" w14:textId="77777777" w:rsid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Pick Random Number</w:t>
      </w:r>
    </w:p>
    <w:p w14:paraId="4178770E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0F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10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11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12" w14:textId="77777777" w:rsidR="006C2E04" w:rsidRDefault="006C2E04">
      <w:pPr>
        <w:suppressAutoHyphens w:val="0"/>
        <w:bidi w:val="0"/>
        <w:spacing w:after="0" w:line="240" w:lineRule="auto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br w:type="page"/>
      </w:r>
    </w:p>
    <w:p w14:paraId="41787713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14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715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716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Pr="006C2E04">
        <w:rPr>
          <w:rFonts w:ascii="Consolas" w:hAnsi="Consolas" w:cs="Times New Roman"/>
          <w:color w:val="000000"/>
          <w:lang w:eastAsia="en-US"/>
        </w:rPr>
        <w:t xml:space="preserve">min = </w:t>
      </w:r>
      <w:proofErr w:type="spellStart"/>
      <w:r w:rsidRPr="006C2E04">
        <w:rPr>
          <w:rFonts w:ascii="Consolas" w:hAnsi="Consolas" w:cs="Times New Roman"/>
          <w:color w:val="000000"/>
          <w:lang w:eastAsia="en-US"/>
        </w:rPr>
        <w:t>parseInt</w:t>
      </w:r>
      <w:proofErr w:type="spellEnd"/>
      <w:r w:rsidRPr="006C2E04">
        <w:rPr>
          <w:rFonts w:ascii="Consolas" w:hAnsi="Consolas" w:cs="Times New Roman"/>
          <w:color w:val="000000"/>
          <w:lang w:eastAsia="en-US"/>
        </w:rPr>
        <w:t>(</w:t>
      </w:r>
      <w:proofErr w:type="spellStart"/>
      <w:proofErr w:type="gramStart"/>
      <w:r w:rsidRPr="006C2E04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Pr="006C2E04">
        <w:rPr>
          <w:rFonts w:ascii="Consolas" w:hAnsi="Consolas" w:cs="Times New Roman"/>
          <w:color w:val="000000"/>
          <w:lang w:eastAsia="en-US"/>
        </w:rPr>
        <w:t>(</w:t>
      </w:r>
      <w:r w:rsidRPr="006C2E04">
        <w:rPr>
          <w:rFonts w:ascii="Consolas" w:hAnsi="Consolas" w:cs="Times New Roman"/>
          <w:color w:val="A31515"/>
          <w:lang w:eastAsia="en-US"/>
        </w:rPr>
        <w:t>"</w:t>
      </w:r>
      <w:proofErr w:type="spellStart"/>
      <w:r w:rsidRPr="006C2E04">
        <w:rPr>
          <w:rFonts w:ascii="Consolas" w:hAnsi="Consolas" w:cs="Times New Roman"/>
          <w:color w:val="A31515"/>
          <w:lang w:eastAsia="en-US"/>
        </w:rPr>
        <w:t>mininput</w:t>
      </w:r>
      <w:proofErr w:type="spellEnd"/>
      <w:r w:rsidRPr="006C2E04">
        <w:rPr>
          <w:rFonts w:ascii="Consolas" w:hAnsi="Consolas" w:cs="Times New Roman"/>
          <w:color w:val="A31515"/>
          <w:lang w:eastAsia="en-US"/>
        </w:rPr>
        <w:t>"</w:t>
      </w:r>
      <w:r w:rsidRPr="006C2E04">
        <w:rPr>
          <w:rFonts w:ascii="Consolas" w:hAnsi="Consolas" w:cs="Times New Roman"/>
          <w:color w:val="000000"/>
          <w:lang w:eastAsia="en-US"/>
        </w:rPr>
        <w:t>).value);</w:t>
      </w:r>
    </w:p>
    <w:p w14:paraId="41787717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 w:rsidRPr="006C2E04">
        <w:rPr>
          <w:rFonts w:ascii="Consolas" w:hAnsi="Consolas" w:cs="Times New Roman"/>
          <w:color w:val="008000"/>
          <w:lang w:eastAsia="en-US"/>
        </w:rPr>
        <w:tab/>
      </w:r>
      <w:r w:rsidRPr="006C2E04">
        <w:rPr>
          <w:rFonts w:ascii="Consolas" w:hAnsi="Consolas" w:cs="Times New Roman"/>
          <w:color w:val="008000"/>
          <w:lang w:eastAsia="en-US"/>
        </w:rPr>
        <w:tab/>
      </w:r>
      <w:r w:rsidRPr="006C2E04">
        <w:rPr>
          <w:rFonts w:ascii="Consolas" w:hAnsi="Consolas" w:cs="Times New Roman"/>
          <w:color w:val="008000"/>
          <w:lang w:eastAsia="en-US"/>
        </w:rPr>
        <w:tab/>
      </w:r>
      <w:r w:rsidRPr="006C2E04">
        <w:rPr>
          <w:rFonts w:ascii="Consolas" w:hAnsi="Consolas" w:cs="Times New Roman"/>
          <w:color w:val="008000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Pr="006C2E04">
        <w:rPr>
          <w:rFonts w:ascii="Consolas" w:hAnsi="Consolas" w:cs="Times New Roman"/>
          <w:color w:val="000000"/>
          <w:lang w:eastAsia="en-US"/>
        </w:rPr>
        <w:t xml:space="preserve">max = </w:t>
      </w:r>
      <w:proofErr w:type="spellStart"/>
      <w:r w:rsidRPr="006C2E04">
        <w:rPr>
          <w:rFonts w:ascii="Consolas" w:hAnsi="Consolas" w:cs="Times New Roman"/>
          <w:color w:val="000000"/>
          <w:lang w:eastAsia="en-US"/>
        </w:rPr>
        <w:t>parseInt</w:t>
      </w:r>
      <w:proofErr w:type="spellEnd"/>
      <w:r w:rsidRPr="006C2E04">
        <w:rPr>
          <w:rFonts w:ascii="Consolas" w:hAnsi="Consolas" w:cs="Times New Roman"/>
          <w:color w:val="000000"/>
          <w:lang w:eastAsia="en-US"/>
        </w:rPr>
        <w:t>(</w:t>
      </w:r>
      <w:proofErr w:type="spellStart"/>
      <w:proofErr w:type="gramStart"/>
      <w:r w:rsidRPr="006C2E04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Pr="006C2E04">
        <w:rPr>
          <w:rFonts w:ascii="Consolas" w:hAnsi="Consolas" w:cs="Times New Roman"/>
          <w:color w:val="000000"/>
          <w:lang w:eastAsia="en-US"/>
        </w:rPr>
        <w:t>(</w:t>
      </w:r>
      <w:r w:rsidRPr="006C2E04">
        <w:rPr>
          <w:rFonts w:ascii="Consolas" w:hAnsi="Consolas" w:cs="Times New Roman"/>
          <w:color w:val="A31515"/>
          <w:lang w:eastAsia="en-US"/>
        </w:rPr>
        <w:t>"</w:t>
      </w:r>
      <w:proofErr w:type="spellStart"/>
      <w:r w:rsidRPr="006C2E04">
        <w:rPr>
          <w:rFonts w:ascii="Consolas" w:hAnsi="Consolas" w:cs="Times New Roman"/>
          <w:color w:val="A31515"/>
          <w:lang w:eastAsia="en-US"/>
        </w:rPr>
        <w:t>maxinput</w:t>
      </w:r>
      <w:proofErr w:type="spellEnd"/>
      <w:r w:rsidRPr="006C2E04">
        <w:rPr>
          <w:rFonts w:ascii="Consolas" w:hAnsi="Consolas" w:cs="Times New Roman"/>
          <w:color w:val="A31515"/>
          <w:lang w:eastAsia="en-US"/>
        </w:rPr>
        <w:t>"</w:t>
      </w:r>
      <w:r w:rsidRPr="006C2E04">
        <w:rPr>
          <w:rFonts w:ascii="Consolas" w:hAnsi="Consolas" w:cs="Times New Roman"/>
          <w:color w:val="000000"/>
          <w:lang w:eastAsia="en-US"/>
        </w:rPr>
        <w:t>).value);</w:t>
      </w:r>
    </w:p>
    <w:p w14:paraId="41787718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0000FF"/>
          <w:lang w:eastAsia="en-US"/>
        </w:rPr>
        <w:tab/>
      </w:r>
      <w:r w:rsidRPr="006C2E04">
        <w:rPr>
          <w:rFonts w:ascii="Consolas" w:hAnsi="Consolas" w:cs="Times New Roman"/>
          <w:color w:val="0000FF"/>
          <w:lang w:eastAsia="en-US"/>
        </w:rPr>
        <w:tab/>
      </w:r>
      <w:r w:rsidRPr="006C2E04">
        <w:rPr>
          <w:rFonts w:ascii="Consolas" w:hAnsi="Consolas" w:cs="Times New Roman"/>
          <w:color w:val="0000FF"/>
          <w:lang w:eastAsia="en-US"/>
        </w:rPr>
        <w:tab/>
      </w:r>
      <w:r w:rsidRPr="006C2E04">
        <w:rPr>
          <w:rFonts w:ascii="Consolas" w:hAnsi="Consolas" w:cs="Times New Roman"/>
          <w:color w:val="0000FF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 = </w:t>
      </w:r>
      <w:proofErr w:type="spellStart"/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(max - min + </w:t>
      </w:r>
      <w:r w:rsidRPr="006C2E04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)) + min;</w:t>
      </w:r>
    </w:p>
    <w:p w14:paraId="41787719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1A" w14:textId="77777777" w:rsid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spellStart"/>
      <w:proofErr w:type="gramStart"/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6C2E04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71B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A31515"/>
          <w:sz w:val="24"/>
          <w:szCs w:val="24"/>
          <w:lang w:eastAsia="en-US"/>
        </w:rPr>
        <w:t>"Random number is "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r;</w:t>
      </w:r>
    </w:p>
    <w:p w14:paraId="4178771C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71D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1E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1F" w14:textId="77777777"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20" w14:textId="77777777"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21" w14:textId="77777777" w:rsidR="00366104" w:rsidRDefault="00366104" w:rsidP="0036610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722" w14:textId="77777777" w:rsidR="00366104" w:rsidRDefault="00366104" w:rsidP="0036610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417884FE" wp14:editId="417884FF">
            <wp:extent cx="4826000" cy="266736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28293" cy="26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723" w14:textId="77777777" w:rsidR="00366104" w:rsidRDefault="00366104" w:rsidP="0036610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724" w14:textId="77777777" w:rsidR="000F604C" w:rsidRDefault="00366104" w:rsidP="0036610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41788500" wp14:editId="41788501">
            <wp:extent cx="4826000" cy="266736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28292" cy="26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725" w14:textId="77777777" w:rsidR="000F604C" w:rsidRDefault="000F604C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  <w:br w:type="page"/>
      </w:r>
    </w:p>
    <w:p w14:paraId="41787726" w14:textId="77777777" w:rsidR="00E86C45" w:rsidRDefault="00E86C45" w:rsidP="00E86C45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random-pick-1-5.html</w:t>
      </w:r>
    </w:p>
    <w:p w14:paraId="41787727" w14:textId="77777777"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728" w14:textId="77777777"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008000"/>
          <w:sz w:val="24"/>
          <w:szCs w:val="24"/>
          <w:lang w:eastAsia="en-US"/>
        </w:rPr>
        <w:t>Filename: random-pick-1-5.html</w:t>
      </w:r>
    </w:p>
    <w:p w14:paraId="41787729" w14:textId="77777777"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72A" w14:textId="77777777"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23, 2018</w:t>
      </w:r>
    </w:p>
    <w:p w14:paraId="4178772B" w14:textId="77777777"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23, 2018</w:t>
      </w:r>
    </w:p>
    <w:p w14:paraId="4178772C" w14:textId="77777777"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Pick a random number and prompt user</w:t>
      </w:r>
    </w:p>
    <w:p w14:paraId="4178772D" w14:textId="77777777"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72E" w14:textId="77777777"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DE43C3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DE43C3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72F" w14:textId="77777777"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DE43C3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E43C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DE43C3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DE43C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30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31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Pick a Random Number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32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E43C3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E43C3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733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34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35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36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Pick a Random Number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37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E43C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E43C3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38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39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3A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 = </w:t>
      </w:r>
      <w:proofErr w:type="spellStart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</w:t>
      </w:r>
      <w:r w:rsidRPr="00DE43C3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Pr="00DE43C3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3B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3C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spellStart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myNumber</w:t>
      </w:r>
      <w:proofErr w:type="spellEnd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window.prompt</w:t>
      </w:r>
      <w:proofErr w:type="spellEnd"/>
      <w:proofErr w:type="gramEnd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r w:rsidRPr="00DE43C3">
        <w:rPr>
          <w:rFonts w:ascii="Consolas" w:hAnsi="Consolas" w:cs="Times New Roman"/>
          <w:color w:val="A31515"/>
          <w:sz w:val="24"/>
          <w:szCs w:val="24"/>
          <w:lang w:eastAsia="en-US"/>
        </w:rPr>
        <w:t>"Pick a number from 1 to 5:"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Pr="00DE43C3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73D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0000FF"/>
          <w:lang w:eastAsia="en-US"/>
        </w:rPr>
        <w:t>if</w:t>
      </w:r>
      <w:r w:rsidRPr="00DE43C3">
        <w:rPr>
          <w:rFonts w:ascii="Consolas" w:hAnsi="Consolas" w:cs="Times New Roman"/>
          <w:color w:val="000000"/>
          <w:lang w:eastAsia="en-US"/>
        </w:rPr>
        <w:t xml:space="preserve"> ((</w:t>
      </w:r>
      <w:proofErr w:type="spellStart"/>
      <w:r w:rsidRPr="00DE43C3">
        <w:rPr>
          <w:rFonts w:ascii="Consolas" w:hAnsi="Consolas" w:cs="Times New Roman"/>
          <w:color w:val="000000"/>
          <w:lang w:eastAsia="en-US"/>
        </w:rPr>
        <w:t>myNumber</w:t>
      </w:r>
      <w:proofErr w:type="spellEnd"/>
      <w:r w:rsidRPr="00DE43C3">
        <w:rPr>
          <w:rFonts w:ascii="Consolas" w:hAnsi="Consolas" w:cs="Times New Roman"/>
          <w:color w:val="000000"/>
          <w:lang w:eastAsia="en-US"/>
        </w:rPr>
        <w:t xml:space="preserve"> == </w:t>
      </w:r>
      <w:r w:rsidRPr="00DE43C3">
        <w:rPr>
          <w:rFonts w:ascii="Consolas" w:hAnsi="Consolas" w:cs="Times New Roman"/>
          <w:color w:val="0000FF"/>
          <w:lang w:eastAsia="en-US"/>
        </w:rPr>
        <w:t>null</w:t>
      </w:r>
      <w:r w:rsidRPr="00DE43C3">
        <w:rPr>
          <w:rFonts w:ascii="Consolas" w:hAnsi="Consolas" w:cs="Times New Roman"/>
          <w:color w:val="000000"/>
          <w:lang w:eastAsia="en-US"/>
        </w:rPr>
        <w:t>) || (</w:t>
      </w:r>
      <w:proofErr w:type="spellStart"/>
      <w:r w:rsidRPr="00DE43C3">
        <w:rPr>
          <w:rFonts w:ascii="Consolas" w:hAnsi="Consolas" w:cs="Times New Roman"/>
          <w:color w:val="000000"/>
          <w:lang w:eastAsia="en-US"/>
        </w:rPr>
        <w:t>myNumber</w:t>
      </w:r>
      <w:proofErr w:type="spellEnd"/>
      <w:r w:rsidRPr="00DE43C3">
        <w:rPr>
          <w:rFonts w:ascii="Consolas" w:hAnsi="Consolas" w:cs="Times New Roman"/>
          <w:color w:val="000000"/>
          <w:lang w:eastAsia="en-US"/>
        </w:rPr>
        <w:t xml:space="preserve"> == </w:t>
      </w:r>
      <w:r w:rsidRPr="00DE43C3">
        <w:rPr>
          <w:rFonts w:ascii="Consolas" w:hAnsi="Consolas" w:cs="Times New Roman"/>
          <w:color w:val="A31515"/>
          <w:lang w:eastAsia="en-US"/>
        </w:rPr>
        <w:t>"null"</w:t>
      </w:r>
      <w:r w:rsidRPr="00DE43C3">
        <w:rPr>
          <w:rFonts w:ascii="Consolas" w:hAnsi="Consolas" w:cs="Times New Roman"/>
          <w:color w:val="000000"/>
          <w:lang w:eastAsia="en-US"/>
        </w:rPr>
        <w:t>) || (</w:t>
      </w:r>
      <w:proofErr w:type="spellStart"/>
      <w:r w:rsidRPr="00DE43C3">
        <w:rPr>
          <w:rFonts w:ascii="Consolas" w:hAnsi="Consolas" w:cs="Times New Roman"/>
          <w:color w:val="000000"/>
          <w:lang w:eastAsia="en-US"/>
        </w:rPr>
        <w:t>myNumber</w:t>
      </w:r>
      <w:proofErr w:type="spellEnd"/>
      <w:r w:rsidRPr="00DE43C3">
        <w:rPr>
          <w:rFonts w:ascii="Consolas" w:hAnsi="Consolas" w:cs="Times New Roman"/>
          <w:color w:val="000000"/>
          <w:lang w:eastAsia="en-US"/>
        </w:rPr>
        <w:t xml:space="preserve"> == </w:t>
      </w:r>
      <w:r w:rsidRPr="00DE43C3">
        <w:rPr>
          <w:rFonts w:ascii="Consolas" w:hAnsi="Consolas" w:cs="Times New Roman"/>
          <w:color w:val="A31515"/>
          <w:lang w:eastAsia="en-US"/>
        </w:rPr>
        <w:t>""</w:t>
      </w:r>
      <w:r w:rsidRPr="00DE43C3">
        <w:rPr>
          <w:rFonts w:ascii="Consolas" w:hAnsi="Consolas" w:cs="Times New Roman"/>
          <w:color w:val="000000"/>
          <w:lang w:eastAsia="en-US"/>
        </w:rPr>
        <w:t>)) {</w:t>
      </w:r>
    </w:p>
    <w:p w14:paraId="4178773E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spellStart"/>
      <w:proofErr w:type="gramStart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DE43C3">
        <w:rPr>
          <w:rFonts w:ascii="Consolas" w:hAnsi="Consolas" w:cs="Times New Roman"/>
          <w:color w:val="A31515"/>
          <w:sz w:val="24"/>
          <w:szCs w:val="24"/>
          <w:lang w:eastAsia="en-US"/>
        </w:rPr>
        <w:t>"User Cancelled"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73F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740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14:paraId="41787741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myNumber</w:t>
      </w:r>
      <w:proofErr w:type="spellEnd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== r)</w:t>
      </w:r>
    </w:p>
    <w:p w14:paraId="41787742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spellStart"/>
      <w:proofErr w:type="gramStart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DE43C3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743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A31515"/>
          <w:sz w:val="24"/>
          <w:szCs w:val="24"/>
          <w:lang w:eastAsia="en-US"/>
        </w:rPr>
        <w:t>"Correct ("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r + </w:t>
      </w:r>
      <w:r w:rsidRPr="00DE43C3">
        <w:rPr>
          <w:rFonts w:ascii="Consolas" w:hAnsi="Consolas" w:cs="Times New Roman"/>
          <w:color w:val="A31515"/>
          <w:sz w:val="24"/>
          <w:szCs w:val="24"/>
          <w:lang w:eastAsia="en-US"/>
        </w:rPr>
        <w:t>"). You can read my mind."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44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14:paraId="41787745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spellStart"/>
      <w:proofErr w:type="gramStart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DE43C3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746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A31515"/>
          <w:sz w:val="24"/>
          <w:szCs w:val="24"/>
          <w:lang w:eastAsia="en-US"/>
        </w:rPr>
        <w:t>"Sorry. The random number is "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r;</w:t>
      </w:r>
    </w:p>
    <w:p w14:paraId="41787747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748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49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4A" w14:textId="77777777"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4B" w14:textId="77777777"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4C" w14:textId="77777777" w:rsidR="00E86C45" w:rsidRPr="00A202F7" w:rsidRDefault="00E86C45" w:rsidP="00A202F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14:paraId="4178774D" w14:textId="77777777" w:rsidR="00974CFC" w:rsidRDefault="00B83C4B" w:rsidP="00974CFC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502" wp14:editId="41788503">
            <wp:extent cx="5486400" cy="24072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74E" w14:textId="77777777" w:rsidR="00B83C4B" w:rsidRDefault="00B83C4B" w:rsidP="00B83C4B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14:paraId="4178774F" w14:textId="77777777" w:rsidR="00B83C4B" w:rsidRDefault="00B83C4B" w:rsidP="00B83C4B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504" wp14:editId="41788505">
            <wp:extent cx="5486400" cy="20015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750" w14:textId="77777777" w:rsidR="00B83C4B" w:rsidRDefault="00B83C4B" w:rsidP="00B83C4B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14:paraId="41787751" w14:textId="77777777" w:rsidR="00B83C4B" w:rsidRDefault="00B83C4B" w:rsidP="00B83C4B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506" wp14:editId="41788507">
            <wp:extent cx="5402580" cy="182880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752" w14:textId="77777777" w:rsidR="00B83C4B" w:rsidRDefault="00B83C4B" w:rsidP="00B83C4B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14:paraId="41787753" w14:textId="77777777" w:rsidR="00446E8C" w:rsidRDefault="00446E8C">
      <w:pPr>
        <w:suppressAutoHyphens w:val="0"/>
        <w:bidi w:val="0"/>
        <w:spacing w:after="0" w:line="240" w:lineRule="auto"/>
      </w:pPr>
      <w:r>
        <w:br w:type="page"/>
      </w:r>
    </w:p>
    <w:p w14:paraId="41787754" w14:textId="77777777" w:rsidR="00446E8C" w:rsidRDefault="00446E8C" w:rsidP="00446E8C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387578">
        <w:t>random-</w:t>
      </w:r>
      <w:r>
        <w:t>bingo-draw-number.html</w:t>
      </w:r>
    </w:p>
    <w:p w14:paraId="41787755" w14:textId="77777777"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756" w14:textId="77777777"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Filename: random-bingo-draw-number.html</w:t>
      </w:r>
    </w:p>
    <w:p w14:paraId="41787757" w14:textId="77777777"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758" w14:textId="77777777"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23, 2018</w:t>
      </w:r>
    </w:p>
    <w:p w14:paraId="41787759" w14:textId="77777777"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25, 2018</w:t>
      </w:r>
    </w:p>
    <w:p w14:paraId="4178775A" w14:textId="77777777"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Bingo Draw Number</w:t>
      </w:r>
    </w:p>
    <w:p w14:paraId="4178775B" w14:textId="77777777"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75C" w14:textId="77777777"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87578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87578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75D" w14:textId="77777777"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387578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5E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5F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Bingo Draw Number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60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87578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761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62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63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64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Bingo Draw Number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65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66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87578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87578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Draw a Number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67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68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87578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69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6A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6B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76C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687992D5" w14:textId="202C43E7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8000"/>
          <w:sz w:val="21"/>
          <w:szCs w:val="21"/>
          <w:lang w:eastAsia="en-US"/>
        </w:rPr>
        <w:t>// Letters: 0=B, 1=I, 2=N, 3=G, 4=O</w:t>
      </w:r>
    </w:p>
    <w:p w14:paraId="1B02F236" w14:textId="6E591E8F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8000"/>
          <w:sz w:val="21"/>
          <w:szCs w:val="21"/>
          <w:lang w:eastAsia="en-US"/>
        </w:rPr>
        <w:t>// Pick a number from 1-75</w:t>
      </w:r>
    </w:p>
    <w:p w14:paraId="5B12CC9E" w14:textId="62F61A20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00FF"/>
          <w:sz w:val="21"/>
          <w:szCs w:val="21"/>
          <w:lang w:eastAsia="en-US"/>
        </w:rPr>
        <w:t>let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myNumber</w:t>
      </w:r>
      <w:proofErr w:type="spellEnd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 = </w:t>
      </w:r>
      <w:proofErr w:type="spellStart"/>
      <w:r w:rsidR="002549FC" w:rsidRPr="002549FC">
        <w:rPr>
          <w:rFonts w:ascii="Consolas" w:hAnsi="Consolas" w:cs="Times New Roman"/>
          <w:color w:val="008080"/>
          <w:sz w:val="21"/>
          <w:szCs w:val="21"/>
          <w:lang w:eastAsia="en-US"/>
        </w:rPr>
        <w:t>Math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.floor</w:t>
      </w:r>
      <w:proofErr w:type="spellEnd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="002549FC" w:rsidRPr="002549FC">
        <w:rPr>
          <w:rFonts w:ascii="Consolas" w:hAnsi="Consolas" w:cs="Times New Roman"/>
          <w:color w:val="008080"/>
          <w:sz w:val="21"/>
          <w:szCs w:val="21"/>
          <w:lang w:eastAsia="en-US"/>
        </w:rPr>
        <w:t>Math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.random</w:t>
      </w:r>
      <w:proofErr w:type="spellEnd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() * </w:t>
      </w:r>
      <w:r w:rsidR="002549FC" w:rsidRPr="002549FC">
        <w:rPr>
          <w:rFonts w:ascii="Consolas" w:hAnsi="Consolas" w:cs="Times New Roman"/>
          <w:color w:val="09885A"/>
          <w:sz w:val="21"/>
          <w:szCs w:val="21"/>
          <w:lang w:eastAsia="en-US"/>
        </w:rPr>
        <w:t>75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) + </w:t>
      </w:r>
      <w:r w:rsidR="002549FC" w:rsidRPr="002549FC">
        <w:rPr>
          <w:rFonts w:ascii="Consolas" w:hAnsi="Consolas" w:cs="Times New Roman"/>
          <w:color w:val="09885A"/>
          <w:sz w:val="21"/>
          <w:szCs w:val="21"/>
          <w:lang w:eastAsia="en-US"/>
        </w:rPr>
        <w:t>1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;</w:t>
      </w:r>
    </w:p>
    <w:p w14:paraId="7B40C2C7" w14:textId="4A7BA5B9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8000"/>
          <w:sz w:val="21"/>
          <w:szCs w:val="21"/>
          <w:lang w:eastAsia="en-US"/>
        </w:rPr>
        <w:t>// Get the letter (column from 0-4)</w:t>
      </w:r>
    </w:p>
    <w:p w14:paraId="7E7D5662" w14:textId="5A9174F8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00FF"/>
          <w:sz w:val="21"/>
          <w:szCs w:val="21"/>
          <w:lang w:eastAsia="en-US"/>
        </w:rPr>
        <w:t>let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myLetter</w:t>
      </w:r>
      <w:proofErr w:type="spellEnd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 = </w:t>
      </w:r>
      <w:proofErr w:type="spellStart"/>
      <w:r w:rsidR="002549FC" w:rsidRPr="002549FC">
        <w:rPr>
          <w:rFonts w:ascii="Consolas" w:hAnsi="Consolas" w:cs="Times New Roman"/>
          <w:color w:val="008080"/>
          <w:sz w:val="21"/>
          <w:szCs w:val="21"/>
          <w:lang w:eastAsia="en-US"/>
        </w:rPr>
        <w:t>Math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.floor</w:t>
      </w:r>
      <w:proofErr w:type="spellEnd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((</w:t>
      </w:r>
      <w:proofErr w:type="spellStart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myNumber</w:t>
      </w:r>
      <w:proofErr w:type="spellEnd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 - </w:t>
      </w:r>
      <w:r w:rsidR="002549FC" w:rsidRPr="002549FC">
        <w:rPr>
          <w:rFonts w:ascii="Consolas" w:hAnsi="Consolas" w:cs="Times New Roman"/>
          <w:color w:val="09885A"/>
          <w:sz w:val="21"/>
          <w:szCs w:val="21"/>
          <w:lang w:eastAsia="en-US"/>
        </w:rPr>
        <w:t>1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) / </w:t>
      </w:r>
      <w:r w:rsidR="002549FC" w:rsidRPr="002549FC">
        <w:rPr>
          <w:rFonts w:ascii="Consolas" w:hAnsi="Consolas" w:cs="Times New Roman"/>
          <w:color w:val="09885A"/>
          <w:sz w:val="21"/>
          <w:szCs w:val="21"/>
          <w:lang w:eastAsia="en-US"/>
        </w:rPr>
        <w:t>15</w:t>
      </w:r>
      <w:proofErr w:type="gramStart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) ;</w:t>
      </w:r>
      <w:proofErr w:type="gramEnd"/>
    </w:p>
    <w:p w14:paraId="2967E4D0" w14:textId="750FFD33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</w:p>
    <w:p w14:paraId="11C1D91B" w14:textId="793234E3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00FF"/>
          <w:sz w:val="21"/>
          <w:szCs w:val="21"/>
          <w:lang w:eastAsia="en-US"/>
        </w:rPr>
        <w:t>let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 ball;</w:t>
      </w:r>
    </w:p>
    <w:p w14:paraId="54B2969B" w14:textId="7C0ED4E7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</w:p>
    <w:p w14:paraId="6248A22E" w14:textId="14CEDC02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8000"/>
          <w:sz w:val="21"/>
          <w:szCs w:val="21"/>
          <w:lang w:eastAsia="en-US"/>
        </w:rPr>
        <w:t>// Numbers:</w:t>
      </w:r>
    </w:p>
    <w:p w14:paraId="1782B1CE" w14:textId="0EBB830B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8000"/>
          <w:sz w:val="21"/>
          <w:szCs w:val="21"/>
          <w:lang w:eastAsia="en-US"/>
        </w:rPr>
        <w:t>// B: 1-15</w:t>
      </w:r>
    </w:p>
    <w:p w14:paraId="0BEBDF51" w14:textId="4CB31831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8000"/>
          <w:sz w:val="21"/>
          <w:szCs w:val="21"/>
          <w:lang w:eastAsia="en-US"/>
        </w:rPr>
        <w:t>// I: 16-30</w:t>
      </w:r>
    </w:p>
    <w:p w14:paraId="72E2D1BB" w14:textId="5ED3E2E6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8000"/>
          <w:sz w:val="21"/>
          <w:szCs w:val="21"/>
          <w:lang w:eastAsia="en-US"/>
        </w:rPr>
        <w:t>// N: 31-45</w:t>
      </w:r>
    </w:p>
    <w:p w14:paraId="0294F2B1" w14:textId="03F2D790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8000"/>
          <w:sz w:val="21"/>
          <w:szCs w:val="21"/>
          <w:lang w:eastAsia="en-US"/>
        </w:rPr>
        <w:t>// G: 46-60</w:t>
      </w:r>
    </w:p>
    <w:p w14:paraId="272F183D" w14:textId="57F0AF29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8000"/>
          <w:sz w:val="21"/>
          <w:szCs w:val="21"/>
          <w:lang w:eastAsia="en-US"/>
        </w:rPr>
        <w:t>// O: 61-75</w:t>
      </w:r>
    </w:p>
    <w:p w14:paraId="54C1AEE2" w14:textId="1272498A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00FF"/>
          <w:sz w:val="21"/>
          <w:szCs w:val="21"/>
          <w:lang w:eastAsia="en-US"/>
        </w:rPr>
        <w:t>switch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 (</w:t>
      </w:r>
      <w:proofErr w:type="spellStart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myLetter</w:t>
      </w:r>
      <w:proofErr w:type="spellEnd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) {</w:t>
      </w:r>
    </w:p>
    <w:p w14:paraId="255EF2F6" w14:textId="4C7316A6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4A7386"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00FF"/>
          <w:sz w:val="21"/>
          <w:szCs w:val="21"/>
          <w:lang w:eastAsia="en-US"/>
        </w:rPr>
        <w:t>case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 </w:t>
      </w:r>
      <w:r w:rsidR="002549FC" w:rsidRPr="002549FC">
        <w:rPr>
          <w:rFonts w:ascii="Consolas" w:hAnsi="Consolas" w:cs="Times New Roman"/>
          <w:color w:val="09885A"/>
          <w:sz w:val="21"/>
          <w:szCs w:val="21"/>
          <w:lang w:eastAsia="en-US"/>
        </w:rPr>
        <w:t>0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: ball = </w:t>
      </w:r>
      <w:r w:rsidR="002549FC" w:rsidRPr="002549FC">
        <w:rPr>
          <w:rFonts w:ascii="Consolas" w:hAnsi="Consolas" w:cs="Times New Roman"/>
          <w:color w:val="A31515"/>
          <w:sz w:val="21"/>
          <w:szCs w:val="21"/>
          <w:lang w:eastAsia="en-US"/>
        </w:rPr>
        <w:t>"B"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; </w:t>
      </w:r>
      <w:r w:rsidR="002549FC" w:rsidRPr="002549FC">
        <w:rPr>
          <w:rFonts w:ascii="Consolas" w:hAnsi="Consolas" w:cs="Times New Roman"/>
          <w:color w:val="0000FF"/>
          <w:sz w:val="21"/>
          <w:szCs w:val="21"/>
          <w:lang w:eastAsia="en-US"/>
        </w:rPr>
        <w:t>break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;</w:t>
      </w:r>
    </w:p>
    <w:p w14:paraId="469B9F8F" w14:textId="76E0CD6C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4A7386"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00FF"/>
          <w:sz w:val="21"/>
          <w:szCs w:val="21"/>
          <w:lang w:eastAsia="en-US"/>
        </w:rPr>
        <w:t>case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 </w:t>
      </w:r>
      <w:r w:rsidR="002549FC" w:rsidRPr="002549FC">
        <w:rPr>
          <w:rFonts w:ascii="Consolas" w:hAnsi="Consolas" w:cs="Times New Roman"/>
          <w:color w:val="09885A"/>
          <w:sz w:val="21"/>
          <w:szCs w:val="21"/>
          <w:lang w:eastAsia="en-US"/>
        </w:rPr>
        <w:t>1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: ball = </w:t>
      </w:r>
      <w:r w:rsidR="002549FC" w:rsidRPr="002549FC">
        <w:rPr>
          <w:rFonts w:ascii="Consolas" w:hAnsi="Consolas" w:cs="Times New Roman"/>
          <w:color w:val="A31515"/>
          <w:sz w:val="21"/>
          <w:szCs w:val="21"/>
          <w:lang w:eastAsia="en-US"/>
        </w:rPr>
        <w:t>"I"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; </w:t>
      </w:r>
      <w:r w:rsidR="002549FC" w:rsidRPr="002549FC">
        <w:rPr>
          <w:rFonts w:ascii="Consolas" w:hAnsi="Consolas" w:cs="Times New Roman"/>
          <w:color w:val="0000FF"/>
          <w:sz w:val="21"/>
          <w:szCs w:val="21"/>
          <w:lang w:eastAsia="en-US"/>
        </w:rPr>
        <w:t>break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;</w:t>
      </w:r>
    </w:p>
    <w:p w14:paraId="5B4502C5" w14:textId="0B9F9606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4A7386"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00FF"/>
          <w:sz w:val="21"/>
          <w:szCs w:val="21"/>
          <w:lang w:eastAsia="en-US"/>
        </w:rPr>
        <w:t>case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 </w:t>
      </w:r>
      <w:r w:rsidR="002549FC" w:rsidRPr="002549FC">
        <w:rPr>
          <w:rFonts w:ascii="Consolas" w:hAnsi="Consolas" w:cs="Times New Roman"/>
          <w:color w:val="09885A"/>
          <w:sz w:val="21"/>
          <w:szCs w:val="21"/>
          <w:lang w:eastAsia="en-US"/>
        </w:rPr>
        <w:t>2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: ball = </w:t>
      </w:r>
      <w:r w:rsidR="002549FC" w:rsidRPr="002549FC">
        <w:rPr>
          <w:rFonts w:ascii="Consolas" w:hAnsi="Consolas" w:cs="Times New Roman"/>
          <w:color w:val="A31515"/>
          <w:sz w:val="21"/>
          <w:szCs w:val="21"/>
          <w:lang w:eastAsia="en-US"/>
        </w:rPr>
        <w:t>"N"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; </w:t>
      </w:r>
      <w:r w:rsidR="002549FC" w:rsidRPr="002549FC">
        <w:rPr>
          <w:rFonts w:ascii="Consolas" w:hAnsi="Consolas" w:cs="Times New Roman"/>
          <w:color w:val="0000FF"/>
          <w:sz w:val="21"/>
          <w:szCs w:val="21"/>
          <w:lang w:eastAsia="en-US"/>
        </w:rPr>
        <w:t>break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;</w:t>
      </w:r>
    </w:p>
    <w:p w14:paraId="018826E6" w14:textId="4F058325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4A7386"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00FF"/>
          <w:sz w:val="21"/>
          <w:szCs w:val="21"/>
          <w:lang w:eastAsia="en-US"/>
        </w:rPr>
        <w:t>case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 </w:t>
      </w:r>
      <w:r w:rsidR="002549FC" w:rsidRPr="002549FC">
        <w:rPr>
          <w:rFonts w:ascii="Consolas" w:hAnsi="Consolas" w:cs="Times New Roman"/>
          <w:color w:val="09885A"/>
          <w:sz w:val="21"/>
          <w:szCs w:val="21"/>
          <w:lang w:eastAsia="en-US"/>
        </w:rPr>
        <w:t>3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: ball = </w:t>
      </w:r>
      <w:r w:rsidR="002549FC" w:rsidRPr="002549FC">
        <w:rPr>
          <w:rFonts w:ascii="Consolas" w:hAnsi="Consolas" w:cs="Times New Roman"/>
          <w:color w:val="A31515"/>
          <w:sz w:val="21"/>
          <w:szCs w:val="21"/>
          <w:lang w:eastAsia="en-US"/>
        </w:rPr>
        <w:t>"G"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; </w:t>
      </w:r>
      <w:r w:rsidR="002549FC" w:rsidRPr="002549FC">
        <w:rPr>
          <w:rFonts w:ascii="Consolas" w:hAnsi="Consolas" w:cs="Times New Roman"/>
          <w:color w:val="0000FF"/>
          <w:sz w:val="21"/>
          <w:szCs w:val="21"/>
          <w:lang w:eastAsia="en-US"/>
        </w:rPr>
        <w:t>break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;</w:t>
      </w:r>
    </w:p>
    <w:p w14:paraId="5F48E52C" w14:textId="04D51315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4A7386"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00FF"/>
          <w:sz w:val="21"/>
          <w:szCs w:val="21"/>
          <w:lang w:eastAsia="en-US"/>
        </w:rPr>
        <w:t>case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 </w:t>
      </w:r>
      <w:r w:rsidR="002549FC" w:rsidRPr="002549FC">
        <w:rPr>
          <w:rFonts w:ascii="Consolas" w:hAnsi="Consolas" w:cs="Times New Roman"/>
          <w:color w:val="09885A"/>
          <w:sz w:val="21"/>
          <w:szCs w:val="21"/>
          <w:lang w:eastAsia="en-US"/>
        </w:rPr>
        <w:t>4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: ball = </w:t>
      </w:r>
      <w:r w:rsidR="002549FC" w:rsidRPr="002549FC">
        <w:rPr>
          <w:rFonts w:ascii="Consolas" w:hAnsi="Consolas" w:cs="Times New Roman"/>
          <w:color w:val="A31515"/>
          <w:sz w:val="21"/>
          <w:szCs w:val="21"/>
          <w:lang w:eastAsia="en-US"/>
        </w:rPr>
        <w:t>"O"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; </w:t>
      </w:r>
      <w:r w:rsidR="002549FC" w:rsidRPr="002549FC">
        <w:rPr>
          <w:rFonts w:ascii="Consolas" w:hAnsi="Consolas" w:cs="Times New Roman"/>
          <w:color w:val="0000FF"/>
          <w:sz w:val="21"/>
          <w:szCs w:val="21"/>
          <w:lang w:eastAsia="en-US"/>
        </w:rPr>
        <w:t>break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;</w:t>
      </w:r>
    </w:p>
    <w:p w14:paraId="0A8CBBDB" w14:textId="6D9F8AF1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} </w:t>
      </w:r>
      <w:r w:rsidR="002549FC" w:rsidRPr="002549FC">
        <w:rPr>
          <w:rFonts w:ascii="Consolas" w:hAnsi="Consolas" w:cs="Times New Roman"/>
          <w:color w:val="008000"/>
          <w:sz w:val="21"/>
          <w:szCs w:val="21"/>
          <w:lang w:eastAsia="en-US"/>
        </w:rPr>
        <w:t>// switch</w:t>
      </w:r>
    </w:p>
    <w:p w14:paraId="540F6A98" w14:textId="15D3D3B1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ball += </w:t>
      </w:r>
      <w:r w:rsidR="002549FC" w:rsidRPr="002549FC">
        <w:rPr>
          <w:rFonts w:ascii="Consolas" w:hAnsi="Consolas" w:cs="Times New Roman"/>
          <w:color w:val="A31515"/>
          <w:sz w:val="21"/>
          <w:szCs w:val="21"/>
          <w:lang w:eastAsia="en-US"/>
        </w:rPr>
        <w:t>" "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 + </w:t>
      </w:r>
      <w:proofErr w:type="spellStart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myNumber</w:t>
      </w:r>
      <w:proofErr w:type="spellEnd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;</w:t>
      </w:r>
    </w:p>
    <w:p w14:paraId="6E791F3C" w14:textId="3D8DA8C0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proofErr w:type="spellStart"/>
      <w:proofErr w:type="gramStart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document.getElementById</w:t>
      </w:r>
      <w:proofErr w:type="spellEnd"/>
      <w:proofErr w:type="gramEnd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(</w:t>
      </w:r>
      <w:r w:rsidR="002549FC" w:rsidRPr="002549FC">
        <w:rPr>
          <w:rFonts w:ascii="Consolas" w:hAnsi="Consolas" w:cs="Times New Roman"/>
          <w:color w:val="A31515"/>
          <w:sz w:val="21"/>
          <w:szCs w:val="21"/>
          <w:lang w:eastAsia="en-US"/>
        </w:rPr>
        <w:t>'answer'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).</w:t>
      </w:r>
      <w:proofErr w:type="spellStart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innerHTML</w:t>
      </w:r>
      <w:proofErr w:type="spellEnd"/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 = </w:t>
      </w:r>
    </w:p>
    <w:p w14:paraId="37B02EB8" w14:textId="0713689C" w:rsidR="002549FC" w:rsidRPr="002549FC" w:rsidRDefault="00D90CEF" w:rsidP="002549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1"/>
          <w:szCs w:val="21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392651">
        <w:rPr>
          <w:rFonts w:ascii="Consolas" w:hAnsi="Consolas" w:cs="Times New Roman"/>
          <w:color w:val="000000"/>
          <w:sz w:val="21"/>
          <w:szCs w:val="21"/>
          <w:lang w:eastAsia="en-US"/>
        </w:rPr>
        <w:tab/>
      </w:r>
      <w:r w:rsidR="002549FC" w:rsidRPr="002549FC">
        <w:rPr>
          <w:rFonts w:ascii="Consolas" w:hAnsi="Consolas" w:cs="Times New Roman"/>
          <w:color w:val="A31515"/>
          <w:sz w:val="21"/>
          <w:szCs w:val="21"/>
          <w:lang w:eastAsia="en-US"/>
        </w:rPr>
        <w:t>"Bingo ball is &lt;b&gt;"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 + ball + </w:t>
      </w:r>
      <w:r w:rsidR="002549FC" w:rsidRPr="002549FC">
        <w:rPr>
          <w:rFonts w:ascii="Consolas" w:hAnsi="Consolas" w:cs="Times New Roman"/>
          <w:color w:val="A31515"/>
          <w:sz w:val="21"/>
          <w:szCs w:val="21"/>
          <w:lang w:eastAsia="en-US"/>
        </w:rPr>
        <w:t>"&lt;/b&gt;"</w:t>
      </w:r>
      <w:r w:rsidR="002549FC" w:rsidRPr="002549FC">
        <w:rPr>
          <w:rFonts w:ascii="Consolas" w:hAnsi="Consolas" w:cs="Times New Roman"/>
          <w:color w:val="000000"/>
          <w:sz w:val="21"/>
          <w:szCs w:val="21"/>
          <w:lang w:eastAsia="en-US"/>
        </w:rPr>
        <w:t>;</w:t>
      </w:r>
    </w:p>
    <w:p w14:paraId="41787786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787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88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89" w14:textId="77777777"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8A" w14:textId="77777777"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8B" w14:textId="77777777" w:rsidR="00370254" w:rsidRDefault="00370254" w:rsidP="0037025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78C" w14:textId="77777777" w:rsidR="00370254" w:rsidRDefault="00370254" w:rsidP="0037025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41788508" wp14:editId="41788509">
            <wp:extent cx="3909060" cy="21488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78D" w14:textId="77777777" w:rsidR="00370254" w:rsidRDefault="00370254" w:rsidP="0037025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78E" w14:textId="77777777" w:rsidR="00370254" w:rsidRDefault="00370254" w:rsidP="0037025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4178850A" wp14:editId="4178850B">
            <wp:extent cx="3909060" cy="214884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78F" w14:textId="77777777" w:rsidR="00370254" w:rsidRPr="00446E8C" w:rsidRDefault="00370254" w:rsidP="0037025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790" w14:textId="77777777" w:rsidR="00446E8C" w:rsidRPr="00446E8C" w:rsidRDefault="00446E8C" w:rsidP="00446E8C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791" w14:textId="77777777" w:rsidR="00F50C50" w:rsidRDefault="00F50C50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14:paraId="41787792" w14:textId="77777777" w:rsidR="00F50C50" w:rsidRDefault="00F50C50" w:rsidP="00F50C50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random-greetings.html</w:t>
      </w:r>
    </w:p>
    <w:p w14:paraId="41787793" w14:textId="77777777"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794" w14:textId="77777777"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Filename: random-greetings.html</w:t>
      </w:r>
    </w:p>
    <w:p w14:paraId="41787795" w14:textId="77777777"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796" w14:textId="77777777"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25, 2018</w:t>
      </w:r>
    </w:p>
    <w:p w14:paraId="41787797" w14:textId="77777777"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25, 2018</w:t>
      </w:r>
    </w:p>
    <w:p w14:paraId="41787798" w14:textId="77777777"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Random Greeting Generator</w:t>
      </w:r>
    </w:p>
    <w:p w14:paraId="41787799" w14:textId="77777777"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79A" w14:textId="77777777"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C5352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C5352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79B" w14:textId="77777777"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3C5352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9C" w14:textId="77777777" w:rsidR="003C5352" w:rsidRPr="003C5352" w:rsidRDefault="003C6B86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9D" w14:textId="77777777" w:rsidR="003C5352" w:rsidRPr="003C5352" w:rsidRDefault="003C6B86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מחולל ברכות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9E" w14:textId="77777777" w:rsidR="003C5352" w:rsidRPr="003C5352" w:rsidRDefault="003C6B86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79F" w14:textId="77777777" w:rsidR="003C5352" w:rsidRPr="003C5352" w:rsidRDefault="003C6B86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A0" w14:textId="77777777" w:rsidR="003C5352" w:rsidRPr="003C5352" w:rsidRDefault="003C5352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A1" w14:textId="77777777" w:rsidR="003C5352" w:rsidRPr="003C5352" w:rsidRDefault="003C6B86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3C5352" w:rsidRPr="003C5352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proofErr w:type="spellEnd"/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rtl</w:t>
      </w:r>
      <w:proofErr w:type="spellEnd"/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A2" w14:textId="77777777" w:rsidR="003C5352" w:rsidRPr="003C5352" w:rsidRDefault="003C6B86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מחולל ברכות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A3" w14:textId="77777777" w:rsidR="003C5352" w:rsidRPr="003C5352" w:rsidRDefault="003C5352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A4" w14:textId="77777777" w:rsidR="003C5352" w:rsidRPr="003C5352" w:rsidRDefault="003C6B86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תן ברכה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A5" w14:textId="77777777" w:rsidR="003C5352" w:rsidRPr="003C5352" w:rsidRDefault="003C5352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A6" w14:textId="77777777" w:rsidR="003C5352" w:rsidRPr="003C5352" w:rsidRDefault="003C6B86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A7" w14:textId="77777777" w:rsidR="003C5352" w:rsidRPr="003C5352" w:rsidRDefault="003C5352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A8" w14:textId="77777777" w:rsidR="003C5352" w:rsidRPr="003C5352" w:rsidRDefault="003C6B86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A9" w14:textId="77777777" w:rsidR="003C5352" w:rsidRPr="003C5352" w:rsidRDefault="003C6B86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7AA" w14:textId="77777777" w:rsidR="003C5352" w:rsidRPr="003C5352" w:rsidRDefault="003C6B86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7AB" w14:textId="77777777" w:rsidR="003C5352" w:rsidRPr="003C5352" w:rsidRDefault="003C6B86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new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Date(</w:t>
      </w:r>
      <w:proofErr w:type="gramStart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getDay</w:t>
      </w:r>
      <w:proofErr w:type="spellEnd"/>
      <w:proofErr w:type="gramEnd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(); </w:t>
      </w:r>
      <w:r w:rsidR="003C5352" w:rsidRPr="003C5352">
        <w:rPr>
          <w:rFonts w:ascii="Consolas" w:hAnsi="Consolas" w:cs="Times New Roman"/>
          <w:color w:val="008000"/>
          <w:lang w:eastAsia="en-US"/>
        </w:rPr>
        <w:t>// Get the day of the week: 0-6</w:t>
      </w:r>
    </w:p>
    <w:p w14:paraId="417877AC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r;</w:t>
      </w:r>
    </w:p>
    <w:p w14:paraId="417877AD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greeting 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AE" w14:textId="77777777" w:rsidR="003C5352" w:rsidRPr="003C5352" w:rsidRDefault="003C5352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AF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(day ==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14:paraId="417877B0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שבוע</w:t>
      </w:r>
      <w:proofErr w:type="gramStart"/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 </w:t>
      </w:r>
      <w:r w:rsidR="003C5352"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/</w:t>
      </w:r>
      <w:proofErr w:type="gramEnd"/>
      <w:r w:rsidR="003C5352"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/ We are on Sunday</w:t>
      </w:r>
    </w:p>
    <w:p w14:paraId="417877B1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7B2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14:paraId="417877B3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// Not Sunday</w:t>
      </w:r>
    </w:p>
    <w:p w14:paraId="417877B4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 = </w:t>
      </w:r>
      <w:proofErr w:type="spellStart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proofErr w:type="gramStart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) ;</w:t>
      </w:r>
      <w:proofErr w:type="gramEnd"/>
    </w:p>
    <w:p w14:paraId="417877B5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switch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(r) {</w:t>
      </w:r>
    </w:p>
    <w:p w14:paraId="417877B6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יום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B7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B8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בוקר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B9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BA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C5352"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// switch</w:t>
      </w:r>
    </w:p>
    <w:p w14:paraId="417877BB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7BC" w14:textId="77777777" w:rsidR="003C5352" w:rsidRPr="003C5352" w:rsidRDefault="003C5352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BD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 = </w:t>
      </w:r>
      <w:proofErr w:type="spellStart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proofErr w:type="gramStart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) ;</w:t>
      </w:r>
      <w:proofErr w:type="gramEnd"/>
    </w:p>
    <w:p w14:paraId="417877BE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switch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(r) {</w:t>
      </w:r>
    </w:p>
    <w:p w14:paraId="417877BF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טוב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C0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C1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נעים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C2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C3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מבורך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C4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C5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מוצלח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C6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C7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מקסים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C8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C9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C5352"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// switch</w:t>
      </w:r>
    </w:p>
    <w:p w14:paraId="417877CA" w14:textId="77777777" w:rsidR="003C5352" w:rsidRPr="003C5352" w:rsidRDefault="003C5352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CB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 = </w:t>
      </w:r>
      <w:proofErr w:type="spellStart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proofErr w:type="gramStart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) ;</w:t>
      </w:r>
      <w:proofErr w:type="gramEnd"/>
    </w:p>
    <w:p w14:paraId="417877CC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switch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(r) {</w:t>
      </w:r>
    </w:p>
    <w:p w14:paraId="417877CD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לכם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CE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CF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בנים ובנות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D0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D1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לכולם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D2" w14:textId="77777777" w:rsidR="003C6B86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 </w:t>
      </w:r>
      <w:r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D3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תלמידים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D4" w14:textId="77777777" w:rsidR="003C6B86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 </w:t>
      </w:r>
      <w:r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D5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ילדים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D6" w14:textId="77777777" w:rsidR="003C6B86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 </w:t>
      </w:r>
      <w:r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D7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C5352"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// switch</w:t>
      </w:r>
    </w:p>
    <w:p w14:paraId="417877D8" w14:textId="77777777"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D9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greeting;</w:t>
      </w:r>
    </w:p>
    <w:p w14:paraId="417877DA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C5352"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3C5352"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="003C5352"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3C5352"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7DB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DC" w14:textId="77777777" w:rsidR="003C5352" w:rsidRPr="003C5352" w:rsidRDefault="003C5352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DD" w14:textId="77777777" w:rsidR="003C5352" w:rsidRPr="003C5352" w:rsidRDefault="003C6B86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DE" w14:textId="77777777" w:rsidR="00D305D9" w:rsidRDefault="003C5352" w:rsidP="00AB0A1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DF" w14:textId="77777777" w:rsidR="00D305D9" w:rsidRDefault="00D305D9" w:rsidP="00D305D9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 w:rsidRPr="00D305D9">
        <w:rPr>
          <w:rFonts w:ascii="Consolas" w:hAnsi="Consolas" w:cs="Times New Roman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0C" wp14:editId="4178850D">
            <wp:extent cx="2804583" cy="1682750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820" cy="168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537">
        <w:rPr>
          <w:noProof/>
          <w:lang w:eastAsia="en-US"/>
        </w:rPr>
        <w:t xml:space="preserve"> </w:t>
      </w:r>
      <w:r w:rsidRPr="00D305D9">
        <w:rPr>
          <w:rFonts w:ascii="Consolas" w:hAnsi="Consolas" w:cs="Times New Roman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0E" wp14:editId="4178850F">
            <wp:extent cx="2806700" cy="1684020"/>
            <wp:effectExtent l="0" t="0" r="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940" cy="168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77E0" w14:textId="77777777" w:rsidR="00D305D9" w:rsidRDefault="00D305D9" w:rsidP="00D305D9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7E1" w14:textId="77777777" w:rsidR="00D305D9" w:rsidRDefault="00D305D9" w:rsidP="00D305D9">
      <w:pPr>
        <w:bidi w:val="0"/>
        <w:spacing w:after="0"/>
        <w:rPr>
          <w:noProof/>
          <w:lang w:eastAsia="en-US"/>
        </w:rPr>
      </w:pPr>
      <w:r w:rsidRPr="00D305D9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10" wp14:editId="41788511">
            <wp:extent cx="2806700" cy="1684020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940" cy="168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537">
        <w:rPr>
          <w:noProof/>
          <w:lang w:eastAsia="en-US"/>
        </w:rPr>
        <w:t xml:space="preserve"> </w:t>
      </w:r>
      <w:r w:rsidRPr="00D305D9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12" wp14:editId="41788513">
            <wp:extent cx="2794000" cy="1676400"/>
            <wp:effectExtent l="0" t="0" r="635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02" cy="167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77E2" w14:textId="77777777" w:rsidR="002E7DF2" w:rsidRDefault="002E7DF2" w:rsidP="00D305D9">
      <w:pPr>
        <w:bidi w:val="0"/>
        <w:spacing w:after="0"/>
        <w:rPr>
          <w:noProof/>
          <w:lang w:eastAsia="en-US"/>
        </w:rPr>
        <w:sectPr w:rsidR="002E7DF2" w:rsidSect="008131A3">
          <w:headerReference w:type="default" r:id="rId96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6D5AD5" w14:paraId="417877E5" w14:textId="77777777" w:rsidTr="002E7DF2">
        <w:tc>
          <w:tcPr>
            <w:tcW w:w="4981" w:type="dxa"/>
            <w:tcBorders>
              <w:top w:val="nil"/>
            </w:tcBorders>
          </w:tcPr>
          <w:p w14:paraId="417877E3" w14:textId="77777777" w:rsidR="006D5AD5" w:rsidRDefault="006D5AD5" w:rsidP="006D5AD5">
            <w:pPr>
              <w:bidi w:val="0"/>
              <w:rPr>
                <w:b/>
                <w:bCs/>
                <w:sz w:val="40"/>
                <w:szCs w:val="40"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Pr="002E7DF2">
              <w:rPr>
                <w:b/>
                <w:bCs/>
                <w:sz w:val="40"/>
                <w:szCs w:val="40"/>
              </w:rPr>
              <w:t>10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-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Loops</w:t>
            </w:r>
          </w:p>
        </w:tc>
        <w:tc>
          <w:tcPr>
            <w:tcW w:w="4981" w:type="dxa"/>
            <w:tcBorders>
              <w:top w:val="nil"/>
            </w:tcBorders>
          </w:tcPr>
          <w:p w14:paraId="417877E4" w14:textId="77777777" w:rsidR="006D5AD5" w:rsidRDefault="006D5AD5" w:rsidP="006D5AD5">
            <w:pPr>
              <w:rPr>
                <w:b/>
                <w:bCs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10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-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לולאות</w:t>
            </w:r>
          </w:p>
        </w:tc>
      </w:tr>
    </w:tbl>
    <w:p w14:paraId="417877E6" w14:textId="77777777" w:rsidR="00415452" w:rsidRDefault="00415452" w:rsidP="006F1B22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while-</w:t>
      </w:r>
      <w:r w:rsidR="006F1B22">
        <w:t>random</w:t>
      </w:r>
      <w:r>
        <w:t>.html</w:t>
      </w:r>
    </w:p>
    <w:p w14:paraId="417877E7" w14:textId="77777777"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7E8" w14:textId="77777777"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008000"/>
          <w:sz w:val="24"/>
          <w:szCs w:val="24"/>
          <w:lang w:eastAsia="en-US"/>
        </w:rPr>
        <w:t>Filename: while-random.html</w:t>
      </w:r>
    </w:p>
    <w:p w14:paraId="417877E9" w14:textId="77777777"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7EA" w14:textId="77777777"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23, 2018</w:t>
      </w:r>
    </w:p>
    <w:p w14:paraId="417877EB" w14:textId="77777777"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23, 2018</w:t>
      </w:r>
    </w:p>
    <w:p w14:paraId="417877EC" w14:textId="77777777"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Guess Random 1-100</w:t>
      </w:r>
    </w:p>
    <w:p w14:paraId="417877ED" w14:textId="77777777"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7EE" w14:textId="77777777"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478B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478B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7EF" w14:textId="77777777"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3478B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478B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478BD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3478B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F0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F1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Guess Random 1-100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F2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478B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478B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7F3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F4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F5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F6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Guess Random 1-100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F7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F8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7F9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randomNumber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</w:t>
      </w:r>
      <w:r w:rsidRPr="003478BD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Pr="003478B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FA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console.log(</w:t>
      </w:r>
      <w:proofErr w:type="gramEnd"/>
      <w:r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"Random number is "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randomNumber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7FB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numTries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3478B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FC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promptMessage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"Guess a number between 1-100:"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7FD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7FE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myNumber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window.prompt</w:t>
      </w:r>
      <w:proofErr w:type="spellEnd"/>
      <w:proofErr w:type="gram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promptMessage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7FF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8BD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proofErr w:type="gram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myNumber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!</w:t>
      </w:r>
      <w:proofErr w:type="gram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= </w:t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randomNumber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14:paraId="41787800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console.log(</w:t>
      </w:r>
      <w:proofErr w:type="gramEnd"/>
      <w:r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"Guess #"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numTries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 is "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myNumber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801" w14:textId="77777777" w:rsid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promptMessage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"After "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numTries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7802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". Your guess of "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myNumber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803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8B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myNumber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randomNumber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804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promptMessage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+= </w:t>
      </w:r>
      <w:r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is too low. Try again: </w:t>
      </w:r>
      <w:proofErr w:type="gramStart"/>
      <w:r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7805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8BD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14:paraId="41787806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promptMessage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+= </w:t>
      </w:r>
      <w:r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is too high. Try again: </w:t>
      </w:r>
      <w:proofErr w:type="gramStart"/>
      <w:r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7807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myNumber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window.prompt</w:t>
      </w:r>
      <w:proofErr w:type="spellEnd"/>
      <w:proofErr w:type="gram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promptMessage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808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numTries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++;</w:t>
      </w:r>
    </w:p>
    <w:p w14:paraId="41787809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3478BD">
        <w:rPr>
          <w:rFonts w:ascii="Consolas" w:hAnsi="Consolas" w:cs="Times New Roman"/>
          <w:color w:val="008000"/>
          <w:sz w:val="24"/>
          <w:szCs w:val="24"/>
          <w:lang w:eastAsia="en-US"/>
        </w:rPr>
        <w:t>// while</w:t>
      </w:r>
    </w:p>
    <w:p w14:paraId="4178780A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0B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"After "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numTries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 tries. Your guess of "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780C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 </w:t>
      </w:r>
      <w:proofErr w:type="spellStart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myNumber</w:t>
      </w:r>
      <w:proofErr w:type="spellEnd"/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 is correct."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80D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0E" w14:textId="77777777"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0F" w14:textId="77777777"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10" w14:textId="77777777"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11" w14:textId="77777777" w:rsidR="007C792F" w:rsidRDefault="007C792F" w:rsidP="007C792F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812" w14:textId="77777777" w:rsidR="006F1B22" w:rsidRDefault="00CB3C1D" w:rsidP="006F1B22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1788514" wp14:editId="41788515">
            <wp:extent cx="5486400" cy="395351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813" w14:textId="77777777" w:rsidR="00CB3C1D" w:rsidRDefault="00CB3C1D" w:rsidP="00CB3C1D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814" w14:textId="77777777" w:rsidR="00CB3C1D" w:rsidRDefault="002F0CFB" w:rsidP="00CB3C1D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41788516" wp14:editId="41788517">
            <wp:extent cx="5486400" cy="30118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815" w14:textId="77777777" w:rsidR="002E7DF2" w:rsidRDefault="002E7DF2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 w:themeColor="text1"/>
          <w:sz w:val="24"/>
          <w:szCs w:val="24"/>
          <w:rtl/>
          <w:lang w:eastAsia="en-US"/>
        </w:rPr>
      </w:pPr>
      <w:r>
        <w:rPr>
          <w:rFonts w:ascii="Consolas" w:hAnsi="Consolas" w:cs="Times New Roman"/>
          <w:color w:val="000000" w:themeColor="text1"/>
          <w:sz w:val="24"/>
          <w:szCs w:val="24"/>
          <w:rtl/>
          <w:lang w:eastAsia="en-US"/>
        </w:rPr>
        <w:br w:type="page"/>
      </w:r>
    </w:p>
    <w:p w14:paraId="41787816" w14:textId="77777777" w:rsidR="00415452" w:rsidRDefault="00415452" w:rsidP="002E7DF2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do-while-counter.html</w:t>
      </w:r>
    </w:p>
    <w:p w14:paraId="41787817" w14:textId="77777777"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818" w14:textId="77777777"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Filename: do-while-counter.html</w:t>
      </w:r>
    </w:p>
    <w:p w14:paraId="41787819" w14:textId="77777777"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81A" w14:textId="77777777"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16, 2018</w:t>
      </w:r>
    </w:p>
    <w:p w14:paraId="4178781B" w14:textId="77777777"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16, 2018</w:t>
      </w:r>
    </w:p>
    <w:p w14:paraId="4178781C" w14:textId="77777777"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Do-While Counter</w:t>
      </w:r>
    </w:p>
    <w:p w14:paraId="4178781D" w14:textId="77777777"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81E" w14:textId="77777777"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1D1D7A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81F" w14:textId="77777777"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20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21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Do-While Counter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22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D1D7A"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823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24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25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26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Do-While Counter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27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28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Counter: 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D1D7A"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D1D7A"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D1D7A"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"5"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29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2A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D1D7A"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D1D7A"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Start Counter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2B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2C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D1D7A"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2D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2E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2F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830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831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D1D7A"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832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1D1D7A" w:rsidRPr="001D1D7A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1D1D7A" w:rsidRPr="001D1D7A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="001D1D7A" w:rsidRPr="001D1D7A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833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message = </w:t>
      </w:r>
      <w:r w:rsidR="001D1D7A" w:rsidRPr="001D1D7A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834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gramStart"/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(!x</w:t>
      </w:r>
      <w:proofErr w:type="gramEnd"/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{ </w:t>
      </w:r>
      <w:r w:rsidR="001D1D7A"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// if (x == 0)</w:t>
      </w:r>
    </w:p>
    <w:p w14:paraId="41787835" w14:textId="77777777" w:rsidR="001D1D7A" w:rsidRPr="001D1D7A" w:rsidRDefault="00DE1CE5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1D1D7A" w:rsidRPr="00DE1CE5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="001D1D7A" w:rsidRPr="00DE1CE5">
        <w:rPr>
          <w:rFonts w:ascii="Consolas" w:hAnsi="Consolas" w:cs="Times New Roman"/>
          <w:color w:val="000000"/>
          <w:lang w:eastAsia="en-US"/>
        </w:rPr>
        <w:t>(</w:t>
      </w:r>
      <w:r w:rsidR="001D1D7A" w:rsidRPr="00DE1CE5">
        <w:rPr>
          <w:rFonts w:ascii="Consolas" w:hAnsi="Consolas" w:cs="Times New Roman"/>
          <w:color w:val="A31515"/>
          <w:lang w:eastAsia="en-US"/>
        </w:rPr>
        <w:t>'answer'</w:t>
      </w:r>
      <w:r w:rsidR="001D1D7A" w:rsidRPr="00DE1CE5">
        <w:rPr>
          <w:rFonts w:ascii="Consolas" w:hAnsi="Consolas" w:cs="Times New Roman"/>
          <w:color w:val="000000"/>
          <w:lang w:eastAsia="en-US"/>
        </w:rPr>
        <w:t>).</w:t>
      </w:r>
      <w:proofErr w:type="spellStart"/>
      <w:r w:rsidR="001D1D7A" w:rsidRPr="00DE1CE5">
        <w:rPr>
          <w:rFonts w:ascii="Consolas" w:hAnsi="Consolas" w:cs="Times New Roman"/>
          <w:color w:val="000000"/>
          <w:lang w:eastAsia="en-US"/>
        </w:rPr>
        <w:t>innerHTML</w:t>
      </w:r>
      <w:proofErr w:type="spellEnd"/>
      <w:r w:rsidR="001D1D7A" w:rsidRPr="00DE1CE5">
        <w:rPr>
          <w:rFonts w:ascii="Consolas" w:hAnsi="Consolas" w:cs="Times New Roman"/>
          <w:color w:val="000000"/>
          <w:lang w:eastAsia="en-US"/>
        </w:rPr>
        <w:t xml:space="preserve"> = </w:t>
      </w:r>
      <w:r w:rsidR="001D1D7A" w:rsidRPr="00DE1CE5">
        <w:rPr>
          <w:rFonts w:ascii="Consolas" w:hAnsi="Consolas" w:cs="Times New Roman"/>
          <w:color w:val="A31515"/>
          <w:lang w:eastAsia="en-US"/>
        </w:rPr>
        <w:t xml:space="preserve">"ERROR: </w:t>
      </w:r>
      <w:r w:rsidR="001D1D7A" w:rsidRPr="00DE1CE5">
        <w:rPr>
          <w:rFonts w:ascii="Consolas" w:hAnsi="Consolas" w:cs="Times New Roman"/>
          <w:color w:val="000000"/>
          <w:lang w:eastAsia="en-US"/>
        </w:rPr>
        <w:t>Zero</w:t>
      </w:r>
      <w:r w:rsidR="001D1D7A" w:rsidRPr="00DE1CE5">
        <w:rPr>
          <w:rFonts w:ascii="Consolas" w:hAnsi="Consolas" w:cs="Times New Roman"/>
          <w:color w:val="A31515"/>
          <w:lang w:eastAsia="en-US"/>
        </w:rPr>
        <w:t>"</w:t>
      </w:r>
      <w:r w:rsidR="001D1D7A" w:rsidRPr="00DE1CE5">
        <w:rPr>
          <w:rFonts w:ascii="Consolas" w:hAnsi="Consolas" w:cs="Times New Roman"/>
          <w:color w:val="000000"/>
          <w:lang w:eastAsia="en-US"/>
        </w:rPr>
        <w:t xml:space="preserve"> ;</w:t>
      </w:r>
    </w:p>
    <w:p w14:paraId="41787836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// Exit the function</w:t>
      </w:r>
    </w:p>
    <w:p w14:paraId="41787837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838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39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do</w:t>
      </w:r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14:paraId="4178783A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message += </w:t>
      </w:r>
      <w:r w:rsidRPr="001D1D7A">
        <w:rPr>
          <w:rFonts w:ascii="Consolas" w:hAnsi="Consolas" w:cs="Times New Roman"/>
          <w:color w:val="A31515"/>
          <w:sz w:val="24"/>
          <w:szCs w:val="24"/>
          <w:lang w:eastAsia="en-US"/>
        </w:rPr>
        <w:t>"Number = "</w:t>
      </w:r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  <w:r w:rsidRPr="001D1D7A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1D1D7A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1D1D7A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83B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x--; </w:t>
      </w: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// Subtract 1</w:t>
      </w:r>
    </w:p>
    <w:p w14:paraId="4178783C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console.log(x); </w:t>
      </w: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// Write the number to the console</w:t>
      </w:r>
    </w:p>
    <w:p w14:paraId="4178783D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&gt; </w:t>
      </w:r>
      <w:r w:rsidRPr="001D1D7A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83E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message += </w:t>
      </w:r>
      <w:r w:rsidRPr="001D1D7A">
        <w:rPr>
          <w:rFonts w:ascii="Consolas" w:hAnsi="Consolas" w:cs="Times New Roman"/>
          <w:color w:val="A31515"/>
          <w:sz w:val="24"/>
          <w:szCs w:val="24"/>
          <w:lang w:eastAsia="en-US"/>
        </w:rPr>
        <w:t>"Time is up"</w:t>
      </w:r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83F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1D1D7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message ;</w:t>
      </w:r>
    </w:p>
    <w:p w14:paraId="41787840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841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42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43" w14:textId="77777777"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44" w14:textId="77777777"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45" w14:textId="77777777" w:rsidR="007C792F" w:rsidRPr="007C792F" w:rsidRDefault="007C792F" w:rsidP="007C792F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14:paraId="41787846" w14:textId="77777777" w:rsidR="00C1312A" w:rsidRDefault="00C1312A" w:rsidP="00C1312A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518" wp14:editId="41788519">
            <wp:extent cx="5486400" cy="3445510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847" w14:textId="77777777" w:rsidR="00C1312A" w:rsidRDefault="00C1312A" w:rsidP="00C1312A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14:paraId="41787848" w14:textId="77777777" w:rsidR="004F3771" w:rsidRDefault="004F3771" w:rsidP="00F71896">
      <w:pPr>
        <w:pBdr>
          <w:top w:val="single" w:sz="4" w:space="1" w:color="auto"/>
        </w:pBdr>
        <w:suppressAutoHyphens w:val="0"/>
        <w:bidi w:val="0"/>
        <w:spacing w:after="0" w:line="240" w:lineRule="auto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for-numbers.html</w:t>
      </w:r>
    </w:p>
    <w:p w14:paraId="41787849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84A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Filename: for-numbers.html</w:t>
      </w:r>
    </w:p>
    <w:p w14:paraId="4178784B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84C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23, 2018</w:t>
      </w:r>
    </w:p>
    <w:p w14:paraId="4178784D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28, 2018</w:t>
      </w:r>
    </w:p>
    <w:p w14:paraId="4178784E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Description: First for loop </w:t>
      </w:r>
    </w:p>
    <w:p w14:paraId="4178784F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850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F71896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851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52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53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First for Loop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54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855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56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57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58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First for Loop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59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5A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5B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85C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5D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F71896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Pr="00F71896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++) {</w:t>
      </w:r>
    </w:p>
    <w:p w14:paraId="4178785E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"This is line #"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(</w:t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F71896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85F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860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61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62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63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64" w14:textId="77777777" w:rsidR="004F3771" w:rsidRDefault="004F3771" w:rsidP="004F3771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178851A" wp14:editId="4178851B">
            <wp:extent cx="3596640" cy="2529840"/>
            <wp:effectExtent l="0" t="0" r="381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865" w14:textId="77777777" w:rsidR="00F71896" w:rsidRDefault="00F71896" w:rsidP="00F71896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866" w14:textId="77777777" w:rsidR="004F3771" w:rsidRDefault="004F3771" w:rsidP="00F71896">
      <w:pPr>
        <w:suppressAutoHyphens w:val="0"/>
        <w:bidi w:val="0"/>
        <w:spacing w:after="0" w:line="240" w:lineRule="auto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for-input-boxes.html</w:t>
      </w:r>
    </w:p>
    <w:p w14:paraId="41787867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868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Filename: for-input-boxes.html</w:t>
      </w:r>
    </w:p>
    <w:p w14:paraId="41787869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86A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23, 2018</w:t>
      </w:r>
    </w:p>
    <w:p w14:paraId="4178786B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23, 2018</w:t>
      </w:r>
    </w:p>
    <w:p w14:paraId="4178786C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For loop for creating input boxes</w:t>
      </w:r>
    </w:p>
    <w:p w14:paraId="4178786D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86E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F71896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86F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70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71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for Loop - Inputs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72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873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74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75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76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for Loop - Inputs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77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78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79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87A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idInput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thisHTML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87B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7C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// Create 10 input boxes with unique ids and values</w:t>
      </w:r>
    </w:p>
    <w:p w14:paraId="4178787D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// Examples: &lt;input id="input1" value="10" type="number"&gt;</w:t>
      </w:r>
    </w:p>
    <w:p w14:paraId="4178787E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//           &lt;input id="input2" value="9" type="number"&gt;</w:t>
      </w:r>
    </w:p>
    <w:p w14:paraId="4178787F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//           &lt;input id="input3" value="8" type="number"&gt;</w:t>
      </w:r>
    </w:p>
    <w:p w14:paraId="41787880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F71896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Pr="00F71896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++) {</w:t>
      </w:r>
    </w:p>
    <w:p w14:paraId="41787881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// Build an HTML input box</w:t>
      </w:r>
    </w:p>
    <w:p w14:paraId="41787882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idInput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"input"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(i+</w:t>
      </w:r>
      <w:r w:rsidRPr="00F71896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883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thisHTML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"Input "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(i+</w:t>
      </w:r>
      <w:r w:rsidRPr="00F71896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": "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7884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'&lt;input type="number" '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14:paraId="41787885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'id="'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idInput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'" '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7886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'value="'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(</w:t>
      </w:r>
      <w:r w:rsidRPr="00F71896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-i) + </w:t>
      </w:r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'"&gt;&lt;</w:t>
      </w:r>
      <w:proofErr w:type="spellStart"/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/&gt;'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887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thisHTML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888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889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8A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8B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8C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Box to Increment: 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"5"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8D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8E" w14:textId="77777777" w:rsid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8F" w14:textId="77777777" w:rsid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Increment Input Box</w:t>
      </w:r>
    </w:p>
    <w:p w14:paraId="41787890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91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92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93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894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895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896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897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inputFix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"input"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x;</w:t>
      </w:r>
    </w:p>
    <w:p w14:paraId="41787898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99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proofErr w:type="spellStart"/>
      <w:r w:rsidRPr="00F71896">
        <w:rPr>
          <w:rFonts w:ascii="Consolas" w:hAnsi="Consolas" w:cs="Times New Roman"/>
          <w:color w:val="000000"/>
          <w:lang w:eastAsia="en-US"/>
        </w:rPr>
        <w:t>fixMe</w:t>
      </w:r>
      <w:proofErr w:type="spellEnd"/>
      <w:r w:rsidRPr="00F71896">
        <w:rPr>
          <w:rFonts w:ascii="Consolas" w:hAnsi="Consolas" w:cs="Times New Roman"/>
          <w:color w:val="000000"/>
          <w:lang w:eastAsia="en-US"/>
        </w:rPr>
        <w:t xml:space="preserve"> = </w:t>
      </w:r>
      <w:proofErr w:type="spellStart"/>
      <w:r w:rsidRPr="00F71896">
        <w:rPr>
          <w:rFonts w:ascii="Consolas" w:hAnsi="Consolas" w:cs="Times New Roman"/>
          <w:color w:val="000000"/>
          <w:lang w:eastAsia="en-US"/>
        </w:rPr>
        <w:t>parseInt</w:t>
      </w:r>
      <w:proofErr w:type="spellEnd"/>
      <w:r w:rsidRPr="00F71896">
        <w:rPr>
          <w:rFonts w:ascii="Consolas" w:hAnsi="Consolas" w:cs="Times New Roman"/>
          <w:color w:val="000000"/>
          <w:lang w:eastAsia="en-US"/>
        </w:rPr>
        <w:t>(</w:t>
      </w:r>
      <w:proofErr w:type="spellStart"/>
      <w:proofErr w:type="gramStart"/>
      <w:r w:rsidRPr="00F71896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Pr="00F71896">
        <w:rPr>
          <w:rFonts w:ascii="Consolas" w:hAnsi="Consolas" w:cs="Times New Roman"/>
          <w:color w:val="000000"/>
          <w:lang w:eastAsia="en-US"/>
        </w:rPr>
        <w:t>(</w:t>
      </w:r>
      <w:proofErr w:type="spellStart"/>
      <w:r w:rsidRPr="00F71896">
        <w:rPr>
          <w:rFonts w:ascii="Consolas" w:hAnsi="Consolas" w:cs="Times New Roman"/>
          <w:color w:val="000000"/>
          <w:lang w:eastAsia="en-US"/>
        </w:rPr>
        <w:t>inputFix</w:t>
      </w:r>
      <w:proofErr w:type="spellEnd"/>
      <w:r w:rsidRPr="00F71896">
        <w:rPr>
          <w:rFonts w:ascii="Consolas" w:hAnsi="Consolas" w:cs="Times New Roman"/>
          <w:color w:val="000000"/>
          <w:lang w:eastAsia="en-US"/>
        </w:rPr>
        <w:t>).value);</w:t>
      </w:r>
    </w:p>
    <w:p w14:paraId="4178789A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fixMe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++;</w:t>
      </w:r>
    </w:p>
    <w:p w14:paraId="4178789B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inputFix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).value = </w:t>
      </w:r>
      <w:proofErr w:type="spellStart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fixMe</w:t>
      </w:r>
      <w:proofErr w:type="spellEnd"/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89C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)   </w:t>
      </w:r>
    </w:p>
    <w:p w14:paraId="4178789D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9E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9F" w14:textId="77777777"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A0" w14:textId="77777777"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A1" w14:textId="77777777" w:rsidR="009D6EEB" w:rsidRDefault="009D6EEB" w:rsidP="004F3771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8A2" w14:textId="77777777" w:rsidR="004F3771" w:rsidRDefault="004F3771" w:rsidP="009D6EEB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178851C" wp14:editId="4178851D">
            <wp:extent cx="4259580" cy="4472940"/>
            <wp:effectExtent l="0" t="0" r="762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8A3" w14:textId="77777777" w:rsidR="00D80B2D" w:rsidRDefault="00D80B2D" w:rsidP="00D80B2D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8A4" w14:textId="77777777" w:rsidR="00D80B2D" w:rsidRDefault="00D80B2D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14:paraId="417878A5" w14:textId="77777777" w:rsidR="00D80B2D" w:rsidRDefault="00D80B2D" w:rsidP="00D80B2D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do-while-break.html</w:t>
      </w:r>
    </w:p>
    <w:p w14:paraId="417878A6" w14:textId="77777777"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8A7" w14:textId="77777777"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Filename: do-while-break.html</w:t>
      </w:r>
    </w:p>
    <w:p w14:paraId="417878A8" w14:textId="77777777"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8A9" w14:textId="77777777"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23, 2018</w:t>
      </w:r>
    </w:p>
    <w:p w14:paraId="417878AA" w14:textId="77777777"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23, 2018</w:t>
      </w:r>
    </w:p>
    <w:p w14:paraId="417878AB" w14:textId="77777777"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Break out of loop</w:t>
      </w:r>
    </w:p>
    <w:p w14:paraId="417878AC" w14:textId="77777777"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8AD" w14:textId="77777777"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5F50F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8AE" w14:textId="77777777"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AF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B0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Break out of loop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B1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8B2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B3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B4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B5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Break out of loop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B6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B7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Counter: 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"5"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B8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B9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Start Counter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BA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BB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BC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BD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BE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8BF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8C0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8C1" w14:textId="77777777" w:rsidR="00CA3CAB" w:rsidRPr="005F50FD" w:rsidRDefault="00CA3CAB" w:rsidP="00CA3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5F50FD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5F50FD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Pr="005F50FD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8C2" w14:textId="77777777" w:rsidR="00CA3CAB" w:rsidRPr="005F50FD" w:rsidRDefault="00CA3CAB" w:rsidP="00CA3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>
        <w:rPr>
          <w:rFonts w:ascii="Consolas" w:hAnsi="Consolas" w:cs="Times New Roman"/>
          <w:color w:val="000000"/>
          <w:sz w:val="24"/>
          <w:szCs w:val="24"/>
          <w:lang w:eastAsia="en-US"/>
        </w:rPr>
        <w:t>firstX</w:t>
      </w:r>
      <w:proofErr w:type="spellEnd"/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x;</w:t>
      </w:r>
    </w:p>
    <w:p w14:paraId="417878C3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message = </w:t>
      </w:r>
      <w:r w:rsidRPr="005F50FD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8C4" w14:textId="77777777" w:rsidR="005F50FD" w:rsidRPr="005F50FD" w:rsidRDefault="00CA3CAB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gramStart"/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(!x</w:t>
      </w:r>
      <w:proofErr w:type="gramEnd"/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{ </w:t>
      </w:r>
      <w:r w:rsidR="005F50FD"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// if (x == 0)</w:t>
      </w:r>
    </w:p>
    <w:p w14:paraId="417878C5" w14:textId="77777777" w:rsidR="005F50FD" w:rsidRPr="005F50FD" w:rsidRDefault="00CA3CAB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5F50FD" w:rsidRPr="005F50FD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="005F50FD" w:rsidRPr="005F50FD">
        <w:rPr>
          <w:rFonts w:ascii="Consolas" w:hAnsi="Consolas" w:cs="Times New Roman"/>
          <w:color w:val="000000"/>
          <w:lang w:eastAsia="en-US"/>
        </w:rPr>
        <w:t>(</w:t>
      </w:r>
      <w:r w:rsidR="005F50FD" w:rsidRPr="005F50FD">
        <w:rPr>
          <w:rFonts w:ascii="Consolas" w:hAnsi="Consolas" w:cs="Times New Roman"/>
          <w:color w:val="A31515"/>
          <w:lang w:eastAsia="en-US"/>
        </w:rPr>
        <w:t>'answer'</w:t>
      </w:r>
      <w:r w:rsidR="005F50FD" w:rsidRPr="005F50FD">
        <w:rPr>
          <w:rFonts w:ascii="Consolas" w:hAnsi="Consolas" w:cs="Times New Roman"/>
          <w:color w:val="000000"/>
          <w:lang w:eastAsia="en-US"/>
        </w:rPr>
        <w:t>).</w:t>
      </w:r>
      <w:proofErr w:type="spellStart"/>
      <w:r w:rsidR="005F50FD" w:rsidRPr="005F50FD">
        <w:rPr>
          <w:rFonts w:ascii="Consolas" w:hAnsi="Consolas" w:cs="Times New Roman"/>
          <w:color w:val="000000"/>
          <w:lang w:eastAsia="en-US"/>
        </w:rPr>
        <w:t>innerHTML</w:t>
      </w:r>
      <w:proofErr w:type="spellEnd"/>
      <w:r w:rsidR="005F50FD" w:rsidRPr="005F50FD">
        <w:rPr>
          <w:rFonts w:ascii="Consolas" w:hAnsi="Consolas" w:cs="Times New Roman"/>
          <w:color w:val="000000"/>
          <w:lang w:eastAsia="en-US"/>
        </w:rPr>
        <w:t xml:space="preserve"> = </w:t>
      </w:r>
      <w:r w:rsidR="005F50FD" w:rsidRPr="005F50FD">
        <w:rPr>
          <w:rFonts w:ascii="Consolas" w:hAnsi="Consolas" w:cs="Times New Roman"/>
          <w:color w:val="A31515"/>
          <w:lang w:eastAsia="en-US"/>
        </w:rPr>
        <w:t>"ERROR: Zero"</w:t>
      </w:r>
      <w:r w:rsidR="005F50FD" w:rsidRPr="005F50FD">
        <w:rPr>
          <w:rFonts w:ascii="Consolas" w:hAnsi="Consolas" w:cs="Times New Roman"/>
          <w:color w:val="000000"/>
          <w:lang w:eastAsia="en-US"/>
        </w:rPr>
        <w:t xml:space="preserve"> ;</w:t>
      </w:r>
    </w:p>
    <w:p w14:paraId="417878C6" w14:textId="77777777" w:rsidR="005F50FD" w:rsidRPr="005F50FD" w:rsidRDefault="00CA3CAB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8C7" w14:textId="77777777" w:rsidR="005F50FD" w:rsidRPr="005F50FD" w:rsidRDefault="00CA3CAB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8C8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C9" w14:textId="77777777" w:rsidR="005F50FD" w:rsidRPr="005F50FD" w:rsidRDefault="00CA3CAB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do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14:paraId="417878CA" w14:textId="77777777" w:rsidR="005F50FD" w:rsidRPr="005F50FD" w:rsidRDefault="00CA3CAB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message += </w:t>
      </w:r>
      <w:r w:rsidR="005F50FD" w:rsidRPr="005F50FD">
        <w:rPr>
          <w:rFonts w:ascii="Consolas" w:hAnsi="Consolas" w:cs="Times New Roman"/>
          <w:color w:val="A31515"/>
          <w:sz w:val="24"/>
          <w:szCs w:val="24"/>
          <w:lang w:eastAsia="en-US"/>
        </w:rPr>
        <w:t>"Number = "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  <w:r w:rsidR="005F50FD" w:rsidRPr="005F50FD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5F50FD" w:rsidRPr="005F50FD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5F50FD" w:rsidRPr="005F50FD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8CB" w14:textId="77777777" w:rsidR="005F50FD" w:rsidRPr="005F50FD" w:rsidRDefault="00CA3CAB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0"/>
          <w:szCs w:val="2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5F50FD" w:rsidRPr="005F50FD">
        <w:rPr>
          <w:rFonts w:ascii="Consolas" w:hAnsi="Consolas" w:cs="Times New Roman"/>
          <w:color w:val="008000"/>
          <w:sz w:val="20"/>
          <w:szCs w:val="20"/>
          <w:lang w:eastAsia="en-US"/>
        </w:rPr>
        <w:t>// If x == 3 and the original number was 5, then break out of loop</w:t>
      </w:r>
    </w:p>
    <w:p w14:paraId="417878CC" w14:textId="77777777" w:rsidR="005F50FD" w:rsidRPr="005F50FD" w:rsidRDefault="005F50FD" w:rsidP="00CA3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((x == </w:t>
      </w:r>
      <w:r w:rsidRPr="005F50F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&amp;&amp; </w:t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A3CAB">
        <w:rPr>
          <w:rFonts w:ascii="Consolas" w:hAnsi="Consolas" w:cs="Times New Roman"/>
          <w:color w:val="000000"/>
          <w:sz w:val="24"/>
          <w:szCs w:val="24"/>
          <w:lang w:eastAsia="en-US"/>
        </w:rPr>
        <w:t>firstX</w:t>
      </w:r>
      <w:proofErr w:type="spellEnd"/>
      <w:r w:rsidR="00CA3CAB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==</w:t>
      </w:r>
      <w:r w:rsidR="00366AA9">
        <w:rPr>
          <w:rFonts w:ascii="Consolas" w:hAnsi="Consolas" w:cs="Times New Roman"/>
          <w:color w:val="09885A"/>
          <w:sz w:val="24"/>
          <w:szCs w:val="24"/>
          <w:lang w:eastAsia="en-US"/>
        </w:rPr>
        <w:t xml:space="preserve"> </w:t>
      </w:r>
      <w:r w:rsidRPr="005F50F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))</w:t>
      </w:r>
    </w:p>
    <w:p w14:paraId="417878CD" w14:textId="77777777" w:rsidR="005F50FD" w:rsidRPr="005F50FD" w:rsidRDefault="00CA3CAB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8CE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x--; </w:t>
      </w:r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// Subtract 1</w:t>
      </w:r>
    </w:p>
    <w:p w14:paraId="417878CF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&gt; </w:t>
      </w:r>
      <w:r w:rsidRPr="005F50F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8D0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message += </w:t>
      </w:r>
      <w:r w:rsidRPr="005F50FD">
        <w:rPr>
          <w:rFonts w:ascii="Consolas" w:hAnsi="Consolas" w:cs="Times New Roman"/>
          <w:color w:val="A31515"/>
          <w:sz w:val="24"/>
          <w:szCs w:val="24"/>
          <w:lang w:eastAsia="en-US"/>
        </w:rPr>
        <w:t>"Time is up"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8D1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5F50FD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message ;</w:t>
      </w:r>
    </w:p>
    <w:p w14:paraId="417878D2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8D3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D4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D5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D6" w14:textId="77777777"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html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D7" w14:textId="77777777" w:rsidR="007B64FD" w:rsidRDefault="007B64FD" w:rsidP="007B64FD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8D8" w14:textId="77777777" w:rsidR="007B64FD" w:rsidRDefault="007B64FD" w:rsidP="007B64FD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51E" wp14:editId="4178851F">
            <wp:extent cx="3909060" cy="30099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8D9" w14:textId="77777777" w:rsidR="007B64FD" w:rsidRDefault="007B64FD" w:rsidP="007B64FD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14:paraId="417878DA" w14:textId="77777777" w:rsidR="008E3DA8" w:rsidRDefault="008E3DA8" w:rsidP="008E3DA8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nested1.html</w:t>
      </w:r>
    </w:p>
    <w:p w14:paraId="417878DB" w14:textId="77777777"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8DC" w14:textId="77777777"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Filename: nested1.html</w:t>
      </w:r>
    </w:p>
    <w:p w14:paraId="417878DD" w14:textId="77777777"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8DE" w14:textId="77777777"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23, 2018</w:t>
      </w:r>
    </w:p>
    <w:p w14:paraId="417878DF" w14:textId="77777777"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23, 2018</w:t>
      </w:r>
    </w:p>
    <w:p w14:paraId="417878E0" w14:textId="77777777"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Nested Loop #1</w:t>
      </w:r>
    </w:p>
    <w:p w14:paraId="417878E1" w14:textId="77777777"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8E2" w14:textId="77777777"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8F04C6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8F04C6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8E3" w14:textId="77777777"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8F04C6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8F04C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8F04C6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8F04C6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E4" w14:textId="77777777" w:rsidR="008F04C6" w:rsidRPr="008F04C6" w:rsidRDefault="008B767C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E5" w14:textId="77777777" w:rsidR="008F04C6" w:rsidRPr="008F04C6" w:rsidRDefault="008B767C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Nested Loop #1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E6" w14:textId="77777777" w:rsidR="008F04C6" w:rsidRPr="008F04C6" w:rsidRDefault="008B767C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F04C6" w:rsidRPr="008F04C6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8F04C6" w:rsidRPr="008F04C6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8E7" w14:textId="77777777" w:rsidR="008F04C6" w:rsidRPr="008F04C6" w:rsidRDefault="008B767C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E8" w14:textId="77777777" w:rsidR="008F04C6" w:rsidRPr="008F04C6" w:rsidRDefault="008F04C6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E9" w14:textId="77777777" w:rsidR="008F04C6" w:rsidRPr="008F04C6" w:rsidRDefault="008B767C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EA" w14:textId="77777777" w:rsidR="008F04C6" w:rsidRPr="008F04C6" w:rsidRDefault="008B767C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Nested Loop #1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EB" w14:textId="77777777" w:rsidR="008F04C6" w:rsidRPr="008F04C6" w:rsidRDefault="008F04C6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EC" w14:textId="77777777" w:rsidR="008F04C6" w:rsidRPr="008F04C6" w:rsidRDefault="008B767C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ED" w14:textId="77777777" w:rsidR="008F04C6" w:rsidRPr="008F04C6" w:rsidRDefault="008B767C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row = </w:t>
      </w:r>
      <w:r w:rsidR="008F04C6" w:rsidRPr="008F04C6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, column;</w:t>
      </w:r>
    </w:p>
    <w:p w14:paraId="417878EE" w14:textId="77777777" w:rsidR="008F04C6" w:rsidRPr="008F04C6" w:rsidRDefault="008B767C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F04C6" w:rsidRPr="008F04C6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(row &lt;= </w:t>
      </w:r>
      <w:r w:rsidR="008F04C6" w:rsidRPr="008F04C6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14:paraId="417878EF" w14:textId="77777777" w:rsidR="008F04C6" w:rsidRPr="008F04C6" w:rsidRDefault="008B767C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column = </w:t>
      </w:r>
      <w:r w:rsidR="008F04C6" w:rsidRPr="008F04C6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8F0" w14:textId="77777777" w:rsidR="008F04C6" w:rsidRPr="008F04C6" w:rsidRDefault="008B767C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F04C6" w:rsidRPr="008F04C6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(column &lt;= row) {</w:t>
      </w:r>
    </w:p>
    <w:p w14:paraId="417878F1" w14:textId="77777777" w:rsidR="008F04C6" w:rsidRPr="008F04C6" w:rsidRDefault="008B767C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(column + </w:t>
      </w:r>
      <w:r w:rsidR="008F04C6" w:rsidRPr="008F04C6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8F2" w14:textId="77777777" w:rsidR="008F04C6" w:rsidRPr="008F04C6" w:rsidRDefault="008B767C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column++;</w:t>
      </w:r>
    </w:p>
    <w:p w14:paraId="417878F3" w14:textId="77777777" w:rsidR="008F04C6" w:rsidRPr="008F04C6" w:rsidRDefault="008B767C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8F04C6"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// inner while</w:t>
      </w:r>
    </w:p>
    <w:p w14:paraId="417878F4" w14:textId="77777777" w:rsidR="008F04C6" w:rsidRPr="008F04C6" w:rsidRDefault="008B767C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8F04C6" w:rsidRPr="008F04C6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8F04C6" w:rsidRPr="008F04C6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8F04C6" w:rsidRPr="008F04C6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8F04C6"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// Jump down to the next row</w:t>
      </w:r>
    </w:p>
    <w:p w14:paraId="417878F5" w14:textId="77777777" w:rsidR="008F04C6" w:rsidRPr="008F04C6" w:rsidRDefault="008F04C6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row++;</w:t>
      </w:r>
    </w:p>
    <w:p w14:paraId="417878F6" w14:textId="77777777" w:rsidR="008F04C6" w:rsidRPr="008F04C6" w:rsidRDefault="008F04C6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// outer while</w:t>
      </w:r>
    </w:p>
    <w:p w14:paraId="417878F7" w14:textId="77777777" w:rsidR="008F04C6" w:rsidRPr="008F04C6" w:rsidRDefault="008F04C6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F8" w14:textId="77777777" w:rsidR="008F04C6" w:rsidRPr="008F04C6" w:rsidRDefault="008F04C6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F9" w14:textId="77777777" w:rsidR="008F04C6" w:rsidRPr="008F04C6" w:rsidRDefault="008F04C6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FA" w14:textId="77777777" w:rsidR="008F04C6" w:rsidRPr="008F04C6" w:rsidRDefault="008F04C6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8FB" w14:textId="77777777" w:rsidR="008F04C6" w:rsidRPr="008F04C6" w:rsidRDefault="008F04C6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8FC" w14:textId="77777777" w:rsidR="008E3DA8" w:rsidRDefault="008E3DA8" w:rsidP="008E3DA8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8FD" w14:textId="77777777" w:rsidR="008E3DA8" w:rsidRDefault="008E3DA8" w:rsidP="008E3DA8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520" wp14:editId="41788521">
            <wp:extent cx="3870960" cy="24765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8FE" w14:textId="77777777" w:rsidR="008E3DA8" w:rsidRDefault="008E3DA8" w:rsidP="008E3DA8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14:paraId="417878FF" w14:textId="77777777" w:rsidR="008E3DA8" w:rsidRDefault="008E3DA8" w:rsidP="008E3DA8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nested-primes.html</w:t>
      </w:r>
    </w:p>
    <w:p w14:paraId="41787900" w14:textId="77777777"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901" w14:textId="77777777"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Filename: nested-primes.html</w:t>
      </w:r>
    </w:p>
    <w:p w14:paraId="41787902" w14:textId="77777777"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903" w14:textId="77777777"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25, 2018</w:t>
      </w:r>
    </w:p>
    <w:p w14:paraId="41787904" w14:textId="77777777"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25, 2018</w:t>
      </w:r>
    </w:p>
    <w:p w14:paraId="41787905" w14:textId="77777777"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Prime Numbers &lt; 50</w:t>
      </w:r>
    </w:p>
    <w:p w14:paraId="41787906" w14:textId="77777777"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907" w14:textId="77777777"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A5CAB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A5CAB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908" w14:textId="77777777"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3A5CAB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A5CA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A5CAB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3A5CA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09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0A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Prime Numbers 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50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0B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A5CAB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A5CAB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90C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0D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0E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0F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Prime Numbers 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50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10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11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12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testMe</w:t>
      </w:r>
      <w:proofErr w:type="spellEnd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j, </w:t>
      </w:r>
      <w:proofErr w:type="spellStart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isPrime</w:t>
      </w:r>
      <w:proofErr w:type="spellEnd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913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14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A5CAB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testMe</w:t>
      </w:r>
      <w:proofErr w:type="spellEnd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3A5CAB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testMe</w:t>
      </w:r>
      <w:proofErr w:type="spellEnd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Pr="003A5CAB">
        <w:rPr>
          <w:rFonts w:ascii="Consolas" w:hAnsi="Consolas" w:cs="Times New Roman"/>
          <w:color w:val="09885A"/>
          <w:sz w:val="24"/>
          <w:szCs w:val="24"/>
          <w:lang w:eastAsia="en-US"/>
        </w:rPr>
        <w:t>50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testMe</w:t>
      </w:r>
      <w:proofErr w:type="spellEnd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++) </w:t>
      </w:r>
      <w:proofErr w:type="gramStart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{ </w:t>
      </w: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/</w:t>
      </w:r>
      <w:proofErr w:type="gramEnd"/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/ outer loop</w:t>
      </w:r>
    </w:p>
    <w:p w14:paraId="41787915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// See if "</w:t>
      </w:r>
      <w:proofErr w:type="spellStart"/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testMe</w:t>
      </w:r>
      <w:proofErr w:type="spellEnd"/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" is prime</w:t>
      </w:r>
    </w:p>
    <w:p w14:paraId="41787916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isPrime</w:t>
      </w:r>
      <w:proofErr w:type="spellEnd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3A5CAB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// Assume it is prime</w:t>
      </w:r>
    </w:p>
    <w:p w14:paraId="41787917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A5CAB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(j = </w:t>
      </w:r>
      <w:r w:rsidRPr="003A5CAB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j &lt; </w:t>
      </w:r>
      <w:proofErr w:type="spellStart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testMe</w:t>
      </w:r>
      <w:proofErr w:type="spellEnd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j++</w:t>
      </w:r>
      <w:proofErr w:type="spellEnd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</w:t>
      </w:r>
      <w:proofErr w:type="gramStart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{ </w:t>
      </w: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/</w:t>
      </w:r>
      <w:proofErr w:type="gramEnd"/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/ inner loop</w:t>
      </w:r>
    </w:p>
    <w:p w14:paraId="41787918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A5CAB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</w:t>
      </w:r>
      <w:proofErr w:type="spellStart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testMe</w:t>
      </w:r>
      <w:proofErr w:type="spellEnd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% j) == </w:t>
      </w:r>
      <w:r w:rsidRPr="003A5CAB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14:paraId="41787919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isPrime</w:t>
      </w:r>
      <w:proofErr w:type="spellEnd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gramStart"/>
      <w:r w:rsidRPr="003A5CAB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 </w:t>
      </w: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/</w:t>
      </w:r>
      <w:proofErr w:type="gramEnd"/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 if factor found, </w:t>
      </w:r>
      <w:proofErr w:type="spellStart"/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testMe</w:t>
      </w:r>
      <w:proofErr w:type="spellEnd"/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is not prime</w:t>
      </w:r>
    </w:p>
    <w:p w14:paraId="4178791A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A5CAB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// No need to check more numbers</w:t>
      </w:r>
    </w:p>
    <w:p w14:paraId="4178791B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91C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// end of inner loop (j)</w:t>
      </w:r>
    </w:p>
    <w:p w14:paraId="4178791D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1E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A5CAB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isPrime</w:t>
      </w:r>
      <w:proofErr w:type="spellEnd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91F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testMe</w:t>
      </w:r>
      <w:proofErr w:type="spellEnd"/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3A5CAB">
        <w:rPr>
          <w:rFonts w:ascii="Consolas" w:hAnsi="Consolas" w:cs="Times New Roman"/>
          <w:color w:val="A31515"/>
          <w:sz w:val="24"/>
          <w:szCs w:val="24"/>
          <w:lang w:eastAsia="en-US"/>
        </w:rPr>
        <w:t>" is prime"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3A5CAB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3A5CAB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3A5CAB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920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// end of outer loop</w:t>
      </w:r>
    </w:p>
    <w:p w14:paraId="41787921" w14:textId="77777777" w:rsidR="003A5CAB" w:rsidRPr="003A5CAB" w:rsidRDefault="008A4260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A5CAB"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22" w14:textId="77777777" w:rsidR="003A5CAB" w:rsidRPr="003A5CAB" w:rsidRDefault="008A4260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A5CAB"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23" w14:textId="77777777"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24" w14:textId="77777777"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25" w14:textId="77777777" w:rsidR="0041124F" w:rsidRDefault="0041124F" w:rsidP="0041124F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522" wp14:editId="41788523">
            <wp:extent cx="2901159" cy="3062633"/>
            <wp:effectExtent l="0" t="0" r="0" b="44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30973" cy="30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926" w14:textId="77777777" w:rsidR="008A4260" w:rsidRDefault="008A4260" w:rsidP="008A4260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14:paraId="41787927" w14:textId="77777777" w:rsidR="0041124F" w:rsidRDefault="0041124F" w:rsidP="008A4260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9C1BD7">
        <w:t>for-continue</w:t>
      </w:r>
      <w:r>
        <w:t>.html</w:t>
      </w:r>
    </w:p>
    <w:p w14:paraId="41787928" w14:textId="77777777"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929" w14:textId="77777777"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Filename: for-continue.html</w:t>
      </w:r>
    </w:p>
    <w:p w14:paraId="4178792A" w14:textId="77777777"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92B" w14:textId="77777777"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23, 2018</w:t>
      </w:r>
    </w:p>
    <w:p w14:paraId="4178792C" w14:textId="77777777"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23, 2018</w:t>
      </w:r>
    </w:p>
    <w:p w14:paraId="4178792D" w14:textId="77777777"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For with continue</w:t>
      </w:r>
    </w:p>
    <w:p w14:paraId="4178792E" w14:textId="77777777"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92F" w14:textId="77777777"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D5108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D5108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930" w14:textId="77777777"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3D5108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D5108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D5108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3D5108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31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32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for loop with continue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33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D5108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D5108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934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35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36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ab/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37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for loop with continue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38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39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3A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93B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idInput</w:t>
      </w:r>
      <w:proofErr w:type="spellEnd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thisHTML</w:t>
      </w:r>
      <w:proofErr w:type="spellEnd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93C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3D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// Create 10 input boxes with unique ids and values</w:t>
      </w:r>
    </w:p>
    <w:p w14:paraId="4178793E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// Examples: &lt;input id="input1" value="10" type="number"&gt;</w:t>
      </w:r>
    </w:p>
    <w:p w14:paraId="4178793F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//           &lt;input id="input2" value="9" type="number"&gt;</w:t>
      </w:r>
    </w:p>
    <w:p w14:paraId="41787940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//           &lt;input id="input3" value="8" type="number"&gt;</w:t>
      </w:r>
    </w:p>
    <w:p w14:paraId="41787941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5108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3D5108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Pr="003D5108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++) {</w:t>
      </w:r>
    </w:p>
    <w:p w14:paraId="41787942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// Build an HTML input box</w:t>
      </w:r>
    </w:p>
    <w:p w14:paraId="41787943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5108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</w:t>
      </w:r>
      <w:proofErr w:type="spellStart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&gt;</w:t>
      </w:r>
      <w:r w:rsidRPr="003D5108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) &amp;&amp; (</w:t>
      </w:r>
      <w:proofErr w:type="spellStart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&lt;</w:t>
      </w:r>
      <w:r w:rsidRPr="003D5108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))</w:t>
      </w:r>
    </w:p>
    <w:p w14:paraId="41787944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5108">
        <w:rPr>
          <w:rFonts w:ascii="Consolas" w:hAnsi="Consolas" w:cs="Times New Roman"/>
          <w:color w:val="0000FF"/>
          <w:sz w:val="24"/>
          <w:szCs w:val="24"/>
          <w:lang w:eastAsia="en-US"/>
        </w:rPr>
        <w:t>continue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945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idInput</w:t>
      </w:r>
      <w:proofErr w:type="spellEnd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"input"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(i+</w:t>
      </w:r>
      <w:r w:rsidRPr="003D5108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946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thisHTML</w:t>
      </w:r>
      <w:proofErr w:type="spellEnd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"Input "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(i+</w:t>
      </w:r>
      <w:r w:rsidRPr="003D5108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": "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7947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"&lt;input type=\"number\" "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14:paraId="41787948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"id=\""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idInput</w:t>
      </w:r>
      <w:proofErr w:type="spellEnd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"\" "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7949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"value=\""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(</w:t>
      </w:r>
      <w:r w:rsidRPr="003D5108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-i) + </w:t>
      </w:r>
      <w:r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"\"&gt;&lt;</w:t>
      </w:r>
      <w:proofErr w:type="spellStart"/>
      <w:r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/&gt;"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94A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thisHTML</w:t>
      </w:r>
      <w:proofErr w:type="spellEnd"/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94B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94C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4D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4E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4F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50" w14:textId="77777777"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</w:p>
    <w:p w14:paraId="41787951" w14:textId="77777777" w:rsidR="009C1BD7" w:rsidRDefault="009C1BD7" w:rsidP="009C1BD7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524" wp14:editId="41788525">
            <wp:extent cx="4107180" cy="2872740"/>
            <wp:effectExtent l="0" t="0" r="762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952" w14:textId="77777777" w:rsidR="002E7DF2" w:rsidRDefault="002E7DF2" w:rsidP="009C1BD7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  <w:sectPr w:rsidR="002E7DF2" w:rsidSect="008131A3">
          <w:headerReference w:type="default" r:id="rId106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6D5AD5" w14:paraId="41787955" w14:textId="77777777" w:rsidTr="002E7DF2">
        <w:tc>
          <w:tcPr>
            <w:tcW w:w="4981" w:type="dxa"/>
            <w:tcBorders>
              <w:top w:val="nil"/>
            </w:tcBorders>
          </w:tcPr>
          <w:p w14:paraId="41787953" w14:textId="77777777" w:rsidR="006D5AD5" w:rsidRDefault="006D5AD5" w:rsidP="006D5AD5">
            <w:pPr>
              <w:bidi w:val="0"/>
              <w:rPr>
                <w:b/>
                <w:bCs/>
                <w:sz w:val="40"/>
                <w:szCs w:val="40"/>
              </w:rPr>
            </w:pPr>
            <w:r w:rsidRPr="002E7DF2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11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-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Tables</w:t>
            </w:r>
          </w:p>
        </w:tc>
        <w:tc>
          <w:tcPr>
            <w:tcW w:w="4981" w:type="dxa"/>
            <w:tcBorders>
              <w:top w:val="nil"/>
            </w:tcBorders>
          </w:tcPr>
          <w:p w14:paraId="41787954" w14:textId="77777777" w:rsidR="006D5AD5" w:rsidRDefault="006D5AD5" w:rsidP="006D5AD5">
            <w:pPr>
              <w:rPr>
                <w:b/>
                <w:bCs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11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-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טבלאות</w:t>
            </w:r>
          </w:p>
        </w:tc>
      </w:tr>
    </w:tbl>
    <w:p w14:paraId="41787956" w14:textId="77777777" w:rsidR="001268D7" w:rsidRDefault="001268D7" w:rsidP="001268D7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table-2x2.html</w:t>
      </w:r>
    </w:p>
    <w:p w14:paraId="41787957" w14:textId="77777777"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958" w14:textId="77777777"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008000"/>
          <w:sz w:val="24"/>
          <w:szCs w:val="24"/>
          <w:lang w:eastAsia="en-US"/>
        </w:rPr>
        <w:t>Filename: table-2x2.html</w:t>
      </w:r>
    </w:p>
    <w:p w14:paraId="41787959" w14:textId="77777777"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95A" w14:textId="77777777"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31, 2018</w:t>
      </w:r>
    </w:p>
    <w:p w14:paraId="4178795B" w14:textId="77777777"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31, 2018</w:t>
      </w:r>
    </w:p>
    <w:p w14:paraId="4178795C" w14:textId="77777777"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Simple 2x2 Table</w:t>
      </w:r>
    </w:p>
    <w:p w14:paraId="4178795D" w14:textId="77777777"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95E" w14:textId="77777777"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7A6E48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7A6E48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95F" w14:textId="77777777"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A6E4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7A6E48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A6E48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7A6E48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7A6E48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60" w14:textId="77777777" w:rsidR="007A6E48" w:rsidRPr="007A6E48" w:rsidRDefault="00210511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61" w14:textId="77777777" w:rsidR="007A6E48" w:rsidRPr="007A6E48" w:rsidRDefault="00210511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A6E48" w:rsidRPr="007A6E48">
        <w:rPr>
          <w:rFonts w:ascii="Consolas" w:hAnsi="Consolas" w:cs="Times New Roman"/>
          <w:color w:val="000000"/>
          <w:sz w:val="24"/>
          <w:szCs w:val="24"/>
          <w:lang w:eastAsia="en-US"/>
        </w:rPr>
        <w:t>Simple 2x2 Table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62" w14:textId="77777777" w:rsidR="007A6E48" w:rsidRPr="007A6E48" w:rsidRDefault="00210511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7A6E48" w:rsidRPr="007A6E4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A6E48" w:rsidRPr="007A6E48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A6E48" w:rsidRPr="007A6E48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963" w14:textId="77777777" w:rsidR="007A6E48" w:rsidRPr="007A6E48" w:rsidRDefault="00210511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64" w14:textId="77777777" w:rsidR="007A6E48" w:rsidRPr="007A6E48" w:rsidRDefault="007A6E48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65" w14:textId="77777777" w:rsidR="007A6E48" w:rsidRPr="007A6E48" w:rsidRDefault="00210511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66" w14:textId="77777777" w:rsidR="007A6E48" w:rsidRPr="007A6E48" w:rsidRDefault="00210511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A6E48" w:rsidRPr="007A6E48">
        <w:rPr>
          <w:rFonts w:ascii="Consolas" w:hAnsi="Consolas" w:cs="Times New Roman"/>
          <w:color w:val="000000"/>
          <w:sz w:val="24"/>
          <w:szCs w:val="24"/>
          <w:lang w:eastAsia="en-US"/>
        </w:rPr>
        <w:t>Simple 2x2 Table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67" w14:textId="77777777" w:rsidR="007A6E48" w:rsidRPr="007A6E48" w:rsidRDefault="007A6E48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68" w14:textId="77777777" w:rsidR="007A6E48" w:rsidRDefault="00210511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69" w14:textId="77777777" w:rsidR="00210511" w:rsidRPr="007A6E48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6A" w14:textId="77777777" w:rsidR="007A6E48" w:rsidRPr="007A6E48" w:rsidRDefault="00210511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6B" w14:textId="77777777" w:rsidR="007A6E48" w:rsidRPr="007A6E48" w:rsidRDefault="00210511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A6E48" w:rsidRPr="007A6E48">
        <w:rPr>
          <w:rFonts w:ascii="Consolas" w:hAnsi="Consolas" w:cs="Times New Roman"/>
          <w:color w:val="000000"/>
          <w:sz w:val="24"/>
          <w:szCs w:val="24"/>
          <w:lang w:eastAsia="en-US"/>
        </w:rPr>
        <w:t>111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6C" w14:textId="77777777" w:rsidR="007A6E48" w:rsidRPr="007A6E48" w:rsidRDefault="00210511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A6E48" w:rsidRPr="007A6E48">
        <w:rPr>
          <w:rFonts w:ascii="Consolas" w:hAnsi="Consolas" w:cs="Times New Roman"/>
          <w:color w:val="000000"/>
          <w:sz w:val="24"/>
          <w:szCs w:val="24"/>
          <w:lang w:eastAsia="en-US"/>
        </w:rPr>
        <w:t>222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6D" w14:textId="77777777" w:rsidR="007A6E48" w:rsidRPr="007A6E48" w:rsidRDefault="00210511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6E" w14:textId="77777777" w:rsidR="007A6E48" w:rsidRPr="007A6E48" w:rsidRDefault="00210511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6F" w14:textId="77777777" w:rsidR="007A6E48" w:rsidRPr="007A6E48" w:rsidRDefault="00210511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A6E48" w:rsidRPr="007A6E48">
        <w:rPr>
          <w:rFonts w:ascii="Consolas" w:hAnsi="Consolas" w:cs="Times New Roman"/>
          <w:color w:val="000000"/>
          <w:sz w:val="24"/>
          <w:szCs w:val="24"/>
          <w:lang w:eastAsia="en-US"/>
        </w:rPr>
        <w:t>333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70" w14:textId="77777777" w:rsidR="007A6E48" w:rsidRPr="007A6E48" w:rsidRDefault="00210511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A6E48" w:rsidRPr="007A6E48">
        <w:rPr>
          <w:rFonts w:ascii="Consolas" w:hAnsi="Consolas" w:cs="Times New Roman"/>
          <w:color w:val="000000"/>
          <w:sz w:val="24"/>
          <w:szCs w:val="24"/>
          <w:lang w:eastAsia="en-US"/>
        </w:rPr>
        <w:t>444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71" w14:textId="77777777" w:rsidR="007A6E48" w:rsidRPr="007A6E48" w:rsidRDefault="00210511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72" w14:textId="77777777" w:rsidR="007A6E48" w:rsidRPr="007A6E48" w:rsidRDefault="007A6E48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73" w14:textId="77777777" w:rsidR="007A6E48" w:rsidRPr="007A6E48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74" w14:textId="77777777"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75" w14:textId="77777777" w:rsidR="007A6E48" w:rsidRPr="007A6E48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76" w14:textId="77777777"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77" w14:textId="77777777"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78" w14:textId="77777777" w:rsidR="003A793C" w:rsidRDefault="00210511" w:rsidP="003A793C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26" wp14:editId="41788527">
            <wp:extent cx="3122850" cy="1484986"/>
            <wp:effectExtent l="19050" t="19050" r="20955" b="2032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93" cy="1488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7979" w14:textId="77777777" w:rsidR="00210511" w:rsidRDefault="00210511" w:rsidP="00210511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14:paraId="4178797A" w14:textId="77777777" w:rsidR="00210511" w:rsidRDefault="00210511" w:rsidP="00210511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14:paraId="4178797B" w14:textId="77777777" w:rsidR="003A793C" w:rsidRDefault="003A793C" w:rsidP="007A6E48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table-2x2-header.html</w:t>
      </w:r>
    </w:p>
    <w:p w14:paraId="4178797C" w14:textId="77777777"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97D" w14:textId="77777777"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008000"/>
          <w:sz w:val="24"/>
          <w:szCs w:val="24"/>
          <w:lang w:eastAsia="en-US"/>
        </w:rPr>
        <w:t>Filename: table-2x2-header.html</w:t>
      </w:r>
    </w:p>
    <w:p w14:paraId="4178797E" w14:textId="77777777"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97F" w14:textId="77777777"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31, 2018</w:t>
      </w:r>
    </w:p>
    <w:p w14:paraId="41787980" w14:textId="77777777"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31, 2018</w:t>
      </w:r>
    </w:p>
    <w:p w14:paraId="41787981" w14:textId="77777777"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Simple 2x2 Table with Header</w:t>
      </w:r>
    </w:p>
    <w:p w14:paraId="41787982" w14:textId="77777777"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983" w14:textId="77777777"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210511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210511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984" w14:textId="77777777"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210511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10511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210511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210511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85" w14:textId="77777777" w:rsidR="00210511" w:rsidRPr="00210511" w:rsidRDefault="00533CBE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86" w14:textId="77777777" w:rsidR="00210511" w:rsidRPr="00210511" w:rsidRDefault="00533CBE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10511"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>Simple 2x2 Table with Header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87" w14:textId="77777777" w:rsidR="00210511" w:rsidRPr="00210511" w:rsidRDefault="00533CBE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210511"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10511" w:rsidRPr="00210511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10511" w:rsidRPr="00210511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988" w14:textId="77777777" w:rsidR="00210511" w:rsidRPr="00210511" w:rsidRDefault="00533CBE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89" w14:textId="77777777"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8A" w14:textId="77777777" w:rsidR="00210511" w:rsidRPr="00210511" w:rsidRDefault="00533CBE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8B" w14:textId="77777777" w:rsidR="00210511" w:rsidRPr="00210511" w:rsidRDefault="00533CBE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10511"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>Simple 2x2 Table with Header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8C" w14:textId="77777777"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8D" w14:textId="77777777" w:rsidR="00210511" w:rsidRPr="00210511" w:rsidRDefault="00533CBE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8E" w14:textId="77777777" w:rsidR="00210511" w:rsidRPr="00210511" w:rsidRDefault="00533CBE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8F" w14:textId="77777777" w:rsidR="00210511" w:rsidRPr="00210511" w:rsidRDefault="00533CBE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th</w:t>
      </w:r>
      <w:proofErr w:type="spellEnd"/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10511"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>Height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proofErr w:type="spellStart"/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th</w:t>
      </w:r>
      <w:proofErr w:type="spellEnd"/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90" w14:textId="77777777" w:rsidR="00210511" w:rsidRPr="00210511" w:rsidRDefault="00533CBE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th</w:t>
      </w:r>
      <w:proofErr w:type="spellEnd"/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10511"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>Weight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proofErr w:type="spellStart"/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th</w:t>
      </w:r>
      <w:proofErr w:type="spellEnd"/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91" w14:textId="77777777" w:rsidR="00210511" w:rsidRPr="00210511" w:rsidRDefault="00533CBE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92" w14:textId="77777777"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93" w14:textId="77777777"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>111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94" w14:textId="77777777"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>222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95" w14:textId="77777777"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96" w14:textId="77777777"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97" w14:textId="77777777"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>333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98" w14:textId="77777777"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>444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99" w14:textId="77777777"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9A" w14:textId="77777777"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9B" w14:textId="77777777"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9C" w14:textId="77777777"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9D" w14:textId="77777777"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9E" w14:textId="77777777"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9F" w14:textId="77777777"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A0" w14:textId="77777777" w:rsidR="003A793C" w:rsidRPr="00F31B15" w:rsidRDefault="003A793C" w:rsidP="00F31B15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14:paraId="417879A1" w14:textId="77777777" w:rsidR="003A793C" w:rsidRDefault="004F1459" w:rsidP="003A793C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28" wp14:editId="41788529">
            <wp:extent cx="4767680" cy="1572768"/>
            <wp:effectExtent l="19050" t="19050" r="13970" b="2794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39" cy="15794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79A2" w14:textId="77777777" w:rsidR="004F1459" w:rsidRDefault="004F1459" w:rsidP="004F1459">
      <w:pPr>
        <w:bidi w:val="0"/>
      </w:pPr>
    </w:p>
    <w:p w14:paraId="417879A3" w14:textId="77777777" w:rsidR="003A793C" w:rsidRDefault="003A793C" w:rsidP="004F1459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table-border.html</w:t>
      </w:r>
    </w:p>
    <w:p w14:paraId="417879A4" w14:textId="77777777"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9A5" w14:textId="77777777"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008000"/>
          <w:sz w:val="24"/>
          <w:szCs w:val="24"/>
          <w:lang w:eastAsia="en-US"/>
        </w:rPr>
        <w:t>Filename: table-border.html</w:t>
      </w:r>
    </w:p>
    <w:p w14:paraId="417879A6" w14:textId="77777777"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9A7" w14:textId="77777777"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31, 2018</w:t>
      </w:r>
    </w:p>
    <w:p w14:paraId="417879A8" w14:textId="77777777"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31, 2018</w:t>
      </w:r>
    </w:p>
    <w:p w14:paraId="417879A9" w14:textId="77777777"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Table with Border</w:t>
      </w:r>
    </w:p>
    <w:p w14:paraId="417879AA" w14:textId="77777777"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9AB" w14:textId="77777777"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2A725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9AC" w14:textId="77777777"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AD" w14:textId="77777777" w:rsidR="002A7255" w:rsidRPr="002A7255" w:rsidRDefault="002A7255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AE" w14:textId="77777777" w:rsidR="002A7255" w:rsidRPr="002A7255" w:rsidRDefault="002A7255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Table with Border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AF" w14:textId="77777777" w:rsidR="002A7255" w:rsidRPr="002A7255" w:rsidRDefault="002A7255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9B0" w14:textId="77777777" w:rsidR="002A7255" w:rsidRPr="002A7255" w:rsidRDefault="002A7255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B1" w14:textId="77777777" w:rsidR="002A7255" w:rsidRPr="002A7255" w:rsidRDefault="002A7255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B2" w14:textId="77777777" w:rsidR="002A7255" w:rsidRPr="002A7255" w:rsidRDefault="002A7255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B3" w14:textId="77777777" w:rsidR="002A7255" w:rsidRPr="002A7255" w:rsidRDefault="002A7255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Table with Border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B4" w14:textId="77777777" w:rsidR="002A7255" w:rsidRPr="002A7255" w:rsidRDefault="002A7255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B5" w14:textId="77777777" w:rsidR="002A7255" w:rsidRPr="002A7255" w:rsidRDefault="002A7255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border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79B6" w14:textId="77777777" w:rsidR="002A7255" w:rsidRPr="002A7255" w:rsidRDefault="002A7255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proofErr w:type="spellStart"/>
      <w:r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bordercolor</w:t>
      </w:r>
      <w:proofErr w:type="spellEnd"/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"black"</w:t>
      </w:r>
      <w:r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79B7" w14:textId="77777777" w:rsidR="002A7255" w:rsidRPr="002A7255" w:rsidRDefault="002A7255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proofErr w:type="spellStart"/>
      <w:r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cellspacing</w:t>
      </w:r>
      <w:proofErr w:type="spellEnd"/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79B8" w14:textId="77777777" w:rsidR="002A7255" w:rsidRPr="002A7255" w:rsidRDefault="002A7255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cellpadding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"10"</w:t>
      </w:r>
    </w:p>
    <w:p w14:paraId="417879B9" w14:textId="77777777" w:rsidR="002A7255" w:rsidRPr="002A7255" w:rsidRDefault="002A7255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width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"50%"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gramStart"/>
      <w:r w:rsidRPr="002A7255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2A725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Use 50% of the screen --&gt;</w:t>
      </w:r>
    </w:p>
    <w:p w14:paraId="417879BA" w14:textId="77777777" w:rsidR="002A7255" w:rsidRPr="002A7255" w:rsidRDefault="002A7255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align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"center"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BB" w14:textId="77777777" w:rsidR="00F03C1A" w:rsidRDefault="00F03C1A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ind w:left="425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width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"20%"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proofErr w:type="spellEnd"/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"black"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BC" w14:textId="77777777" w:rsidR="00F03C1A" w:rsidRDefault="00F03C1A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ind w:left="425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"white"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black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BD" w14:textId="77777777" w:rsidR="002A7255" w:rsidRPr="002A7255" w:rsidRDefault="00F03C1A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ind w:left="425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BE" w14:textId="77777777" w:rsidR="002A7255" w:rsidRPr="002A7255" w:rsidRDefault="00F03C1A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width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"15%"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proofErr w:type="spellEnd"/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"silver"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silver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BF" w14:textId="77777777" w:rsidR="002A7255" w:rsidRPr="002A7255" w:rsidRDefault="00F03C1A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width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"25%"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proofErr w:type="spellEnd"/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"gray"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gray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C0" w14:textId="77777777" w:rsidR="002A7255" w:rsidRPr="002A7255" w:rsidRDefault="00F03C1A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width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"40%"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proofErr w:type="spellEnd"/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"white"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white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C1" w14:textId="77777777" w:rsidR="002A7255" w:rsidRPr="002A7255" w:rsidRDefault="00F03C1A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C2" w14:textId="77777777" w:rsidR="002A7255" w:rsidRPr="002A7255" w:rsidRDefault="00F03C1A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align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"right"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C3" w14:textId="77777777" w:rsidR="002A7255" w:rsidRPr="002A7255" w:rsidRDefault="00F03C1A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proofErr w:type="spellEnd"/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"Maroon"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"white"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maroon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C4" w14:textId="77777777" w:rsidR="00EE75B7" w:rsidRDefault="00EE75B7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proofErr w:type="spellEnd"/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align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"left"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proofErr w:type="spellEnd"/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"Red"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C5" w14:textId="77777777" w:rsid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"white"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red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C6" w14:textId="77777777" w:rsidR="002A7255" w:rsidRPr="002A7255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C7" w14:textId="77777777" w:rsidR="002A7255" w:rsidRPr="002A7255" w:rsidRDefault="00EE75B7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bgcolor</w:t>
      </w:r>
      <w:proofErr w:type="spellEnd"/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"Purple"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"white"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purple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C8" w14:textId="77777777" w:rsidR="002A7255" w:rsidRPr="002A7255" w:rsidRDefault="00EE75B7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bgcolor</w:t>
      </w:r>
      <w:proofErr w:type="spellEnd"/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"Fuchsia"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fuchsia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C9" w14:textId="77777777" w:rsidR="002A7255" w:rsidRPr="002A7255" w:rsidRDefault="00EE75B7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CA" w14:textId="77777777" w:rsidR="002A7255" w:rsidRPr="002A7255" w:rsidRDefault="00EE75B7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align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"left"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CB" w14:textId="77777777" w:rsidR="002A7255" w:rsidRPr="002A7255" w:rsidRDefault="00EE75B7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bgcolor</w:t>
      </w:r>
      <w:proofErr w:type="spellEnd"/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"Green"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green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CC" w14:textId="77777777" w:rsidR="002A7255" w:rsidRPr="002A7255" w:rsidRDefault="00EE75B7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proofErr w:type="spellEnd"/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align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"right"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proofErr w:type="spellEnd"/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"Lime"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lime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CD" w14:textId="77777777" w:rsidR="002A7255" w:rsidRPr="002A7255" w:rsidRDefault="00EE75B7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bgcolor</w:t>
      </w:r>
      <w:proofErr w:type="spellEnd"/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"Olive"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olive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CE" w14:textId="77777777" w:rsidR="002A7255" w:rsidRPr="002A7255" w:rsidRDefault="00EE75B7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bgcolor</w:t>
      </w:r>
      <w:proofErr w:type="spellEnd"/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"Yellow"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yellow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CF" w14:textId="77777777" w:rsidR="002A7255" w:rsidRPr="002A7255" w:rsidRDefault="00EE75B7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D0" w14:textId="77777777" w:rsidR="002A7255" w:rsidRPr="002A7255" w:rsidRDefault="00EE75B7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D1" w14:textId="77777777" w:rsidR="002A7255" w:rsidRPr="002A7255" w:rsidRDefault="00F03C1A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bgcolor</w:t>
      </w:r>
      <w:proofErr w:type="spellEnd"/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"Navy"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"white"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navy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D2" w14:textId="77777777" w:rsidR="002A7255" w:rsidRPr="002A7255" w:rsidRDefault="00F03C1A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bgcolor</w:t>
      </w:r>
      <w:proofErr w:type="spellEnd"/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"Blue"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"white"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blue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D3" w14:textId="77777777" w:rsidR="002A7255" w:rsidRPr="002A7255" w:rsidRDefault="00F03C1A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bgcolor</w:t>
      </w:r>
      <w:proofErr w:type="spellEnd"/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"Teal"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teal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D4" w14:textId="77777777" w:rsidR="002A7255" w:rsidRPr="002A7255" w:rsidRDefault="00F03C1A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bgcolor</w:t>
      </w:r>
      <w:proofErr w:type="spellEnd"/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"Aqua"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aqua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D5" w14:textId="77777777" w:rsidR="002A7255" w:rsidRPr="002A7255" w:rsidRDefault="00F03C1A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D6" w14:textId="77777777" w:rsidR="002A7255" w:rsidRPr="002A7255" w:rsidRDefault="002A7255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D7" w14:textId="77777777" w:rsidR="002A7255" w:rsidRPr="002A7255" w:rsidRDefault="00F03C1A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D8" w14:textId="77777777"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D9" w14:textId="77777777" w:rsidR="002A7255" w:rsidRPr="002A7255" w:rsidRDefault="00F03C1A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DA" w14:textId="77777777"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DB" w14:textId="77777777"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DC" w14:textId="77777777" w:rsidR="00F31B15" w:rsidRDefault="00F31B15" w:rsidP="00F31B15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 w:cs="Times New Roman"/>
          <w:noProof/>
          <w:color w:val="000000" w:themeColor="text1"/>
          <w:sz w:val="24"/>
          <w:szCs w:val="24"/>
          <w:rtl/>
          <w:lang w:eastAsia="en-US"/>
        </w:rPr>
      </w:pPr>
    </w:p>
    <w:p w14:paraId="417879DD" w14:textId="77777777" w:rsidR="003A793C" w:rsidRDefault="00EE75B7" w:rsidP="00B21F95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2A" wp14:editId="4178852B">
            <wp:extent cx="6181090" cy="1843405"/>
            <wp:effectExtent l="19050" t="19050" r="10160" b="23495"/>
            <wp:docPr id="1051" name="Picture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184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79DE" w14:textId="77777777" w:rsidR="00F31B15" w:rsidRDefault="00F31B15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14:paraId="417879DF" w14:textId="77777777" w:rsidR="0067206C" w:rsidRDefault="0067206C" w:rsidP="00F31B15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table-</w:t>
      </w:r>
      <w:r w:rsidR="00CF46E4">
        <w:t>colspan</w:t>
      </w:r>
      <w:r>
        <w:t>.html</w:t>
      </w:r>
    </w:p>
    <w:p w14:paraId="417879E0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9E1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Filename: table-colspan.html</w:t>
      </w:r>
    </w:p>
    <w:p w14:paraId="417879E2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9E3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31, 2018</w:t>
      </w:r>
    </w:p>
    <w:p w14:paraId="417879E4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31, 2018</w:t>
      </w:r>
    </w:p>
    <w:p w14:paraId="417879E5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Description: Merge with </w:t>
      </w:r>
      <w:proofErr w:type="spellStart"/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Colspan</w:t>
      </w:r>
      <w:proofErr w:type="spellEnd"/>
    </w:p>
    <w:p w14:paraId="417879E6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9E7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E75B7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9E8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E9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EA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Merge with </w:t>
      </w:r>
      <w:proofErr w:type="spellStart"/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Colspan</w:t>
      </w:r>
      <w:proofErr w:type="spellEnd"/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EB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9EC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ED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EE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EF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h1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Merge with </w:t>
      </w:r>
      <w:proofErr w:type="spellStart"/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Colspan</w:t>
      </w:r>
      <w:proofErr w:type="spellEnd"/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F0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9F1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table </w:t>
      </w:r>
      <w:r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border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79F2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</w:t>
      </w:r>
      <w:proofErr w:type="spellStart"/>
      <w:r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bordercolor</w:t>
      </w:r>
      <w:proofErr w:type="spellEnd"/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"black"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79F3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cellspacing</w:t>
      </w:r>
      <w:proofErr w:type="spellEnd"/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79F4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cellpadding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"10"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F5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F6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F7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F8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3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F9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FA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FB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FC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colspan</w:t>
      </w:r>
      <w:proofErr w:type="spellEnd"/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"2"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5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FD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6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FE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7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9FF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00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01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8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02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9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03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colspan</w:t>
      </w:r>
      <w:proofErr w:type="spellEnd"/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"2"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10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04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05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06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colspan</w:t>
      </w:r>
      <w:proofErr w:type="spellEnd"/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"4"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11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07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08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09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0A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0B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0C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0D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0E" w14:textId="77777777" w:rsidR="00CF46E4" w:rsidRDefault="000224A2" w:rsidP="00CF46E4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52C" wp14:editId="4178852D">
            <wp:extent cx="4358640" cy="3337560"/>
            <wp:effectExtent l="0" t="0" r="381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A0F" w14:textId="77777777" w:rsidR="000224A2" w:rsidRDefault="000224A2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14:paraId="41787A10" w14:textId="77777777" w:rsidR="000224A2" w:rsidRDefault="000224A2" w:rsidP="00731D6A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table-</w:t>
      </w:r>
      <w:r w:rsidR="00731D6A">
        <w:t>mini-multiply</w:t>
      </w:r>
      <w:r>
        <w:t>.html</w:t>
      </w:r>
    </w:p>
    <w:p w14:paraId="41787A11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A12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Filename: table-mini-multiply.html</w:t>
      </w:r>
    </w:p>
    <w:p w14:paraId="41787A13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A14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31, 2018</w:t>
      </w:r>
    </w:p>
    <w:p w14:paraId="41787A15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31, 2018</w:t>
      </w:r>
    </w:p>
    <w:p w14:paraId="41787A16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Mini Multiplication Table</w:t>
      </w:r>
    </w:p>
    <w:p w14:paraId="41787A17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A18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E75B7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A19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1A" w14:textId="77777777" w:rsidR="00EE75B7" w:rsidRPr="00EE75B7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1B" w14:textId="77777777" w:rsidR="00EE75B7" w:rsidRPr="00EE75B7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Mini Multiplication Table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1C" w14:textId="77777777" w:rsidR="00EE75B7" w:rsidRPr="00EE75B7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A1D" w14:textId="77777777" w:rsidR="00EE75B7" w:rsidRPr="00EE75B7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1E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1F" w14:textId="77777777" w:rsidR="00EE75B7" w:rsidRPr="00EE75B7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20" w14:textId="77777777" w:rsidR="00EE75B7" w:rsidRPr="00EE75B7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Mini Multiplication Table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21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22" w14:textId="77777777" w:rsidR="00EE75B7" w:rsidRPr="00EE75B7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border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7A23" w14:textId="77777777" w:rsidR="00EE75B7" w:rsidRPr="00EE75B7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  <w:t xml:space="preserve"> </w:t>
      </w:r>
      <w:proofErr w:type="spellStart"/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bordercolor</w:t>
      </w:r>
      <w:proofErr w:type="spellEnd"/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"black"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7A24" w14:textId="77777777" w:rsidR="00EE75B7" w:rsidRPr="00EE75B7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proofErr w:type="spellStart"/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cellspacing</w:t>
      </w:r>
      <w:proofErr w:type="spellEnd"/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7A25" w14:textId="77777777" w:rsidR="00EE75B7" w:rsidRPr="00EE75B7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cellpadding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"10"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26" w14:textId="77777777" w:rsidR="00EE75B7" w:rsidRPr="00EE75B7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proofErr w:type="spellEnd"/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"silver"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gramStart"/>
      <w:r w:rsidR="00EE75B7"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="00EE75B7"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Use </w:t>
      </w:r>
      <w:proofErr w:type="spellStart"/>
      <w:r w:rsidR="00EE75B7"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bgcolor</w:t>
      </w:r>
      <w:proofErr w:type="spellEnd"/>
      <w:r w:rsidR="00EE75B7"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for the whole row --&gt;</w:t>
      </w:r>
    </w:p>
    <w:p w14:paraId="41787A27" w14:textId="77777777" w:rsidR="00EE75B7" w:rsidRPr="00EE75B7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3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28" w14:textId="77777777" w:rsidR="00EE75B7" w:rsidRPr="00EE75B7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29" w14:textId="77777777" w:rsidR="00EE75B7" w:rsidRPr="00EE75B7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2A" w14:textId="77777777" w:rsidR="007F45F0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proofErr w:type="spellEnd"/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"silver"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2B" w14:textId="77777777" w:rsidR="007F45F0" w:rsidRDefault="007F45F0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2C" w14:textId="77777777" w:rsidR="007F45F0" w:rsidRDefault="007F45F0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2D" w14:textId="77777777" w:rsidR="007F45F0" w:rsidRDefault="007F45F0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3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2E" w14:textId="77777777" w:rsidR="00EE75B7" w:rsidRPr="00EE75B7" w:rsidRDefault="007F45F0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2F" w14:textId="77777777" w:rsidR="00EE75B7" w:rsidRPr="00EE75B7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30" w14:textId="77777777" w:rsidR="00EE75B7" w:rsidRPr="00EE75B7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31" w14:textId="77777777" w:rsidR="007F45F0" w:rsidRDefault="007F45F0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proofErr w:type="spellEnd"/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"silver"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32" w14:textId="77777777" w:rsidR="007F45F0" w:rsidRDefault="007F45F0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33" w14:textId="77777777" w:rsidR="007F45F0" w:rsidRDefault="007F45F0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34" w14:textId="77777777" w:rsidR="007F45F0" w:rsidRDefault="007F45F0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6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35" w14:textId="77777777" w:rsidR="00EE75B7" w:rsidRPr="00EE75B7" w:rsidRDefault="007F45F0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8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36" w14:textId="77777777" w:rsidR="00EE75B7" w:rsidRPr="00EE75B7" w:rsidRDefault="007F45F0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37" w14:textId="77777777" w:rsidR="00EE75B7" w:rsidRPr="00EE75B7" w:rsidRDefault="00D3300A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38" w14:textId="77777777" w:rsidR="00D3300A" w:rsidRDefault="00D3300A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bgcolor</w:t>
      </w:r>
      <w:proofErr w:type="spellEnd"/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"silver"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3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39" w14:textId="77777777" w:rsidR="00D3300A" w:rsidRDefault="00D3300A" w:rsidP="00D330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3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3A" w14:textId="77777777" w:rsidR="00D3300A" w:rsidRDefault="00D3300A" w:rsidP="00D330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6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3B" w14:textId="77777777" w:rsidR="00D3300A" w:rsidRDefault="00D3300A" w:rsidP="00D330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9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3C" w14:textId="77777777" w:rsidR="00EE75B7" w:rsidRPr="00EE75B7" w:rsidRDefault="00D3300A" w:rsidP="00D330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12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3D" w14:textId="77777777" w:rsidR="00D3300A" w:rsidRDefault="00D3300A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3E" w14:textId="77777777" w:rsidR="00D3300A" w:rsidRDefault="00D3300A">
      <w:pPr>
        <w:suppressAutoHyphens w:val="0"/>
        <w:bidi w:val="0"/>
        <w:spacing w:after="0" w:line="240" w:lineRule="auto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br w:type="page"/>
      </w:r>
    </w:p>
    <w:p w14:paraId="41787A3F" w14:textId="77777777" w:rsidR="00EE75B7" w:rsidRPr="00EE75B7" w:rsidRDefault="00D3300A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40" w14:textId="77777777" w:rsidR="00D3300A" w:rsidRDefault="00D3300A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proofErr w:type="spellEnd"/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"silver"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41" w14:textId="77777777" w:rsidR="00D3300A" w:rsidRDefault="00D3300A" w:rsidP="00D330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42" w14:textId="77777777" w:rsidR="00D3300A" w:rsidRDefault="00D3300A" w:rsidP="00D330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8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43" w14:textId="77777777" w:rsidR="00D3300A" w:rsidRDefault="00D3300A" w:rsidP="00D330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12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44" w14:textId="77777777" w:rsidR="00EE75B7" w:rsidRPr="00EE75B7" w:rsidRDefault="00D3300A" w:rsidP="00D330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16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45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46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47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48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49" w14:textId="77777777"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4A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4B" w14:textId="77777777"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4C" w14:textId="77777777" w:rsidR="00731D6A" w:rsidRDefault="00731D6A" w:rsidP="00731D6A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A4D" w14:textId="77777777" w:rsidR="00731D6A" w:rsidRDefault="000C1043" w:rsidP="00731D6A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2E" wp14:editId="4178852F">
            <wp:extent cx="3723640" cy="2582545"/>
            <wp:effectExtent l="0" t="0" r="0" b="8255"/>
            <wp:docPr id="1052" name="Picture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7A4E" w14:textId="77777777" w:rsidR="00F40084" w:rsidRDefault="00F40084" w:rsidP="00D649F5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14:paraId="41787A4F" w14:textId="77777777" w:rsidR="000C1043" w:rsidRDefault="000C1043" w:rsidP="000C1043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  <w:sectPr w:rsidR="000C1043" w:rsidSect="008131A3">
          <w:headerReference w:type="default" r:id="rId112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71090B" w14:paraId="41787A52" w14:textId="77777777" w:rsidTr="00F40084">
        <w:tc>
          <w:tcPr>
            <w:tcW w:w="4981" w:type="dxa"/>
            <w:tcBorders>
              <w:top w:val="nil"/>
            </w:tcBorders>
          </w:tcPr>
          <w:p w14:paraId="41787A50" w14:textId="77777777" w:rsidR="0071090B" w:rsidRDefault="0071090B" w:rsidP="0071090B">
            <w:pPr>
              <w:bidi w:val="0"/>
              <w:rPr>
                <w:b/>
                <w:bCs/>
                <w:sz w:val="40"/>
                <w:szCs w:val="40"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12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-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Functions</w:t>
            </w:r>
          </w:p>
        </w:tc>
        <w:tc>
          <w:tcPr>
            <w:tcW w:w="4981" w:type="dxa"/>
            <w:tcBorders>
              <w:top w:val="nil"/>
            </w:tcBorders>
          </w:tcPr>
          <w:p w14:paraId="41787A51" w14:textId="77777777" w:rsidR="0071090B" w:rsidRDefault="0071090B" w:rsidP="0071090B">
            <w:pPr>
              <w:rPr>
                <w:b/>
                <w:bCs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12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-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פונקציות</w:t>
            </w:r>
          </w:p>
        </w:tc>
      </w:tr>
    </w:tbl>
    <w:p w14:paraId="41787A53" w14:textId="77777777" w:rsidR="0071090B" w:rsidRDefault="0071090B" w:rsidP="008F18C3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8F18C3">
        <w:t>func1</w:t>
      </w:r>
      <w:r>
        <w:t>.html</w:t>
      </w:r>
    </w:p>
    <w:p w14:paraId="41787A54" w14:textId="77777777"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A55" w14:textId="77777777"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func1.html</w:t>
      </w:r>
    </w:p>
    <w:p w14:paraId="41787A56" w14:textId="77777777"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3, 2018</w:t>
      </w:r>
    </w:p>
    <w:p w14:paraId="41787A57" w14:textId="77777777"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3, 2018</w:t>
      </w:r>
    </w:p>
    <w:p w14:paraId="41787A58" w14:textId="77777777"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Simple Function</w:t>
      </w:r>
    </w:p>
    <w:p w14:paraId="41787A59" w14:textId="77777777"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A5A" w14:textId="77777777"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67533A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67533A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A5B" w14:textId="77777777"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67533A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7533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67533A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67533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5C" w14:textId="77777777" w:rsidR="0067533A" w:rsidRPr="0067533A" w:rsidRDefault="003C5C37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5D" w14:textId="77777777" w:rsidR="0067533A" w:rsidRPr="0067533A" w:rsidRDefault="003C5C37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5E" w14:textId="77777777" w:rsidR="0067533A" w:rsidRPr="0067533A" w:rsidRDefault="003C5C37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67533A" w:rsidRPr="0067533A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פונקציה פשוטה</w:t>
      </w:r>
    </w:p>
    <w:p w14:paraId="41787A5F" w14:textId="77777777" w:rsidR="0067533A" w:rsidRPr="0067533A" w:rsidRDefault="003C5C37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60" w14:textId="77777777" w:rsidR="0067533A" w:rsidRPr="0067533A" w:rsidRDefault="003C5C37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7533A" w:rsidRPr="0067533A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7533A" w:rsidRPr="0067533A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A61" w14:textId="77777777" w:rsidR="0067533A" w:rsidRPr="0067533A" w:rsidRDefault="003C5C37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62" w14:textId="77777777" w:rsidR="0067533A" w:rsidRPr="0067533A" w:rsidRDefault="0067533A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63" w14:textId="77777777" w:rsidR="0067533A" w:rsidRPr="0067533A" w:rsidRDefault="003C5C37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67533A" w:rsidRPr="0067533A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proofErr w:type="spellEnd"/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7533A" w:rsidRPr="0067533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="0067533A" w:rsidRPr="0067533A">
        <w:rPr>
          <w:rFonts w:ascii="Consolas" w:hAnsi="Consolas" w:cs="Times New Roman"/>
          <w:color w:val="0000FF"/>
          <w:sz w:val="24"/>
          <w:szCs w:val="24"/>
          <w:lang w:eastAsia="en-US"/>
        </w:rPr>
        <w:t>rtl</w:t>
      </w:r>
      <w:proofErr w:type="spellEnd"/>
      <w:r w:rsidR="0067533A" w:rsidRPr="0067533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64" w14:textId="77777777" w:rsidR="0067533A" w:rsidRPr="0067533A" w:rsidRDefault="003C5C37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65" w14:textId="77777777" w:rsidR="0067533A" w:rsidRPr="0067533A" w:rsidRDefault="003C5C37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67533A" w:rsidRPr="0067533A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פונקציה פשוטה</w:t>
      </w:r>
    </w:p>
    <w:p w14:paraId="41787A66" w14:textId="77777777" w:rsidR="0067533A" w:rsidRPr="0067533A" w:rsidRDefault="003C5C37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67" w14:textId="77777777" w:rsidR="0067533A" w:rsidRPr="0067533A" w:rsidRDefault="0067533A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68" w14:textId="77777777" w:rsidR="0067533A" w:rsidRPr="0067533A" w:rsidRDefault="003C5C37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69" w14:textId="77777777" w:rsidR="0067533A" w:rsidRPr="0067533A" w:rsidRDefault="003C5C37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67533A" w:rsidRPr="0067533A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דוגמא זאת מפעילה פונקציה לחשב את המכפלה של שני מספרים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>.</w:t>
      </w:r>
    </w:p>
    <w:p w14:paraId="41787A6A" w14:textId="77777777" w:rsidR="0067533A" w:rsidRPr="0067533A" w:rsidRDefault="003C5C37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67533A"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A6B" w14:textId="77777777" w:rsidR="0067533A" w:rsidRPr="0067533A" w:rsidRDefault="003C5C37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67533A" w:rsidRPr="0067533A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הפונקציה מקבלת שני פרמטרים, ומחזירה ערך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>.</w:t>
      </w:r>
    </w:p>
    <w:p w14:paraId="41787A6C" w14:textId="77777777" w:rsidR="0067533A" w:rsidRPr="0067533A" w:rsidRDefault="003C5C37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6D" w14:textId="77777777" w:rsidR="0067533A" w:rsidRPr="0067533A" w:rsidRDefault="003C5C37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7533A" w:rsidRPr="0067533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7533A" w:rsidRPr="0067533A">
        <w:rPr>
          <w:rFonts w:ascii="Consolas" w:hAnsi="Consolas" w:cs="Times New Roman"/>
          <w:color w:val="0000FF"/>
          <w:sz w:val="24"/>
          <w:szCs w:val="24"/>
          <w:lang w:eastAsia="en-US"/>
        </w:rPr>
        <w:t>"result"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6E" w14:textId="77777777" w:rsidR="0067533A" w:rsidRPr="0067533A" w:rsidRDefault="0067533A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6F" w14:textId="77777777" w:rsidR="0067533A" w:rsidRPr="0067533A" w:rsidRDefault="0067533A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70" w14:textId="77777777" w:rsidR="0067533A" w:rsidRPr="0067533A" w:rsidRDefault="0067533A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7533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>myFunction</w:t>
      </w:r>
      <w:proofErr w:type="spellEnd"/>
      <w:r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>p1, p2) {</w:t>
      </w:r>
    </w:p>
    <w:p w14:paraId="41787A71" w14:textId="77777777" w:rsidR="0067533A" w:rsidRPr="0067533A" w:rsidRDefault="0067533A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7533A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p1 * p2;</w:t>
      </w:r>
    </w:p>
    <w:p w14:paraId="41787A72" w14:textId="77777777" w:rsidR="0067533A" w:rsidRPr="0067533A" w:rsidRDefault="0067533A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67533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Pr="0067533A">
        <w:rPr>
          <w:rFonts w:ascii="Consolas" w:hAnsi="Consolas" w:cs="Times New Roman"/>
          <w:color w:val="008000"/>
          <w:sz w:val="24"/>
          <w:szCs w:val="24"/>
          <w:lang w:eastAsia="en-US"/>
        </w:rPr>
        <w:t>myFunction</w:t>
      </w:r>
      <w:proofErr w:type="spellEnd"/>
    </w:p>
    <w:p w14:paraId="41787A73" w14:textId="77777777"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74" w14:textId="77777777" w:rsidR="0067533A" w:rsidRPr="0067533A" w:rsidRDefault="0067533A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67533A">
        <w:rPr>
          <w:rFonts w:ascii="Consolas" w:hAnsi="Consolas" w:cs="Times New Roman"/>
          <w:color w:val="A31515"/>
          <w:sz w:val="24"/>
          <w:szCs w:val="24"/>
          <w:lang w:eastAsia="en-US"/>
        </w:rPr>
        <w:t>"result"</w:t>
      </w:r>
      <w:r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>myFunction</w:t>
      </w:r>
      <w:proofErr w:type="spellEnd"/>
      <w:r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67533A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Pr="0067533A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A75" w14:textId="77777777" w:rsidR="0067533A" w:rsidRPr="0067533A" w:rsidRDefault="0067533A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76" w14:textId="77777777" w:rsidR="0067533A" w:rsidRPr="0067533A" w:rsidRDefault="0067533A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77" w14:textId="77777777" w:rsidR="0067533A" w:rsidRPr="0067533A" w:rsidRDefault="0067533A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78" w14:textId="77777777" w:rsidR="0067533A" w:rsidRPr="0067533A" w:rsidRDefault="0067533A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79" w14:textId="77777777" w:rsidR="008F18C3" w:rsidRDefault="008F18C3" w:rsidP="008F18C3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1788530" wp14:editId="41788531">
            <wp:extent cx="3718560" cy="2392680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A7A" w14:textId="77777777" w:rsidR="008F18C3" w:rsidRDefault="008F18C3" w:rsidP="008F18C3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A7B" w14:textId="77777777" w:rsidR="002D3797" w:rsidRDefault="002D3797" w:rsidP="003C5C37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func-no-return.html</w:t>
      </w:r>
    </w:p>
    <w:p w14:paraId="41787A7C" w14:textId="77777777"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A7D" w14:textId="77777777"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func-no-return.html</w:t>
      </w:r>
    </w:p>
    <w:p w14:paraId="41787A7E" w14:textId="77777777"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3, 2018</w:t>
      </w:r>
    </w:p>
    <w:p w14:paraId="41787A7F" w14:textId="77777777"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3, 2018</w:t>
      </w:r>
    </w:p>
    <w:p w14:paraId="41787A80" w14:textId="77777777"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Simple Function without return</w:t>
      </w:r>
    </w:p>
    <w:p w14:paraId="41787A81" w14:textId="77777777"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A82" w14:textId="77777777"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711B5C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711B5C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A83" w14:textId="77777777"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711B5C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84" w14:textId="77777777"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85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86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87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11B5C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פונקציה פשוטה ללא</w:t>
      </w:r>
      <w:r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return</w:t>
      </w:r>
    </w:p>
    <w:p w14:paraId="41787A88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89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11B5C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A8A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8B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8C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711B5C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proofErr w:type="spellEnd"/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rtl</w:t>
      </w:r>
      <w:proofErr w:type="spellEnd"/>
      <w:r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8D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8E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11B5C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פונקציה פשוטה ללא</w:t>
      </w:r>
      <w:r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return</w:t>
      </w:r>
    </w:p>
    <w:p w14:paraId="41787A8F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90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91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92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11B5C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דוגמא זאת מפעילה פונקציה לחשב את המכפלה של שני מספרים</w:t>
      </w:r>
      <w:r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.</w:t>
      </w:r>
    </w:p>
    <w:p w14:paraId="41787A93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A94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11B5C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הפונקציה מקבלת שני פרמטרים, ולא מחזירה ערך</w:t>
      </w:r>
      <w:r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.</w:t>
      </w:r>
    </w:p>
    <w:p w14:paraId="41787A95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96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11B5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"result"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97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98" w14:textId="77777777" w:rsidR="00711B5C" w:rsidRPr="00711B5C" w:rsidRDefault="000B7568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99" w14:textId="77777777" w:rsidR="00711B5C" w:rsidRPr="00711B5C" w:rsidRDefault="000B7568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11B5C"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myFunction</w:t>
      </w:r>
      <w:proofErr w:type="spellEnd"/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p1, p2) {</w:t>
      </w:r>
    </w:p>
    <w:p w14:paraId="41787A9A" w14:textId="77777777" w:rsidR="00711B5C" w:rsidRPr="00711B5C" w:rsidRDefault="000B7568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711B5C" w:rsidRPr="00711B5C">
        <w:rPr>
          <w:rFonts w:ascii="Consolas" w:hAnsi="Consolas" w:cs="Times New Roman"/>
          <w:color w:val="A31515"/>
          <w:sz w:val="24"/>
          <w:szCs w:val="24"/>
          <w:lang w:eastAsia="en-US"/>
        </w:rPr>
        <w:t>"result"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(p1 * p2);</w:t>
      </w:r>
    </w:p>
    <w:p w14:paraId="41787A9B" w14:textId="77777777" w:rsidR="00711B5C" w:rsidRPr="00711B5C" w:rsidRDefault="000B7568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711B5C" w:rsidRPr="00711B5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="00711B5C" w:rsidRPr="00711B5C">
        <w:rPr>
          <w:rFonts w:ascii="Consolas" w:hAnsi="Consolas" w:cs="Times New Roman"/>
          <w:color w:val="008000"/>
          <w:sz w:val="24"/>
          <w:szCs w:val="24"/>
          <w:lang w:eastAsia="en-US"/>
        </w:rPr>
        <w:t>myFunction</w:t>
      </w:r>
      <w:proofErr w:type="spellEnd"/>
    </w:p>
    <w:p w14:paraId="41787A9C" w14:textId="77777777"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9D" w14:textId="77777777" w:rsidR="00711B5C" w:rsidRPr="00711B5C" w:rsidRDefault="000B7568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myFunction</w:t>
      </w:r>
      <w:proofErr w:type="spellEnd"/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711B5C" w:rsidRPr="00711B5C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711B5C" w:rsidRPr="00711B5C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A9E" w14:textId="77777777" w:rsidR="00711B5C" w:rsidRPr="00711B5C" w:rsidRDefault="000B7568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9F" w14:textId="77777777"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A0" w14:textId="77777777" w:rsidR="00711B5C" w:rsidRPr="00711B5C" w:rsidRDefault="000B7568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11B5C" w:rsidRPr="00711B5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11B5C"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11B5C" w:rsidRPr="00711B5C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11B5C"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="00711B5C"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myFunction</w:t>
      </w:r>
      <w:proofErr w:type="spellEnd"/>
      <w:r w:rsidR="00711B5C"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="00711B5C"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7, 8)"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A1" w14:textId="77777777" w:rsidR="00711B5C" w:rsidRPr="00711B5C" w:rsidRDefault="000B7568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7 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כפול 8</w:t>
      </w:r>
    </w:p>
    <w:p w14:paraId="41787AA2" w14:textId="77777777" w:rsidR="00711B5C" w:rsidRPr="00711B5C" w:rsidRDefault="000B7568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A3" w14:textId="77777777"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A4" w14:textId="77777777" w:rsidR="00711B5C" w:rsidRPr="00711B5C" w:rsidRDefault="00711B5C" w:rsidP="000B7568">
      <w:pPr>
        <w:shd w:val="clear" w:color="auto" w:fill="FFFFFE"/>
        <w:suppressAutoHyphens w:val="0"/>
        <w:bidi w:val="0"/>
        <w:spacing w:after="0" w:line="285" w:lineRule="atLeast"/>
        <w:ind w:firstLine="425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A5" w14:textId="77777777"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A6" w14:textId="77777777"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A7" w14:textId="77777777" w:rsidR="002D3797" w:rsidRDefault="002D3797" w:rsidP="002D3797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41788532" wp14:editId="41788533">
            <wp:extent cx="4632960" cy="2682240"/>
            <wp:effectExtent l="0" t="0" r="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AA8" w14:textId="77777777" w:rsidR="002D3797" w:rsidRDefault="002D3797" w:rsidP="002D3797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AA9" w14:textId="77777777" w:rsidR="008F18C3" w:rsidRDefault="008F18C3" w:rsidP="002D3797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func-celsius.html</w:t>
      </w:r>
    </w:p>
    <w:p w14:paraId="41787AAA" w14:textId="77777777"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AAB" w14:textId="77777777"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func-celsius.html</w:t>
      </w:r>
    </w:p>
    <w:p w14:paraId="41787AAC" w14:textId="77777777"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AAD" w14:textId="77777777"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3, 2018</w:t>
      </w:r>
    </w:p>
    <w:p w14:paraId="41787AAE" w14:textId="77777777"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3, 2018</w:t>
      </w:r>
    </w:p>
    <w:p w14:paraId="41787AAF" w14:textId="77777777"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function to convert Celsius to Fahrenheit</w:t>
      </w:r>
    </w:p>
    <w:p w14:paraId="41787AB0" w14:textId="77777777"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AB1" w14:textId="77777777"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0B7568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0B7568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AB2" w14:textId="77777777"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0B7568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B7568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0B7568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0B7568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B3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B4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Function: Celsius to Fahrenheit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B5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B7568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B7568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AB6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B7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B8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B9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BA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Convert Celsius to Fahrenheit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BB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BC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>// This must be defined before we call the function below.</w:t>
      </w:r>
    </w:p>
    <w:p w14:paraId="41787ABD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0B7568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toFahrenheit</w:t>
      </w:r>
      <w:proofErr w:type="spellEnd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celsius</w:t>
      </w:r>
      <w:proofErr w:type="spellEnd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14:paraId="41787ABE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B7568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celsius</w:t>
      </w:r>
      <w:proofErr w:type="spellEnd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* </w:t>
      </w:r>
      <w:r w:rsidRPr="000B7568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/</w:t>
      </w:r>
      <w:r w:rsidRPr="000B7568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0B7568">
        <w:rPr>
          <w:rFonts w:ascii="Consolas" w:hAnsi="Consolas" w:cs="Times New Roman"/>
          <w:color w:val="09885A"/>
          <w:sz w:val="24"/>
          <w:szCs w:val="24"/>
          <w:lang w:eastAsia="en-US"/>
        </w:rPr>
        <w:t>32</w:t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ABF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>toFahrenheit</w:t>
      </w:r>
      <w:proofErr w:type="spellEnd"/>
    </w:p>
    <w:p w14:paraId="41787AC0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C1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C2" w14:textId="77777777" w:rsid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38&amp;</w:t>
      </w:r>
      <w:proofErr w:type="gramStart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deg;C</w:t>
      </w:r>
      <w:proofErr w:type="gramEnd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C3" w14:textId="77777777" w:rsid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spellStart"/>
      <w:proofErr w:type="gramStart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 </w:t>
      </w:r>
      <w:proofErr w:type="spellStart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toFahrenheit</w:t>
      </w:r>
      <w:proofErr w:type="spellEnd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0B7568">
        <w:rPr>
          <w:rFonts w:ascii="Consolas" w:hAnsi="Consolas" w:cs="Times New Roman"/>
          <w:color w:val="09885A"/>
          <w:sz w:val="24"/>
          <w:szCs w:val="24"/>
          <w:lang w:eastAsia="en-US"/>
        </w:rPr>
        <w:t>38</w:t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) );</w:t>
      </w:r>
    </w:p>
    <w:p w14:paraId="41787AC4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deg;F</w:t>
      </w:r>
      <w:proofErr w:type="spellEnd"/>
      <w:proofErr w:type="gramEnd"/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AC5" w14:textId="77777777" w:rsid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100&amp;</w:t>
      </w:r>
      <w:proofErr w:type="gramStart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deg;C</w:t>
      </w:r>
      <w:proofErr w:type="gramEnd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C6" w14:textId="77777777" w:rsid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 </w:t>
      </w:r>
      <w:proofErr w:type="spellStart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toFahrenheit</w:t>
      </w:r>
      <w:proofErr w:type="spellEnd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0B7568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) );</w:t>
      </w:r>
    </w:p>
    <w:p w14:paraId="41787AC7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deg;F</w:t>
      </w:r>
      <w:proofErr w:type="spellEnd"/>
      <w:proofErr w:type="gramEnd"/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AC8" w14:textId="77777777" w:rsid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0&amp;</w:t>
      </w:r>
      <w:proofErr w:type="gramStart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deg;C</w:t>
      </w:r>
      <w:proofErr w:type="gramEnd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C9" w14:textId="77777777" w:rsid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spellStart"/>
      <w:proofErr w:type="gramStart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 </w:t>
      </w:r>
      <w:proofErr w:type="spellStart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toFahrenheit</w:t>
      </w:r>
      <w:proofErr w:type="spellEnd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0B7568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) );</w:t>
      </w:r>
    </w:p>
    <w:p w14:paraId="41787ACA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deg;F</w:t>
      </w:r>
      <w:proofErr w:type="spellEnd"/>
      <w:proofErr w:type="gramEnd"/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ACB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CC" w14:textId="77777777"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CD" w14:textId="77777777"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CE" w14:textId="77777777" w:rsidR="008F18C3" w:rsidRDefault="008F18C3" w:rsidP="008F18C3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ACF" w14:textId="77777777" w:rsidR="009005C1" w:rsidRPr="008F18C3" w:rsidRDefault="009005C1" w:rsidP="009005C1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rFonts w:ascii="Consolas" w:hAnsi="Consolas" w:cs="Times New Roman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34" wp14:editId="41788535">
            <wp:extent cx="4046855" cy="1125855"/>
            <wp:effectExtent l="19050" t="19050" r="10795" b="17145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125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7AD0" w14:textId="77777777" w:rsidR="00D64A5D" w:rsidRDefault="00D64A5D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7AD1" w14:textId="77777777" w:rsidR="00D64A5D" w:rsidRDefault="00D64A5D" w:rsidP="00FE7776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func-vars.html</w:t>
      </w:r>
    </w:p>
    <w:p w14:paraId="41787AD2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AD3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func-vars.html</w:t>
      </w:r>
    </w:p>
    <w:p w14:paraId="41787AD4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AD5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4, 2018</w:t>
      </w:r>
    </w:p>
    <w:p w14:paraId="41787AD6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4, 2018</w:t>
      </w:r>
    </w:p>
    <w:p w14:paraId="41787AD7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Show Use of Local Variables</w:t>
      </w:r>
    </w:p>
    <w:p w14:paraId="41787AD8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AD9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A8495B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ADA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DB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DC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Show Use of Local Variables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DD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ADE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DF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E0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E1" w14:textId="77777777" w:rsid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Show Use of Local Variables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E2" w14:textId="77777777" w:rsidR="00A8495B" w:rsidRDefault="00A8495B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14:paraId="41787AE3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E4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toFahrenheit</w:t>
      </w:r>
      <w:proofErr w:type="spellEnd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celsius</w:t>
      </w:r>
      <w:proofErr w:type="spellEnd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14:paraId="41787AE5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f;</w:t>
      </w:r>
    </w:p>
    <w:p w14:paraId="41787AE6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f = </w:t>
      </w:r>
      <w:proofErr w:type="spellStart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celsius</w:t>
      </w:r>
      <w:proofErr w:type="spellEnd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* </w:t>
      </w:r>
      <w:r w:rsidRPr="00A8495B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/</w:t>
      </w:r>
      <w:r w:rsidRPr="00A8495B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A8495B">
        <w:rPr>
          <w:rFonts w:ascii="Consolas" w:hAnsi="Consolas" w:cs="Times New Roman"/>
          <w:color w:val="09885A"/>
          <w:sz w:val="24"/>
          <w:szCs w:val="24"/>
          <w:lang w:eastAsia="en-US"/>
        </w:rPr>
        <w:t>32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AE7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(f);</w:t>
      </w:r>
    </w:p>
    <w:p w14:paraId="41787AE8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toFahrenheit</w:t>
      </w:r>
      <w:proofErr w:type="spellEnd"/>
    </w:p>
    <w:p w14:paraId="41787AE9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EA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myFunction</w:t>
      </w:r>
      <w:proofErr w:type="spellEnd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14:paraId="41787AEB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f = </w:t>
      </w:r>
      <w:r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"Some text"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AEC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(f);</w:t>
      </w:r>
    </w:p>
    <w:p w14:paraId="41787AED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myFunction</w:t>
      </w:r>
      <w:proofErr w:type="spellEnd"/>
    </w:p>
    <w:p w14:paraId="41787AEE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EF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F0" w14:textId="77777777" w:rsid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38&amp;</w:t>
      </w:r>
      <w:proofErr w:type="gramStart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deg;C</w:t>
      </w:r>
      <w:proofErr w:type="gramEnd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F1" w14:textId="77777777" w:rsid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spellStart"/>
      <w:proofErr w:type="gramStart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 </w:t>
      </w:r>
      <w:proofErr w:type="spellStart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toFahrenheit</w:t>
      </w:r>
      <w:proofErr w:type="spellEnd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8495B">
        <w:rPr>
          <w:rFonts w:ascii="Consolas" w:hAnsi="Consolas" w:cs="Times New Roman"/>
          <w:color w:val="09885A"/>
          <w:sz w:val="24"/>
          <w:szCs w:val="24"/>
          <w:lang w:eastAsia="en-US"/>
        </w:rPr>
        <w:t>38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) );</w:t>
      </w:r>
    </w:p>
    <w:p w14:paraId="41787AF2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  <w:t xml:space="preserve"> 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deg;F</w:t>
      </w:r>
      <w:proofErr w:type="spellEnd"/>
      <w:proofErr w:type="gramEnd"/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AF3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F4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"f = "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f + </w:t>
      </w:r>
      <w:r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// Look at Console</w:t>
      </w:r>
    </w:p>
    <w:p w14:paraId="41787AF5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f = </w:t>
      </w:r>
      <w:r w:rsidRPr="00A8495B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// global</w:t>
      </w:r>
    </w:p>
    <w:p w14:paraId="41787AF6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"f = "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f + </w:t>
      </w:r>
      <w:r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AF7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 </w:t>
      </w:r>
      <w:proofErr w:type="spellStart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myFunction</w:t>
      </w:r>
      <w:proofErr w:type="spellEnd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+ </w:t>
      </w:r>
      <w:r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);</w:t>
      </w:r>
    </w:p>
    <w:p w14:paraId="41787AF8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"f = "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f + </w:t>
      </w:r>
      <w:r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AF9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FA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FB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FC" w14:textId="77777777" w:rsid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AFD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AFE" w14:textId="77777777" w:rsidR="008F18C3" w:rsidRDefault="00E575B1" w:rsidP="008F18C3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536" wp14:editId="41788537">
            <wp:extent cx="4602480" cy="2484120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AFF" w14:textId="77777777" w:rsidR="00A8495B" w:rsidRDefault="00A8495B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14:paraId="41787B00" w14:textId="77777777" w:rsidR="00E575B1" w:rsidRDefault="00E575B1" w:rsidP="00A8495B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func-area-circle.html</w:t>
      </w:r>
    </w:p>
    <w:p w14:paraId="41787B01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B02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func-area-circle.html</w:t>
      </w:r>
    </w:p>
    <w:p w14:paraId="41787B03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B04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3, 2018</w:t>
      </w:r>
    </w:p>
    <w:p w14:paraId="41787B05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3, 2018</w:t>
      </w:r>
    </w:p>
    <w:p w14:paraId="41787B06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Function for Area of Circle</w:t>
      </w:r>
    </w:p>
    <w:p w14:paraId="41787B07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B08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A8495B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B09" w14:textId="77777777"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0A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0B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Area of Circle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0C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B0D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0E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0F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10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Area of Circle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11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Enter Radius: 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rinput</w:t>
      </w:r>
      <w:proofErr w:type="spellEnd"/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12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13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button </w:t>
      </w:r>
      <w:r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);"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Calculate Area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14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15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16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17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18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function </w:t>
      </w:r>
      <w:proofErr w:type="spellStart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areaOfCircle</w:t>
      </w:r>
      <w:proofErr w:type="spellEnd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(radius)</w:t>
      </w:r>
    </w:p>
    <w:p w14:paraId="41787B19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B1A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area </w:t>
      </w:r>
      <w:proofErr w:type="gramStart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=  </w:t>
      </w:r>
      <w:proofErr w:type="spellStart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Math.PI</w:t>
      </w:r>
      <w:proofErr w:type="spellEnd"/>
      <w:proofErr w:type="gramEnd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* radius * radius;</w:t>
      </w:r>
    </w:p>
    <w:p w14:paraId="41787B1B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area.toFixed</w:t>
      </w:r>
      <w:proofErr w:type="spellEnd"/>
      <w:proofErr w:type="gramEnd"/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8495B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B1C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areaOfCircle</w:t>
      </w:r>
      <w:proofErr w:type="spellEnd"/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 </w:t>
      </w:r>
    </w:p>
    <w:p w14:paraId="41787B1D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1E" w14:textId="77777777" w:rsidR="00A8495B" w:rsidRPr="00A8495B" w:rsidRDefault="000973C1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function </w:t>
      </w:r>
      <w:proofErr w:type="spellStart"/>
      <w:proofErr w:type="gramStart"/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B1F" w14:textId="77777777" w:rsidR="00A8495B" w:rsidRPr="00A8495B" w:rsidRDefault="000973C1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B20" w14:textId="77777777" w:rsidR="00A8495B" w:rsidRPr="00A8495B" w:rsidRDefault="000973C1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A8495B"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radius</w:t>
      </w:r>
    </w:p>
    <w:p w14:paraId="41787B21" w14:textId="77777777" w:rsidR="00A8495B" w:rsidRPr="000973C1" w:rsidRDefault="000973C1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A8495B" w:rsidRPr="000973C1">
        <w:rPr>
          <w:rFonts w:ascii="Consolas" w:hAnsi="Consolas" w:cs="Times New Roman"/>
          <w:color w:val="000000"/>
          <w:lang w:eastAsia="en-US"/>
        </w:rPr>
        <w:t xml:space="preserve">radius = </w:t>
      </w:r>
      <w:proofErr w:type="spellStart"/>
      <w:r w:rsidR="00A8495B" w:rsidRPr="000973C1">
        <w:rPr>
          <w:rFonts w:ascii="Consolas" w:hAnsi="Consolas" w:cs="Times New Roman"/>
          <w:color w:val="000000"/>
          <w:lang w:eastAsia="en-US"/>
        </w:rPr>
        <w:t>parseFloat</w:t>
      </w:r>
      <w:proofErr w:type="spellEnd"/>
      <w:r w:rsidR="00A8495B" w:rsidRPr="000973C1">
        <w:rPr>
          <w:rFonts w:ascii="Consolas" w:hAnsi="Consolas" w:cs="Times New Roman"/>
          <w:color w:val="000000"/>
          <w:lang w:eastAsia="en-US"/>
        </w:rPr>
        <w:t>(</w:t>
      </w:r>
      <w:proofErr w:type="spellStart"/>
      <w:proofErr w:type="gramStart"/>
      <w:r w:rsidR="00A8495B" w:rsidRPr="000973C1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="00A8495B" w:rsidRPr="000973C1">
        <w:rPr>
          <w:rFonts w:ascii="Consolas" w:hAnsi="Consolas" w:cs="Times New Roman"/>
          <w:color w:val="000000"/>
          <w:lang w:eastAsia="en-US"/>
        </w:rPr>
        <w:t>(</w:t>
      </w:r>
      <w:r w:rsidR="00A8495B" w:rsidRPr="000973C1">
        <w:rPr>
          <w:rFonts w:ascii="Consolas" w:hAnsi="Consolas" w:cs="Times New Roman"/>
          <w:color w:val="A31515"/>
          <w:lang w:eastAsia="en-US"/>
        </w:rPr>
        <w:t>"</w:t>
      </w:r>
      <w:proofErr w:type="spellStart"/>
      <w:r w:rsidR="00A8495B" w:rsidRPr="000973C1">
        <w:rPr>
          <w:rFonts w:ascii="Consolas" w:hAnsi="Consolas" w:cs="Times New Roman"/>
          <w:color w:val="A31515"/>
          <w:lang w:eastAsia="en-US"/>
        </w:rPr>
        <w:t>rinput</w:t>
      </w:r>
      <w:proofErr w:type="spellEnd"/>
      <w:r w:rsidR="00A8495B" w:rsidRPr="000973C1">
        <w:rPr>
          <w:rFonts w:ascii="Consolas" w:hAnsi="Consolas" w:cs="Times New Roman"/>
          <w:color w:val="A31515"/>
          <w:lang w:eastAsia="en-US"/>
        </w:rPr>
        <w:t>"</w:t>
      </w:r>
      <w:r w:rsidR="00A8495B" w:rsidRPr="000973C1">
        <w:rPr>
          <w:rFonts w:ascii="Consolas" w:hAnsi="Consolas" w:cs="Times New Roman"/>
          <w:color w:val="000000"/>
          <w:lang w:eastAsia="en-US"/>
        </w:rPr>
        <w:t>).value);</w:t>
      </w:r>
    </w:p>
    <w:p w14:paraId="41787B22" w14:textId="77777777" w:rsidR="00A8495B" w:rsidRPr="00A8495B" w:rsidRDefault="000643B8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area = </w:t>
      </w:r>
      <w:proofErr w:type="spellStart"/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areaOfCircle</w:t>
      </w:r>
      <w:proofErr w:type="spellEnd"/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(radius);</w:t>
      </w:r>
    </w:p>
    <w:p w14:paraId="41787B23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24" w14:textId="77777777" w:rsidR="00A8495B" w:rsidRPr="000643B8" w:rsidRDefault="000643B8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A8495B" w:rsidRPr="000643B8">
        <w:rPr>
          <w:rFonts w:ascii="Consolas" w:hAnsi="Consolas" w:cs="Times New Roman"/>
          <w:color w:val="000000"/>
          <w:lang w:eastAsia="en-US"/>
        </w:rPr>
        <w:t>(</w:t>
      </w:r>
      <w:r w:rsidR="00A8495B" w:rsidRPr="000643B8">
        <w:rPr>
          <w:rFonts w:ascii="Consolas" w:hAnsi="Consolas" w:cs="Times New Roman"/>
          <w:color w:val="A31515"/>
          <w:lang w:eastAsia="en-US"/>
        </w:rPr>
        <w:t>'answer'</w:t>
      </w:r>
      <w:r w:rsidR="00A8495B" w:rsidRPr="000643B8">
        <w:rPr>
          <w:rFonts w:ascii="Consolas" w:hAnsi="Consolas" w:cs="Times New Roman"/>
          <w:color w:val="000000"/>
          <w:lang w:eastAsia="en-US"/>
        </w:rPr>
        <w:t>).</w:t>
      </w:r>
      <w:proofErr w:type="spellStart"/>
      <w:r w:rsidR="00A8495B" w:rsidRPr="000643B8">
        <w:rPr>
          <w:rFonts w:ascii="Consolas" w:hAnsi="Consolas" w:cs="Times New Roman"/>
          <w:color w:val="000000"/>
          <w:lang w:eastAsia="en-US"/>
        </w:rPr>
        <w:t>innerHTML</w:t>
      </w:r>
      <w:proofErr w:type="spellEnd"/>
      <w:r w:rsidR="00A8495B" w:rsidRPr="000643B8">
        <w:rPr>
          <w:rFonts w:ascii="Consolas" w:hAnsi="Consolas" w:cs="Times New Roman"/>
          <w:color w:val="000000"/>
          <w:lang w:eastAsia="en-US"/>
        </w:rPr>
        <w:t xml:space="preserve"> = </w:t>
      </w:r>
      <w:r w:rsidR="00A8495B" w:rsidRPr="000643B8">
        <w:rPr>
          <w:rFonts w:ascii="Consolas" w:hAnsi="Consolas" w:cs="Times New Roman"/>
          <w:color w:val="A31515"/>
          <w:lang w:eastAsia="en-US"/>
        </w:rPr>
        <w:t>"Area = "</w:t>
      </w:r>
      <w:r w:rsidR="00A8495B" w:rsidRPr="000643B8">
        <w:rPr>
          <w:rFonts w:ascii="Consolas" w:hAnsi="Consolas" w:cs="Times New Roman"/>
          <w:color w:val="000000"/>
          <w:lang w:eastAsia="en-US"/>
        </w:rPr>
        <w:t xml:space="preserve"> + area ;</w:t>
      </w:r>
    </w:p>
    <w:p w14:paraId="41787B25" w14:textId="77777777" w:rsidR="00A8495B" w:rsidRPr="00A8495B" w:rsidRDefault="000643B8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A8495B"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A8495B"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="00A8495B"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A8495B"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B26" w14:textId="77777777" w:rsidR="00A8495B" w:rsidRDefault="000643B8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27" w14:textId="77777777" w:rsidR="000643B8" w:rsidRPr="00A8495B" w:rsidRDefault="000643B8" w:rsidP="000643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28" w14:textId="77777777" w:rsidR="00A8495B" w:rsidRPr="00A8495B" w:rsidRDefault="000643B8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29" w14:textId="77777777"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html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2A" w14:textId="77777777" w:rsidR="00E575B1" w:rsidRDefault="00E575B1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B2B" w14:textId="77777777" w:rsidR="00A65991" w:rsidRDefault="00A65991" w:rsidP="00A8495B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1788538" wp14:editId="41788539">
            <wp:extent cx="4298624" cy="2320119"/>
            <wp:effectExtent l="0" t="0" r="6985" b="444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26145" cy="233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B2C" w14:textId="77777777" w:rsidR="001B1C99" w:rsidRDefault="001B1C99" w:rsidP="001B1C99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B2D" w14:textId="77777777" w:rsidR="002D3797" w:rsidRDefault="002D3797" w:rsidP="001B1C99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func-</w:t>
      </w:r>
      <w:r w:rsidR="00FE7776">
        <w:t>digits</w:t>
      </w:r>
      <w:r>
        <w:t>.html</w:t>
      </w:r>
    </w:p>
    <w:p w14:paraId="41787B2E" w14:textId="77777777" w:rsidR="000F2879" w:rsidRP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B2F" w14:textId="77777777" w:rsidR="000F2879" w:rsidRP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func-digits.html</w:t>
      </w:r>
    </w:p>
    <w:p w14:paraId="41787B30" w14:textId="77777777" w:rsidR="000F2879" w:rsidRP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B31" w14:textId="77777777" w:rsidR="000F2879" w:rsidRP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4, 2018</w:t>
      </w:r>
    </w:p>
    <w:p w14:paraId="41787B32" w14:textId="77777777" w:rsidR="000F2879" w:rsidRP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4, 2018</w:t>
      </w:r>
    </w:p>
    <w:p w14:paraId="41787B33" w14:textId="77777777" w:rsidR="000F2879" w:rsidRP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of Digit Functions</w:t>
      </w:r>
    </w:p>
    <w:p w14:paraId="41787B34" w14:textId="77777777" w:rsidR="000F2879" w:rsidRP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B35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808080"/>
          <w:sz w:val="24"/>
          <w:szCs w:val="24"/>
          <w:lang w:eastAsia="en-US"/>
        </w:rPr>
        <w:t>&lt;!</w:t>
      </w:r>
      <w:r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DOCTYPE</w:t>
      </w:r>
      <w:r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0F2879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B36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html </w:t>
      </w:r>
      <w:proofErr w:type="spellStart"/>
      <w:r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37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38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Use of Digit Functions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39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B3A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3B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3C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3D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Use of Digit Functions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3E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3F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Number: 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"123"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40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41" w14:textId="77777777" w:rsid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42" w14:textId="77777777" w:rsid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Get Sum and Count</w:t>
      </w:r>
    </w:p>
    <w:p w14:paraId="41787B43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44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45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46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47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proofErr w:type="spellEnd"/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"digits.js"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7B48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49" w14:textId="77777777" w:rsidR="000F2879" w:rsidRPr="000F2879" w:rsidRDefault="000869A6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0F2879"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B4A" w14:textId="77777777" w:rsidR="000F2879" w:rsidRPr="000F2879" w:rsidRDefault="000869A6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B4B" w14:textId="77777777" w:rsidR="000F2879" w:rsidRPr="000F2879" w:rsidRDefault="000869A6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F2879"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B4C" w14:textId="77777777" w:rsidR="000F2879" w:rsidRPr="000F2879" w:rsidRDefault="000869A6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0F2879" w:rsidRPr="000F2879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0F2879" w:rsidRPr="000F2879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="000F2879" w:rsidRPr="000F2879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B4D" w14:textId="77777777"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4E" w14:textId="77777777" w:rsidR="000F2879" w:rsidRPr="000F2879" w:rsidRDefault="000869A6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0F2879" w:rsidRPr="000F2879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B4F" w14:textId="77777777" w:rsidR="000F2879" w:rsidRPr="000F2879" w:rsidRDefault="000869A6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F2879" w:rsidRPr="000F2879">
        <w:rPr>
          <w:rFonts w:ascii="Consolas" w:hAnsi="Consolas" w:cs="Times New Roman"/>
          <w:color w:val="A31515"/>
          <w:sz w:val="24"/>
          <w:szCs w:val="24"/>
          <w:lang w:eastAsia="en-US"/>
        </w:rPr>
        <w:t>"Sum: "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sumOfDigits</w:t>
      </w:r>
      <w:proofErr w:type="spellEnd"/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(x) +   </w:t>
      </w:r>
      <w:r w:rsidR="000F2879" w:rsidRPr="000F2879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0F2879" w:rsidRPr="000F2879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0F2879" w:rsidRPr="000F2879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14:paraId="41787B50" w14:textId="77777777" w:rsidR="000F2879" w:rsidRPr="000F2879" w:rsidRDefault="000869A6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F2879" w:rsidRPr="000F2879">
        <w:rPr>
          <w:rFonts w:ascii="Consolas" w:hAnsi="Consolas" w:cs="Times New Roman"/>
          <w:color w:val="A31515"/>
          <w:sz w:val="24"/>
          <w:szCs w:val="24"/>
          <w:lang w:eastAsia="en-US"/>
        </w:rPr>
        <w:t>"Number of Digits: "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numberOfDigits</w:t>
      </w:r>
      <w:proofErr w:type="spellEnd"/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(x);</w:t>
      </w:r>
    </w:p>
    <w:p w14:paraId="41787B51" w14:textId="77777777" w:rsidR="000F2879" w:rsidRPr="000F2879" w:rsidRDefault="000869A6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F2879"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proofErr w:type="gramStart"/>
      <w:r w:rsidR="000F2879"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="000F2879"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0F2879"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B52" w14:textId="77777777" w:rsidR="000F2879" w:rsidRPr="000F2879" w:rsidRDefault="000869A6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53" w14:textId="77777777" w:rsidR="000F2879" w:rsidRP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54" w14:textId="77777777" w:rsidR="000F2879" w:rsidRPr="000F2879" w:rsidRDefault="000869A6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55" w14:textId="77777777" w:rsid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56" w14:textId="77777777" w:rsid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</w:p>
    <w:p w14:paraId="41787B57" w14:textId="77777777" w:rsidR="00F568D4" w:rsidRDefault="00F568D4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B58" w14:textId="77777777" w:rsidR="003C6283" w:rsidRDefault="003C6283" w:rsidP="00B005DF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digits.js</w:t>
      </w:r>
    </w:p>
    <w:p w14:paraId="41787B59" w14:textId="77777777"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B5A" w14:textId="77777777"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Filename: digits.js</w:t>
      </w:r>
    </w:p>
    <w:p w14:paraId="41787B5B" w14:textId="77777777"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Author: Joshua Males</w:t>
      </w:r>
    </w:p>
    <w:p w14:paraId="41787B5C" w14:textId="77777777"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Date Created: November 4, 2018</w:t>
      </w:r>
    </w:p>
    <w:p w14:paraId="41787B5D" w14:textId="77777777"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Last Fix: November 4, 2018</w:t>
      </w:r>
    </w:p>
    <w:p w14:paraId="41787B5E" w14:textId="77777777"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Description: Digit Functions</w:t>
      </w:r>
    </w:p>
    <w:p w14:paraId="41787B5F" w14:textId="77777777"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B60" w14:textId="77777777"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getOnesDigit</w:t>
      </w:r>
      <w:proofErr w:type="spellEnd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inNumber</w:t>
      </w:r>
      <w:proofErr w:type="spellEnd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B61" w14:textId="77777777"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B62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005DF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inNumber</w:t>
      </w:r>
      <w:proofErr w:type="spellEnd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% </w:t>
      </w:r>
      <w:r w:rsidRPr="00B005DF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B63" w14:textId="77777777"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getOnesDigit</w:t>
      </w:r>
      <w:proofErr w:type="spellEnd"/>
    </w:p>
    <w:p w14:paraId="41787B64" w14:textId="77777777"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65" w14:textId="77777777"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B66" w14:textId="77777777"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sumOfDigits</w:t>
      </w:r>
      <w:proofErr w:type="spellEnd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inNumber</w:t>
      </w:r>
      <w:proofErr w:type="spellEnd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B67" w14:textId="77777777"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B68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sum = </w:t>
      </w:r>
      <w:r w:rsidRPr="00B005D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B69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005DF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inNumber</w:t>
      </w:r>
      <w:proofErr w:type="spellEnd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14:paraId="41787B6A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sum += </w:t>
      </w:r>
      <w:proofErr w:type="spellStart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getOnesDigit</w:t>
      </w:r>
      <w:proofErr w:type="spellEnd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inNumber</w:t>
      </w:r>
      <w:proofErr w:type="spellEnd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Add the ones digit</w:t>
      </w:r>
    </w:p>
    <w:p w14:paraId="41787B6B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inNumber</w:t>
      </w:r>
      <w:proofErr w:type="spellEnd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inNumber</w:t>
      </w:r>
      <w:proofErr w:type="spellEnd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/ </w:t>
      </w:r>
      <w:r w:rsidRPr="00B005DF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Cut off the ones digit</w:t>
      </w:r>
    </w:p>
    <w:p w14:paraId="41787B6C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while</w:t>
      </w:r>
    </w:p>
    <w:p w14:paraId="41787B6D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005DF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sum;</w:t>
      </w:r>
    </w:p>
    <w:p w14:paraId="41787B6E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sumOfDigits</w:t>
      </w:r>
      <w:proofErr w:type="spellEnd"/>
    </w:p>
    <w:p w14:paraId="41787B6F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70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B71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function </w:t>
      </w:r>
      <w:proofErr w:type="spellStart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numberOfDigits</w:t>
      </w:r>
      <w:proofErr w:type="spellEnd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inNumber</w:t>
      </w:r>
      <w:proofErr w:type="spellEnd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B72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B73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digits = </w:t>
      </w:r>
      <w:r w:rsidRPr="00B005D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B74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005DF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inNumber</w:t>
      </w:r>
      <w:proofErr w:type="spellEnd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14:paraId="41787B75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digits++;</w:t>
      </w:r>
    </w:p>
    <w:p w14:paraId="41787B76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inNumber</w:t>
      </w:r>
      <w:proofErr w:type="spellEnd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inNumber</w:t>
      </w:r>
      <w:proofErr w:type="spellEnd"/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/ </w:t>
      </w:r>
      <w:r w:rsidRPr="00B005DF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Cut off the ones digit</w:t>
      </w:r>
    </w:p>
    <w:p w14:paraId="41787B77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while</w:t>
      </w:r>
    </w:p>
    <w:p w14:paraId="41787B78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B005DF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digits;</w:t>
      </w:r>
    </w:p>
    <w:p w14:paraId="41787B79" w14:textId="77777777"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numberOfDigits</w:t>
      </w:r>
      <w:proofErr w:type="spellEnd"/>
    </w:p>
    <w:p w14:paraId="41787B7A" w14:textId="77777777" w:rsidR="00B005DF" w:rsidRPr="00B005DF" w:rsidRDefault="00B005DF" w:rsidP="00B005DF">
      <w:pPr>
        <w:shd w:val="clear" w:color="auto" w:fill="FFFFFE"/>
        <w:suppressAutoHyphens w:val="0"/>
        <w:bidi w:val="0"/>
        <w:spacing w:after="24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7B" w14:textId="77777777" w:rsidR="003C6283" w:rsidRPr="003C6283" w:rsidRDefault="003C6283" w:rsidP="003C6283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B7C" w14:textId="77777777" w:rsidR="00E575B1" w:rsidRDefault="000E0193" w:rsidP="00E575B1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53A" wp14:editId="4178853B">
            <wp:extent cx="3970020" cy="268986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B7D" w14:textId="77777777" w:rsidR="000E0193" w:rsidRDefault="000E0193" w:rsidP="000E0193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14:paraId="41787B7E" w14:textId="77777777" w:rsidR="000E0193" w:rsidRDefault="000E0193" w:rsidP="00F53A5D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func-d</w:t>
      </w:r>
      <w:r w:rsidR="00F53A5D">
        <w:t>efault</w:t>
      </w:r>
      <w:r>
        <w:t>.html</w:t>
      </w:r>
    </w:p>
    <w:p w14:paraId="41787B7F" w14:textId="77777777"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B80" w14:textId="77777777"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func-default.html</w:t>
      </w:r>
    </w:p>
    <w:p w14:paraId="41787B81" w14:textId="77777777"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B82" w14:textId="77777777"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3, 2018</w:t>
      </w:r>
    </w:p>
    <w:p w14:paraId="41787B83" w14:textId="77777777"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3, 2018</w:t>
      </w:r>
    </w:p>
    <w:p w14:paraId="41787B84" w14:textId="77777777"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Function with Default Parameters</w:t>
      </w:r>
    </w:p>
    <w:p w14:paraId="41787B85" w14:textId="77777777"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B86" w14:textId="77777777"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0A23C3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B87" w14:textId="77777777" w:rsidR="000A23C3" w:rsidRPr="000A23C3" w:rsidRDefault="000A23C3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88" w14:textId="77777777" w:rsidR="000A23C3" w:rsidRPr="000A23C3" w:rsidRDefault="003D0D42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89" w14:textId="77777777" w:rsidR="000A23C3" w:rsidRPr="000A23C3" w:rsidRDefault="003D0D42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Sum with Default Parameters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8A" w14:textId="77777777" w:rsidR="000A23C3" w:rsidRPr="000A23C3" w:rsidRDefault="003D0D42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B8B" w14:textId="77777777" w:rsidR="000A23C3" w:rsidRPr="000A23C3" w:rsidRDefault="003D0D42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8C" w14:textId="77777777" w:rsidR="000A23C3" w:rsidRPr="000A23C3" w:rsidRDefault="000A23C3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8D" w14:textId="77777777" w:rsidR="000A23C3" w:rsidRPr="000A23C3" w:rsidRDefault="003D0D42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8E" w14:textId="77777777" w:rsidR="000A23C3" w:rsidRPr="000A23C3" w:rsidRDefault="003D0D42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Sum with Default Parameters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8F" w14:textId="77777777" w:rsidR="000A23C3" w:rsidRPr="000A23C3" w:rsidRDefault="003D0D42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90" w14:textId="77777777" w:rsidR="000A23C3" w:rsidRPr="000A23C3" w:rsidRDefault="003D0D42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91" w14:textId="77777777" w:rsidR="000A23C3" w:rsidRPr="000A23C3" w:rsidRDefault="003D0D42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yinput</w:t>
      </w:r>
      <w:proofErr w:type="spellEnd"/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92" w14:textId="77777777" w:rsidR="000A23C3" w:rsidRPr="000A23C3" w:rsidRDefault="003D0D42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93" w14:textId="77777777" w:rsidR="000A23C3" w:rsidRPr="000A23C3" w:rsidRDefault="003D0D42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doBoth</w:t>
      </w:r>
      <w:proofErr w:type="spellEnd"/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);"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Sum with Both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94" w14:textId="77777777" w:rsidR="003D0D42" w:rsidRDefault="003D0D42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doDefault</w:t>
      </w:r>
      <w:proofErr w:type="spellEnd"/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);"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95" w14:textId="77777777" w:rsidR="003D0D42" w:rsidRDefault="003D0D42" w:rsidP="003D0D4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Sum with Default y (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11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B96" w14:textId="77777777" w:rsidR="000A23C3" w:rsidRPr="000A23C3" w:rsidRDefault="003D0D42" w:rsidP="003D0D4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97" w14:textId="77777777" w:rsidR="000A23C3" w:rsidRPr="000A23C3" w:rsidRDefault="000A23C3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98" w14:textId="77777777" w:rsidR="000A23C3" w:rsidRPr="000A23C3" w:rsidRDefault="003D0D42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99" w14:textId="77777777" w:rsidR="000A23C3" w:rsidRPr="000A23C3" w:rsidRDefault="000A23C3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9A" w14:textId="77777777" w:rsidR="003D0D42" w:rsidRDefault="003D0D42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14:paraId="41787B9B" w14:textId="77777777" w:rsidR="000A23C3" w:rsidRPr="000A23C3" w:rsidRDefault="003D0D42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9C" w14:textId="77777777" w:rsidR="000A23C3" w:rsidRPr="000A23C3" w:rsidRDefault="003D0D42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sumFunction</w:t>
      </w:r>
      <w:proofErr w:type="spell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x, y = </w:t>
      </w:r>
      <w:r w:rsidR="000A23C3" w:rsidRPr="000A23C3">
        <w:rPr>
          <w:rFonts w:ascii="Consolas" w:hAnsi="Consolas" w:cs="Times New Roman"/>
          <w:color w:val="09885A"/>
          <w:sz w:val="24"/>
          <w:szCs w:val="24"/>
          <w:lang w:eastAsia="en-US"/>
        </w:rPr>
        <w:t>11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B9D" w14:textId="77777777" w:rsidR="000A23C3" w:rsidRPr="000A23C3" w:rsidRDefault="003D0D42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B9E" w14:textId="77777777" w:rsidR="000A23C3" w:rsidRPr="000A23C3" w:rsidRDefault="003D0D42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x + y;</w:t>
      </w:r>
    </w:p>
    <w:p w14:paraId="41787B9F" w14:textId="77777777" w:rsidR="000A23C3" w:rsidRPr="000A23C3" w:rsidRDefault="00440786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A23C3"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="000A23C3"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sumFunction</w:t>
      </w:r>
      <w:proofErr w:type="spellEnd"/>
      <w:r w:rsidR="000A23C3"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  </w:t>
      </w:r>
    </w:p>
    <w:p w14:paraId="41787BA0" w14:textId="77777777" w:rsidR="000A23C3" w:rsidRPr="000A23C3" w:rsidRDefault="000A23C3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A1" w14:textId="77777777" w:rsidR="000A23C3" w:rsidRPr="000A23C3" w:rsidRDefault="00440786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doBoth</w:t>
      </w:r>
      <w:proofErr w:type="spell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BA2" w14:textId="77777777" w:rsidR="000A23C3" w:rsidRPr="000A23C3" w:rsidRDefault="00440786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BA3" w14:textId="77777777" w:rsidR="000A23C3" w:rsidRPr="000A23C3" w:rsidRDefault="00440786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0A23C3" w:rsidRPr="000A23C3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0A23C3" w:rsidRPr="000A23C3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="000A23C3" w:rsidRPr="000A23C3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BA4" w14:textId="77777777" w:rsidR="000A23C3" w:rsidRPr="000A23C3" w:rsidRDefault="00440786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0A23C3" w:rsidRPr="000A23C3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0A23C3" w:rsidRPr="000A23C3">
        <w:rPr>
          <w:rFonts w:ascii="Consolas" w:hAnsi="Consolas" w:cs="Times New Roman"/>
          <w:color w:val="A31515"/>
          <w:sz w:val="24"/>
          <w:szCs w:val="24"/>
          <w:lang w:eastAsia="en-US"/>
        </w:rPr>
        <w:t>yinput</w:t>
      </w:r>
      <w:proofErr w:type="spellEnd"/>
      <w:r w:rsidR="000A23C3" w:rsidRPr="000A23C3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BA5" w14:textId="77777777" w:rsidR="000A23C3" w:rsidRPr="000A23C3" w:rsidRDefault="000A23C3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A6" w14:textId="77777777" w:rsidR="00440786" w:rsidRDefault="00440786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0A23C3" w:rsidRPr="000A23C3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BA7" w14:textId="77777777" w:rsidR="000A23C3" w:rsidRPr="000A23C3" w:rsidRDefault="00440786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A31515"/>
          <w:sz w:val="24"/>
          <w:szCs w:val="24"/>
          <w:lang w:eastAsia="en-US"/>
        </w:rPr>
        <w:t>"Sum = 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proofErr w:type="gramStart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sumFunction</w:t>
      </w:r>
      <w:proofErr w:type="spell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x, y) ;</w:t>
      </w:r>
    </w:p>
    <w:p w14:paraId="41787BA8" w14:textId="77777777" w:rsidR="000A23C3" w:rsidRPr="000A23C3" w:rsidRDefault="00440786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A23C3"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0A23C3"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doBoth</w:t>
      </w:r>
      <w:proofErr w:type="spellEnd"/>
      <w:r w:rsidR="000A23C3"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0A23C3"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BA9" w14:textId="77777777" w:rsidR="000A23C3" w:rsidRPr="000A23C3" w:rsidRDefault="000A23C3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AA" w14:textId="77777777" w:rsidR="000A23C3" w:rsidRPr="000A23C3" w:rsidRDefault="00440786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doDefault</w:t>
      </w:r>
      <w:proofErr w:type="spell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BAB" w14:textId="77777777" w:rsidR="000A23C3" w:rsidRPr="000A23C3" w:rsidRDefault="00440786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BAC" w14:textId="77777777" w:rsidR="000A23C3" w:rsidRPr="000A23C3" w:rsidRDefault="00440786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0A23C3" w:rsidRPr="000A23C3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0A23C3" w:rsidRPr="000A23C3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="000A23C3" w:rsidRPr="000A23C3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BAD" w14:textId="77777777" w:rsidR="000A23C3" w:rsidRPr="000A23C3" w:rsidRDefault="000A23C3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AE" w14:textId="77777777" w:rsidR="00440786" w:rsidRDefault="00440786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0A23C3" w:rsidRPr="000A23C3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BAF" w14:textId="77777777" w:rsidR="000A23C3" w:rsidRPr="000A23C3" w:rsidRDefault="00440786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A31515"/>
          <w:sz w:val="24"/>
          <w:szCs w:val="24"/>
          <w:lang w:eastAsia="en-US"/>
        </w:rPr>
        <w:t>"Sum = 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sumFunction</w:t>
      </w:r>
      <w:proofErr w:type="spellEnd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(x</w:t>
      </w:r>
      <w:proofErr w:type="gramStart"/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) ;</w:t>
      </w:r>
      <w:proofErr w:type="gramEnd"/>
    </w:p>
    <w:p w14:paraId="41787BB0" w14:textId="77777777" w:rsidR="000A23C3" w:rsidRPr="000A23C3" w:rsidRDefault="00440786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A23C3"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0A23C3"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doDefault</w:t>
      </w:r>
      <w:proofErr w:type="spellEnd"/>
      <w:r w:rsidR="000A23C3"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0A23C3"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BB1" w14:textId="77777777" w:rsidR="000A23C3" w:rsidRPr="000A23C3" w:rsidRDefault="00440786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B2" w14:textId="77777777" w:rsidR="000A23C3" w:rsidRPr="000A23C3" w:rsidRDefault="00440786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B3" w14:textId="77777777"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B4" w14:textId="77777777"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B5" w14:textId="77777777" w:rsidR="00F53A5D" w:rsidRPr="00F53A5D" w:rsidRDefault="00F53A5D" w:rsidP="00F53A5D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4178853C" wp14:editId="4178853D">
            <wp:extent cx="3029527" cy="20828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32872" cy="20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537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4178853E" wp14:editId="4178853F">
            <wp:extent cx="3029528" cy="20828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29528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BB6" w14:textId="77777777" w:rsidR="000A70EA" w:rsidRDefault="000A70EA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  <w:br w:type="page"/>
      </w:r>
    </w:p>
    <w:p w14:paraId="41787BB7" w14:textId="77777777" w:rsidR="004B1CEC" w:rsidRDefault="004B1CEC" w:rsidP="000A70EA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func-default-old.html</w:t>
      </w:r>
    </w:p>
    <w:p w14:paraId="41787BB8" w14:textId="77777777"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BB9" w14:textId="77777777"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func-default-old.html</w:t>
      </w:r>
    </w:p>
    <w:p w14:paraId="41787BBA" w14:textId="77777777"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BBB" w14:textId="77777777"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3, 2018</w:t>
      </w:r>
    </w:p>
    <w:p w14:paraId="41787BBC" w14:textId="77777777"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3, 2018</w:t>
      </w:r>
    </w:p>
    <w:p w14:paraId="41787BBD" w14:textId="77777777"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Function with Old Default Parameters</w:t>
      </w:r>
    </w:p>
    <w:p w14:paraId="41787BBE" w14:textId="77777777"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BBF" w14:textId="77777777"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7B7EC7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BC0" w14:textId="77777777"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C1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C2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Sum with Old Default Parameters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C3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BC4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C5" w14:textId="77777777"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C6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C7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Sum with Old Default Parameters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C8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C9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CA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yinput</w:t>
      </w:r>
      <w:proofErr w:type="spellEnd"/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CB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CC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doBoth</w:t>
      </w:r>
      <w:proofErr w:type="spellEnd"/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);"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Sum with Both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CD" w14:textId="77777777" w:rsidR="009E7EF2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doDefault</w:t>
      </w:r>
      <w:proofErr w:type="spellEnd"/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);"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CE" w14:textId="77777777" w:rsidR="009E7EF2" w:rsidRDefault="009E7EF2" w:rsidP="009E7E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Sum with Default y (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11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BCF" w14:textId="77777777" w:rsidR="007B7EC7" w:rsidRPr="007B7EC7" w:rsidRDefault="009E7EF2" w:rsidP="009E7E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D0" w14:textId="77777777"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D1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D2" w14:textId="77777777"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D3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D4" w14:textId="77777777" w:rsidR="007B7EC7" w:rsidRPr="007B7EC7" w:rsidRDefault="009E7EF2" w:rsidP="009E7E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sumFunction</w:t>
      </w:r>
      <w:proofErr w:type="spellEnd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x, y)</w:t>
      </w:r>
    </w:p>
    <w:p w14:paraId="41787BD5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BD6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typeof</w:t>
      </w:r>
      <w:proofErr w:type="spellEnd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y === </w:t>
      </w:r>
      <w:r w:rsidR="007B7EC7"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'undefined'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BD7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="007B7EC7" w:rsidRPr="007B7EC7">
        <w:rPr>
          <w:rFonts w:ascii="Consolas" w:hAnsi="Consolas" w:cs="Times New Roman"/>
          <w:color w:val="09885A"/>
          <w:sz w:val="24"/>
          <w:szCs w:val="24"/>
          <w:lang w:eastAsia="en-US"/>
        </w:rPr>
        <w:t>11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BD8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x + y;</w:t>
      </w:r>
    </w:p>
    <w:p w14:paraId="41787BD9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7B7EC7"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="007B7EC7"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sumFunction</w:t>
      </w:r>
      <w:proofErr w:type="spellEnd"/>
      <w:r w:rsidR="007B7EC7"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  </w:t>
      </w:r>
    </w:p>
    <w:p w14:paraId="41787BDA" w14:textId="77777777"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DB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doBoth</w:t>
      </w:r>
      <w:proofErr w:type="spellEnd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BDC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BDD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7B7EC7"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7B7EC7"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="007B7EC7"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BDE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7B7EC7"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7B7EC7"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yinput</w:t>
      </w:r>
      <w:proofErr w:type="spellEnd"/>
      <w:r w:rsidR="007B7EC7"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BDF" w14:textId="77777777"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E0" w14:textId="77777777" w:rsidR="009E7EF2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7B7EC7"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BE1" w14:textId="77777777" w:rsidR="007B7EC7" w:rsidRPr="007B7EC7" w:rsidRDefault="009E7EF2" w:rsidP="009E7E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"Sum = 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proofErr w:type="gramStart"/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sumFunction</w:t>
      </w:r>
      <w:proofErr w:type="spellEnd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x ,y) ;</w:t>
      </w:r>
    </w:p>
    <w:p w14:paraId="41787BE2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7B7EC7"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7B7EC7"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doBoth</w:t>
      </w:r>
      <w:proofErr w:type="spellEnd"/>
      <w:r w:rsidR="007B7EC7"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7B7EC7"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BE3" w14:textId="77777777"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E4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doDefault</w:t>
      </w:r>
      <w:proofErr w:type="spellEnd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BE5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BE6" w14:textId="77777777" w:rsidR="007B7EC7" w:rsidRPr="007B7EC7" w:rsidRDefault="009E7EF2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7B7EC7"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7B7EC7"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="007B7EC7"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BE7" w14:textId="77777777"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E8" w14:textId="77777777" w:rsid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proofErr w:type="spellStart"/>
      <w:proofErr w:type="gramStart"/>
      <w:r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BE9" w14:textId="77777777"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"Sum = "</w:t>
      </w:r>
      <w:r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sumFunction</w:t>
      </w:r>
      <w:proofErr w:type="spellEnd"/>
      <w:r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(x</w:t>
      </w:r>
      <w:proofErr w:type="gramStart"/>
      <w:r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) ;</w:t>
      </w:r>
      <w:proofErr w:type="gramEnd"/>
    </w:p>
    <w:p w14:paraId="41787BEA" w14:textId="77777777"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doDefault</w:t>
      </w:r>
      <w:proofErr w:type="spellEnd"/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BEB" w14:textId="77777777"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EC" w14:textId="77777777"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ED" w14:textId="77777777"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EE" w14:textId="77777777"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BEF" w14:textId="77777777" w:rsidR="00500875" w:rsidRPr="00CC444A" w:rsidRDefault="00500875" w:rsidP="00CC444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14:paraId="41787BF0" w14:textId="77777777" w:rsidR="00035518" w:rsidRPr="004B1CEC" w:rsidRDefault="00035518" w:rsidP="00035518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41788540" wp14:editId="41788541">
            <wp:extent cx="4612943" cy="2740715"/>
            <wp:effectExtent l="0" t="0" r="0" b="25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28114" cy="274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BF1" w14:textId="77777777" w:rsidR="004B1CEC" w:rsidRPr="004B1CEC" w:rsidRDefault="004B1CEC" w:rsidP="004B1CEC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BF2" w14:textId="77777777" w:rsidR="000E0193" w:rsidRDefault="00035518" w:rsidP="000E0193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542" wp14:editId="41788543">
            <wp:extent cx="4612640" cy="2740534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25946" cy="27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BF3" w14:textId="77777777" w:rsidR="00C3660A" w:rsidRDefault="00C3660A">
      <w:pPr>
        <w:suppressAutoHyphens w:val="0"/>
        <w:bidi w:val="0"/>
        <w:spacing w:after="0" w:line="240" w:lineRule="auto"/>
      </w:pPr>
      <w:r>
        <w:br w:type="page"/>
      </w:r>
    </w:p>
    <w:p w14:paraId="41787BF4" w14:textId="77777777" w:rsidR="00445B5E" w:rsidRDefault="00445B5E" w:rsidP="0071693E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func-tz.html</w:t>
      </w:r>
    </w:p>
    <w:p w14:paraId="41787BF5" w14:textId="77777777"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BF6" w14:textId="77777777"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func-tz.html</w:t>
      </w:r>
    </w:p>
    <w:p w14:paraId="41787BF7" w14:textId="77777777"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BF8" w14:textId="77777777"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4, 2018</w:t>
      </w:r>
    </w:p>
    <w:p w14:paraId="41787BF9" w14:textId="77777777"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4, 2018</w:t>
      </w:r>
    </w:p>
    <w:p w14:paraId="41787BFA" w14:textId="77777777"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Description: Calculate Check Digit for </w:t>
      </w:r>
      <w:proofErr w:type="spellStart"/>
      <w:r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Teudat</w:t>
      </w:r>
      <w:proofErr w:type="spellEnd"/>
      <w:r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proofErr w:type="spellStart"/>
      <w:r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Zehut</w:t>
      </w:r>
      <w:proofErr w:type="spellEnd"/>
    </w:p>
    <w:p w14:paraId="41787BFB" w14:textId="77777777"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BFC" w14:textId="77777777"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C3660A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BFD" w14:textId="77777777"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FE" w14:textId="77777777"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BFF" w14:textId="77777777"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00" w14:textId="77777777"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3660A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ספרת ביקורת לתעודת זהות</w:t>
      </w:r>
    </w:p>
    <w:p w14:paraId="41787C01" w14:textId="77777777"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02" w14:textId="77777777"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C03" w14:textId="77777777"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04" w14:textId="77777777"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05" w14:textId="77777777"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proofErr w:type="spellEnd"/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rtl</w:t>
      </w:r>
      <w:proofErr w:type="spellEnd"/>
      <w:r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06" w14:textId="77777777"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07" w14:textId="77777777"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3660A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ספרת ביקורת לתעודת זהות</w:t>
      </w:r>
    </w:p>
    <w:p w14:paraId="41787C08" w14:textId="77777777"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09" w14:textId="77777777"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0A" w14:textId="77777777"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3660A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מספר תעודת זהות (בלי הספרה האחרונה)</w:t>
      </w:r>
    </w:p>
    <w:p w14:paraId="41787C0B" w14:textId="77777777"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tzinput</w:t>
      </w:r>
      <w:proofErr w:type="spellEnd"/>
      <w:r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""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0C" w14:textId="77777777" w:rsidR="00C3660A" w:rsidRPr="00C3660A" w:rsidRDefault="00264C48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0D" w14:textId="77777777" w:rsidR="00C3660A" w:rsidRPr="00C3660A" w:rsidRDefault="00264C48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0E" w14:textId="77777777" w:rsidR="00C3660A" w:rsidRPr="00C3660A" w:rsidRDefault="00264C48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חשב ספרת ביקורת</w:t>
      </w:r>
    </w:p>
    <w:p w14:paraId="41787C0F" w14:textId="77777777" w:rsidR="00C3660A" w:rsidRPr="00C3660A" w:rsidRDefault="00264C48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10" w14:textId="77777777"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11" w14:textId="77777777" w:rsidR="00C3660A" w:rsidRPr="00C3660A" w:rsidRDefault="00264C48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12" w14:textId="77777777"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13" w14:textId="77777777" w:rsidR="00C3660A" w:rsidRPr="00C3660A" w:rsidRDefault="00264C48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C3660A"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proofErr w:type="spellEnd"/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"digits.js"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7C14" w14:textId="77777777" w:rsidR="00C3660A" w:rsidRPr="00C3660A" w:rsidRDefault="00264C48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15" w14:textId="77777777" w:rsidR="00C3660A" w:rsidRPr="00C3660A" w:rsidRDefault="00264C48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C16" w14:textId="77777777" w:rsidR="00264C48" w:rsidRDefault="00264C48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We're going backwards: </w:t>
      </w:r>
    </w:p>
    <w:p w14:paraId="41787C17" w14:textId="77777777" w:rsidR="00C3660A" w:rsidRPr="00C3660A" w:rsidRDefault="00264C48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  <w:t xml:space="preserve">//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If position is even (0,2,4,6) return 2; if odd return 1</w:t>
      </w:r>
    </w:p>
    <w:p w14:paraId="41787C18" w14:textId="77777777" w:rsidR="00C3660A" w:rsidRPr="00C3660A" w:rsidRDefault="00264C48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getWeight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(position)</w:t>
      </w:r>
    </w:p>
    <w:p w14:paraId="41787C19" w14:textId="77777777" w:rsidR="00C3660A" w:rsidRPr="00C3660A" w:rsidRDefault="00264C48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C1A" w14:textId="77777777" w:rsidR="00C3660A" w:rsidRPr="00C3660A" w:rsidRDefault="00264C48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((position %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==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 0,2,4,6</w:t>
      </w:r>
    </w:p>
    <w:p w14:paraId="41787C1B" w14:textId="77777777" w:rsidR="00C3660A" w:rsidRPr="00C3660A" w:rsidRDefault="00264C48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C1C" w14:textId="77777777" w:rsidR="00C3660A" w:rsidRPr="00C3660A" w:rsidRDefault="00264C48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 1,3,5,7</w:t>
      </w:r>
    </w:p>
    <w:p w14:paraId="41787C1D" w14:textId="77777777" w:rsidR="00C3660A" w:rsidRPr="00C3660A" w:rsidRDefault="00264C48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C1E" w14:textId="77777777" w:rsidR="00C3660A" w:rsidRPr="00C3660A" w:rsidRDefault="00264C48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ge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>tWeight</w:t>
      </w:r>
      <w:proofErr w:type="spellEnd"/>
    </w:p>
    <w:p w14:paraId="41787C1F" w14:textId="77777777" w:rsidR="00C3660A" w:rsidRPr="00C3660A" w:rsidRDefault="00C3660A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20" w14:textId="77777777" w:rsidR="00EE1A6E" w:rsidRDefault="00EE1A6E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14:paraId="41787C21" w14:textId="77777777" w:rsidR="00C3660A" w:rsidRPr="00C3660A" w:rsidRDefault="00EE1A6E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C22" w14:textId="77777777" w:rsidR="00C3660A" w:rsidRPr="00C3660A" w:rsidRDefault="00EE1A6E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calcCheckDigit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tz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C23" w14:textId="77777777" w:rsidR="00C3660A" w:rsidRPr="00C3660A" w:rsidRDefault="00EE1A6E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C24" w14:textId="77777777" w:rsidR="00C3660A" w:rsidRPr="00C3660A" w:rsidRDefault="00EE1A6E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product, sum =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, weight, digit;</w:t>
      </w:r>
    </w:p>
    <w:p w14:paraId="41787C25" w14:textId="77777777" w:rsidR="00C3660A" w:rsidRPr="00C3660A" w:rsidRDefault="00C3660A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26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 We are moving from right to left</w:t>
      </w:r>
    </w:p>
    <w:p w14:paraId="41787C27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++) {</w:t>
      </w:r>
    </w:p>
    <w:p w14:paraId="41787C28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digit = 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getOnesDigit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tz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C29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weight = 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getWeight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 1 or 2</w:t>
      </w:r>
    </w:p>
    <w:p w14:paraId="41787C2A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product = digit * weight;</w:t>
      </w:r>
    </w:p>
    <w:p w14:paraId="41787C2B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sum += 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sumOfDigits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(product);</w:t>
      </w:r>
    </w:p>
    <w:p w14:paraId="41787C2C" w14:textId="77777777" w:rsidR="00C3660A" w:rsidRPr="00C3660A" w:rsidRDefault="00C3660A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2D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 Remove the ones digit</w:t>
      </w:r>
    </w:p>
    <w:p w14:paraId="41787C2E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tz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tz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/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C2F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for </w:t>
      </w:r>
      <w:proofErr w:type="spellStart"/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i</w:t>
      </w:r>
      <w:proofErr w:type="spellEnd"/>
    </w:p>
    <w:p w14:paraId="41787C30" w14:textId="77777777" w:rsidR="00C3660A" w:rsidRPr="00C3660A" w:rsidRDefault="00C3660A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31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onesDigit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getOnesDigit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(sum);</w:t>
      </w:r>
    </w:p>
    <w:p w14:paraId="41787C32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- 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onesDigit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C33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calcCheckDigit</w:t>
      </w:r>
      <w:proofErr w:type="spellEnd"/>
    </w:p>
    <w:p w14:paraId="41787C34" w14:textId="77777777" w:rsidR="00C3660A" w:rsidRPr="00C3660A" w:rsidRDefault="00C3660A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35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C36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C37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C38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proofErr w:type="spellStart"/>
      <w:r>
        <w:rPr>
          <w:rFonts w:ascii="Consolas" w:hAnsi="Consolas" w:cs="Times New Roman"/>
          <w:color w:val="008000"/>
          <w:sz w:val="24"/>
          <w:szCs w:val="24"/>
          <w:lang w:eastAsia="en-US"/>
        </w:rPr>
        <w:t>tz</w:t>
      </w:r>
      <w:proofErr w:type="spellEnd"/>
    </w:p>
    <w:p w14:paraId="41787C39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tz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parseInt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3660A" w:rsidRPr="00C3660A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C3660A" w:rsidRPr="00C3660A">
        <w:rPr>
          <w:rFonts w:ascii="Consolas" w:hAnsi="Consolas" w:cs="Times New Roman"/>
          <w:color w:val="A31515"/>
          <w:sz w:val="24"/>
          <w:szCs w:val="24"/>
          <w:lang w:eastAsia="en-US"/>
        </w:rPr>
        <w:t>tzinput</w:t>
      </w:r>
      <w:proofErr w:type="spellEnd"/>
      <w:r w:rsidR="00C3660A" w:rsidRPr="00C3660A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14:paraId="41787C3A" w14:textId="77777777" w:rsidR="00C3660A" w:rsidRPr="00C3660A" w:rsidRDefault="00BB3875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checkDigit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C3B" w14:textId="77777777" w:rsidR="00C3660A" w:rsidRPr="00C3660A" w:rsidRDefault="00C3660A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3C" w14:textId="77777777" w:rsidR="00C3660A" w:rsidRPr="00C3660A" w:rsidRDefault="00BB3875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checkDigit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calcCheckDigit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tz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C3D" w14:textId="77777777" w:rsidR="00C3660A" w:rsidRPr="00C3660A" w:rsidRDefault="00BB3875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3660A" w:rsidRPr="00C3660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C3E" w14:textId="77777777" w:rsidR="00C3660A" w:rsidRPr="00C3660A" w:rsidRDefault="00BB3875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C3660A" w:rsidRPr="00C3660A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ספרת ביקורת</w:t>
      </w:r>
      <w:r w:rsidR="00C3660A" w:rsidRPr="00C3660A">
        <w:rPr>
          <w:rFonts w:ascii="Consolas" w:hAnsi="Consolas" w:cs="Times New Roman"/>
          <w:color w:val="A31515"/>
          <w:sz w:val="24"/>
          <w:szCs w:val="24"/>
          <w:lang w:eastAsia="en-US"/>
        </w:rPr>
        <w:t>: "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14:paraId="41787C3F" w14:textId="77777777" w:rsidR="00C3660A" w:rsidRPr="00C3660A" w:rsidRDefault="00BB3875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checkDigit</w:t>
      </w:r>
      <w:proofErr w:type="spellEnd"/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C40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proofErr w:type="gramStart"/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C41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42" w14:textId="77777777" w:rsidR="00C3660A" w:rsidRPr="00C3660A" w:rsidRDefault="00EE1A6E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43" w14:textId="77777777"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44" w14:textId="77777777" w:rsidR="00F4167C" w:rsidRPr="00F4167C" w:rsidRDefault="00F4167C" w:rsidP="00F4167C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41788544" wp14:editId="41788545">
            <wp:extent cx="4079464" cy="2443277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111972" cy="246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C45" w14:textId="77777777" w:rsidR="004D6A02" w:rsidRDefault="004D6A02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  <w:sectPr w:rsidR="004D6A02" w:rsidSect="008131A3">
          <w:headerReference w:type="default" r:id="rId124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EB7CE4" w14:paraId="41787C48" w14:textId="77777777" w:rsidTr="00F72239">
        <w:tc>
          <w:tcPr>
            <w:tcW w:w="4981" w:type="dxa"/>
            <w:tcBorders>
              <w:top w:val="nil"/>
            </w:tcBorders>
          </w:tcPr>
          <w:p w14:paraId="41787C46" w14:textId="77777777" w:rsidR="00EB7CE4" w:rsidRDefault="00EB7CE4" w:rsidP="00EB7CE4">
            <w:pPr>
              <w:bidi w:val="0"/>
              <w:rPr>
                <w:b/>
                <w:bCs/>
                <w:sz w:val="40"/>
                <w:szCs w:val="40"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13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-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Arrays</w:t>
            </w:r>
          </w:p>
        </w:tc>
        <w:tc>
          <w:tcPr>
            <w:tcW w:w="4981" w:type="dxa"/>
            <w:tcBorders>
              <w:top w:val="nil"/>
            </w:tcBorders>
          </w:tcPr>
          <w:p w14:paraId="41787C47" w14:textId="77777777" w:rsidR="00EB7CE4" w:rsidRDefault="00EB7CE4" w:rsidP="00EB7CE4">
            <w:pPr>
              <w:rPr>
                <w:b/>
                <w:bCs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13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-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מערכים</w:t>
            </w:r>
          </w:p>
        </w:tc>
      </w:tr>
    </w:tbl>
    <w:p w14:paraId="41787C49" w14:textId="77777777" w:rsidR="00EB7CE4" w:rsidRDefault="00EB7CE4" w:rsidP="00EB7CE4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array-mothers.html</w:t>
      </w:r>
    </w:p>
    <w:p w14:paraId="41787C4A" w14:textId="77777777"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C4B" w14:textId="77777777"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008000"/>
          <w:sz w:val="24"/>
          <w:szCs w:val="24"/>
          <w:lang w:eastAsia="en-US"/>
        </w:rPr>
        <w:t>Filename: array-mothers.html</w:t>
      </w:r>
    </w:p>
    <w:p w14:paraId="41787C4C" w14:textId="77777777"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C4D" w14:textId="77777777"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24, 2018</w:t>
      </w:r>
    </w:p>
    <w:p w14:paraId="41787C4E" w14:textId="77777777"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24, 2018</w:t>
      </w:r>
    </w:p>
    <w:p w14:paraId="41787C4F" w14:textId="77777777"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Display Matriarchs</w:t>
      </w:r>
    </w:p>
    <w:p w14:paraId="41787C50" w14:textId="77777777"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C51" w14:textId="77777777"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5D1364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5D1364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C52" w14:textId="77777777"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5D1364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D136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5D1364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5D136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53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54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55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Display Matriarchs</w:t>
      </w:r>
    </w:p>
    <w:p w14:paraId="41787C56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57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D1364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D1364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C58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59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5A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5B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5C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Display Matriarchs</w:t>
      </w:r>
    </w:p>
    <w:p w14:paraId="41787C5D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5E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5F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60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mothers, text, </w:t>
      </w:r>
      <w:proofErr w:type="spellStart"/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C61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mothers = [</w:t>
      </w:r>
      <w:r w:rsidRPr="005D1364">
        <w:rPr>
          <w:rFonts w:ascii="Consolas" w:hAnsi="Consolas" w:cs="Times New Roman"/>
          <w:color w:val="A31515"/>
          <w:sz w:val="24"/>
          <w:szCs w:val="24"/>
          <w:lang w:eastAsia="en-US"/>
        </w:rPr>
        <w:t>"Sarah"</w:t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Pr="005D1364">
        <w:rPr>
          <w:rFonts w:ascii="Consolas" w:hAnsi="Consolas" w:cs="Times New Roman"/>
          <w:color w:val="A31515"/>
          <w:sz w:val="24"/>
          <w:szCs w:val="24"/>
          <w:lang w:eastAsia="en-US"/>
        </w:rPr>
        <w:t>"Rivka"</w:t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</w:p>
    <w:p w14:paraId="41787C62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Pr="005D1364">
        <w:rPr>
          <w:rFonts w:ascii="Consolas" w:hAnsi="Consolas" w:cs="Times New Roman"/>
          <w:color w:val="A31515"/>
          <w:sz w:val="24"/>
          <w:szCs w:val="24"/>
          <w:lang w:eastAsia="en-US"/>
        </w:rPr>
        <w:t>"Rachel"</w:t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Pr="005D1364">
        <w:rPr>
          <w:rFonts w:ascii="Consolas" w:hAnsi="Consolas" w:cs="Times New Roman"/>
          <w:color w:val="A31515"/>
          <w:sz w:val="24"/>
          <w:szCs w:val="24"/>
          <w:lang w:eastAsia="en-US"/>
        </w:rPr>
        <w:t>"Leah"</w:t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7C63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64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= </w:t>
      </w:r>
      <w:r w:rsidRPr="005D1364">
        <w:rPr>
          <w:rFonts w:ascii="Consolas" w:hAnsi="Consolas" w:cs="Times New Roman"/>
          <w:color w:val="A31515"/>
          <w:sz w:val="24"/>
          <w:szCs w:val="24"/>
          <w:lang w:eastAsia="en-US"/>
        </w:rPr>
        <w:t>"&lt;ul&gt;"</w:t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C65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5D136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proofErr w:type="spellStart"/>
      <w:proofErr w:type="gramStart"/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mothers.length</w:t>
      </w:r>
      <w:proofErr w:type="spellEnd"/>
      <w:proofErr w:type="gramEnd"/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++) {</w:t>
      </w:r>
    </w:p>
    <w:p w14:paraId="41787C66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5D1364">
        <w:rPr>
          <w:rFonts w:ascii="Consolas" w:hAnsi="Consolas" w:cs="Times New Roman"/>
          <w:color w:val="A31515"/>
          <w:sz w:val="24"/>
          <w:szCs w:val="24"/>
          <w:lang w:eastAsia="en-US"/>
        </w:rPr>
        <w:t>"&lt;li&gt;"</w:t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mothers[</w:t>
      </w:r>
      <w:proofErr w:type="spellStart"/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+ </w:t>
      </w:r>
      <w:r w:rsidRPr="005D1364">
        <w:rPr>
          <w:rFonts w:ascii="Consolas" w:hAnsi="Consolas" w:cs="Times New Roman"/>
          <w:color w:val="A31515"/>
          <w:sz w:val="24"/>
          <w:szCs w:val="24"/>
          <w:lang w:eastAsia="en-US"/>
        </w:rPr>
        <w:t>"&lt;/li&gt;"</w:t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C67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C68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5D1364">
        <w:rPr>
          <w:rFonts w:ascii="Consolas" w:hAnsi="Consolas" w:cs="Times New Roman"/>
          <w:color w:val="A31515"/>
          <w:sz w:val="24"/>
          <w:szCs w:val="24"/>
          <w:lang w:eastAsia="en-US"/>
        </w:rPr>
        <w:t>"&lt;/ul&gt;"</w:t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C69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(text);</w:t>
      </w:r>
    </w:p>
    <w:p w14:paraId="41787C6A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6B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6C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6D" w14:textId="77777777"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6E" w14:textId="77777777" w:rsidR="00EB7CE4" w:rsidRPr="007D51DE" w:rsidRDefault="00EB7CE4" w:rsidP="007D51DE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14:paraId="41787C6F" w14:textId="77777777" w:rsidR="00EB7CE4" w:rsidRDefault="00EB7CE4" w:rsidP="00EB7CE4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546" wp14:editId="41788547">
            <wp:extent cx="3863340" cy="227076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C70" w14:textId="77777777" w:rsidR="00EB7CE4" w:rsidRDefault="00EB7CE4" w:rsidP="00EB7CE4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14:paraId="41787C71" w14:textId="77777777" w:rsidR="004D7560" w:rsidRDefault="004D7560" w:rsidP="00F72239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array</w:t>
      </w:r>
      <w:r w:rsidR="00420F63">
        <w:t>1</w:t>
      </w:r>
      <w:r>
        <w:t>.html</w:t>
      </w:r>
    </w:p>
    <w:p w14:paraId="41787C72" w14:textId="77777777"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C73" w14:textId="77777777"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>Filename: array1.html</w:t>
      </w:r>
    </w:p>
    <w:p w14:paraId="41787C74" w14:textId="77777777"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C75" w14:textId="77777777"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5, 2018</w:t>
      </w:r>
    </w:p>
    <w:p w14:paraId="41787C76" w14:textId="77777777"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5, 2018</w:t>
      </w:r>
    </w:p>
    <w:p w14:paraId="41787C77" w14:textId="77777777"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Pick 10 random numbers. Find average, biggest and smallest.</w:t>
      </w:r>
    </w:p>
    <w:p w14:paraId="41787C78" w14:textId="77777777"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C79" w14:textId="77777777"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D042E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D042E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C7A" w14:textId="77777777"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3D042E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D042E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D042E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3D042E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7B" w14:textId="77777777" w:rsidR="003D042E" w:rsidRPr="003D042E" w:rsidRDefault="007257C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7C" w14:textId="77777777" w:rsidR="003D042E" w:rsidRPr="003D042E" w:rsidRDefault="007257C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7D" w14:textId="77777777" w:rsidR="003D042E" w:rsidRPr="003D042E" w:rsidRDefault="007257C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Array Scan</w:t>
      </w:r>
    </w:p>
    <w:p w14:paraId="41787C7E" w14:textId="77777777" w:rsidR="003D042E" w:rsidRPr="003D042E" w:rsidRDefault="007257C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7F" w14:textId="77777777" w:rsidR="003D042E" w:rsidRPr="003D042E" w:rsidRDefault="007257C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D042E" w:rsidRPr="003D042E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D042E" w:rsidRPr="003D042E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C80" w14:textId="77777777" w:rsidR="003D042E" w:rsidRPr="003D042E" w:rsidRDefault="007257C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81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82" w14:textId="77777777" w:rsidR="003D042E" w:rsidRPr="003D042E" w:rsidRDefault="007257C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83" w14:textId="77777777" w:rsidR="003D042E" w:rsidRPr="003D042E" w:rsidRDefault="007257C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84" w14:textId="77777777" w:rsidR="003D042E" w:rsidRPr="003D042E" w:rsidRDefault="007257C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Array Scan</w:t>
      </w:r>
    </w:p>
    <w:p w14:paraId="41787C85" w14:textId="77777777" w:rsidR="003D042E" w:rsidRPr="003D042E" w:rsidRDefault="007257C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86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87" w14:textId="77777777" w:rsidR="003D042E" w:rsidRPr="003D042E" w:rsidRDefault="007257C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88" w14:textId="77777777" w:rsidR="003D042E" w:rsidRPr="003D042E" w:rsidRDefault="007257C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[];</w:t>
      </w:r>
    </w:p>
    <w:p w14:paraId="41787C89" w14:textId="77777777" w:rsidR="003D042E" w:rsidRPr="003D042E" w:rsidRDefault="007257C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C8A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8B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042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C8C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</w:t>
      </w:r>
      <w:r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C8D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8E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"Numbers: "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C8F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042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C90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+ </w:t>
      </w:r>
      <w:r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C91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C92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93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>// Find the average, biggest and smallest</w:t>
      </w:r>
    </w:p>
    <w:p w14:paraId="41787C94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total = </w:t>
      </w:r>
      <w:r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C95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biggest = </w:t>
      </w:r>
      <w:proofErr w:type="spellStart"/>
      <w:proofErr w:type="gram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gramEnd"/>
      <w:r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], smallest = 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7C96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97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042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&lt;</w:t>
      </w:r>
      <w:r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++) {</w:t>
      </w:r>
    </w:p>
    <w:p w14:paraId="41787C98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total += 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7C99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042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] &gt; biggest)</w:t>
      </w:r>
    </w:p>
    <w:p w14:paraId="41787C9A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biggest = 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7C9B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042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] &lt; smallest)</w:t>
      </w:r>
    </w:p>
    <w:p w14:paraId="41787C9C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smallest = 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7C9D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for </w:t>
      </w:r>
      <w:proofErr w:type="spellStart"/>
      <w:r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>i</w:t>
      </w:r>
      <w:proofErr w:type="spellEnd"/>
    </w:p>
    <w:p w14:paraId="41787C9E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9F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"Average: "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(total / </w:t>
      </w:r>
      <w:r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toFixed</w:t>
      </w:r>
      <w:proofErr w:type="spell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</w:t>
      </w:r>
      <w:r w:rsidRPr="003D042E">
        <w:rPr>
          <w:rFonts w:ascii="Consolas" w:hAnsi="Consolas" w:cs="Times New Roman"/>
          <w:color w:val="000000"/>
          <w:lang w:eastAsia="en-US"/>
        </w:rPr>
        <w:t xml:space="preserve">+ </w:t>
      </w:r>
      <w:r w:rsidRPr="003D042E">
        <w:rPr>
          <w:rFonts w:ascii="Consolas" w:hAnsi="Consolas" w:cs="Times New Roman"/>
          <w:color w:val="A31515"/>
          <w:lang w:eastAsia="en-US"/>
        </w:rPr>
        <w:t>"&lt;</w:t>
      </w:r>
      <w:proofErr w:type="spellStart"/>
      <w:r w:rsidRPr="003D042E">
        <w:rPr>
          <w:rFonts w:ascii="Consolas" w:hAnsi="Consolas" w:cs="Times New Roman"/>
          <w:color w:val="A31515"/>
          <w:lang w:eastAsia="en-US"/>
        </w:rPr>
        <w:t>br</w:t>
      </w:r>
      <w:proofErr w:type="spellEnd"/>
      <w:r w:rsidRPr="003D042E">
        <w:rPr>
          <w:rFonts w:ascii="Consolas" w:hAnsi="Consolas" w:cs="Times New Roman"/>
          <w:color w:val="A31515"/>
          <w:lang w:eastAsia="en-US"/>
        </w:rPr>
        <w:t xml:space="preserve"> /&gt;"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CA0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"Biggest Number: "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biggest + </w:t>
      </w:r>
      <w:r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CA1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"Smallest Number: "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smallest + </w:t>
      </w:r>
      <w:r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CA2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A3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A4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A5" w14:textId="77777777"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A6" w14:textId="77777777" w:rsidR="004D7560" w:rsidRDefault="004D7560" w:rsidP="004D7560">
      <w:pPr>
        <w:tabs>
          <w:tab w:val="left" w:pos="426"/>
          <w:tab w:val="left" w:pos="851"/>
          <w:tab w:val="left" w:pos="1276"/>
          <w:tab w:val="left" w:pos="1701"/>
          <w:tab w:val="left" w:pos="2127"/>
        </w:tabs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CA7" w14:textId="77777777" w:rsidR="004D7560" w:rsidRDefault="00420F63" w:rsidP="004D7560">
      <w:pPr>
        <w:tabs>
          <w:tab w:val="left" w:pos="426"/>
          <w:tab w:val="left" w:pos="851"/>
          <w:tab w:val="left" w:pos="1276"/>
          <w:tab w:val="left" w:pos="1701"/>
          <w:tab w:val="left" w:pos="2127"/>
        </w:tabs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788548" wp14:editId="41788549">
            <wp:extent cx="3916680" cy="2255520"/>
            <wp:effectExtent l="0" t="0" r="762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CA8" w14:textId="77777777" w:rsidR="00F72239" w:rsidRDefault="00F72239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14:paraId="41787CA9" w14:textId="77777777" w:rsidR="00420F63" w:rsidRDefault="00420F63" w:rsidP="00F72239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array-big.html</w:t>
      </w:r>
    </w:p>
    <w:p w14:paraId="41787CAA" w14:textId="77777777" w:rsidR="00AE730F" w:rsidRPr="00AE730F" w:rsidRDefault="00AE730F" w:rsidP="00AE730F">
      <w:pPr>
        <w:suppressAutoHyphens w:val="0"/>
        <w:bidi w:val="0"/>
        <w:spacing w:after="0" w:line="240" w:lineRule="auto"/>
        <w:rPr>
          <w:rFonts w:ascii="Segoe UI" w:hAnsi="Segoe UI" w:cs="Segoe UI"/>
          <w:color w:val="000000"/>
          <w:sz w:val="27"/>
          <w:szCs w:val="27"/>
          <w:lang w:eastAsia="en-US"/>
        </w:rPr>
      </w:pPr>
    </w:p>
    <w:p w14:paraId="41787CAB" w14:textId="77777777"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&lt;!-- </w:t>
      </w:r>
    </w:p>
    <w:p w14:paraId="41787CAC" w14:textId="77777777"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Filename: array-big.html</w:t>
      </w:r>
    </w:p>
    <w:p w14:paraId="41787CAD" w14:textId="77777777"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Author: Joshua Males</w:t>
      </w:r>
    </w:p>
    <w:p w14:paraId="41787CAE" w14:textId="77777777"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Date Created: November 22, 2018</w:t>
      </w:r>
    </w:p>
    <w:p w14:paraId="41787CAF" w14:textId="77777777"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Last Fix: November 22, 2018</w:t>
      </w:r>
    </w:p>
    <w:p w14:paraId="41787CB0" w14:textId="77777777"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Description: Pick 10 random numbers. Find the biggest number.</w:t>
      </w:r>
    </w:p>
    <w:p w14:paraId="41787CB1" w14:textId="77777777"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CB2" w14:textId="77777777"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AE730F">
        <w:rPr>
          <w:rFonts w:ascii="Consolas" w:hAnsi="Consolas" w:cs="Times New Roman"/>
          <w:color w:val="FF0000"/>
          <w:sz w:val="24"/>
          <w:szCs w:val="24"/>
          <w:lang w:eastAsia="en-US"/>
        </w:rPr>
        <w:t> html</w:t>
      </w:r>
      <w:r w:rsidRPr="00AE730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CB3" w14:textId="77777777"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</w:t>
      </w:r>
      <w:proofErr w:type="spellStart"/>
      <w:r w:rsidRPr="00AE730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B4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B5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B6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Downwards Array Scan</w:t>
      </w:r>
    </w:p>
    <w:p w14:paraId="41787CB7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B8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</w:t>
      </w:r>
      <w:r w:rsidRPr="00AE730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CB9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BA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BB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BC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BD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Downwards Array Scan</w:t>
      </w:r>
    </w:p>
    <w:p w14:paraId="41787CBE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BF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C0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C1" w14:textId="77777777" w:rsid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findMax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CC2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CC3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len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= </w:t>
      </w:r>
      <w:proofErr w:type="spellStart"/>
      <w:proofErr w:type="gram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arr.length</w:t>
      </w:r>
      <w:proofErr w:type="spellEnd"/>
      <w:proofErr w:type="gramEnd"/>
    </w:p>
    <w:p w14:paraId="41787CC4" w14:textId="77777777" w:rsid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max = </w:t>
      </w:r>
      <w:proofErr w:type="spellStart"/>
      <w:proofErr w:type="gram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gram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--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len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7CC5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C6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(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len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--) {</w:t>
      </w:r>
    </w:p>
    <w:p w14:paraId="41787CC7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(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len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] &gt; max) {</w:t>
      </w:r>
    </w:p>
    <w:p w14:paraId="41787CC8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max = 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len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7CC9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CCA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CCB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max;</w:t>
      </w:r>
    </w:p>
    <w:p w14:paraId="41787CCC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} </w:t>
      </w: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// </w:t>
      </w:r>
      <w:proofErr w:type="spellStart"/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findMax</w:t>
      </w:r>
      <w:proofErr w:type="spellEnd"/>
    </w:p>
    <w:p w14:paraId="41787CCD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CE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= [];</w:t>
      </w:r>
    </w:p>
    <w:p w14:paraId="41787CCF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biggest, 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CD0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</w:t>
      </w:r>
    </w:p>
    <w:p w14:paraId="41787CD1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(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; 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&lt; </w:t>
      </w:r>
      <w:r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; 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CD2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] = 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() * </w:t>
      </w:r>
      <w:r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 + </w:t>
      </w:r>
      <w:r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CD3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D4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"Numbers: 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CD5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(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; 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&lt; 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aNumbers.length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; 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CD6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] + 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 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CD7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 /&gt;"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CD8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biggest = 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findMax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CD9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"Biggest Number: 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biggest + 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CDA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DB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DC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DD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html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DE" w14:textId="77777777" w:rsidR="007765E6" w:rsidRDefault="007765E6" w:rsidP="00AE730F">
      <w:pPr>
        <w:shd w:val="clear" w:color="auto" w:fill="FFFFFE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CDF" w14:textId="77777777" w:rsidR="007765E6" w:rsidRDefault="007765E6" w:rsidP="007765E6">
      <w:pPr>
        <w:bidi w:val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rFonts w:ascii="Consolas" w:hAnsi="Consolas" w:cs="Times New Roman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4A" wp14:editId="4178854B">
            <wp:extent cx="3411855" cy="1050925"/>
            <wp:effectExtent l="19050" t="19050" r="17145" b="158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1050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7CE0" w14:textId="77777777" w:rsidR="00330E44" w:rsidRDefault="00330E44" w:rsidP="00B5693D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array-methods.html</w:t>
      </w:r>
    </w:p>
    <w:p w14:paraId="41787CE1" w14:textId="77777777"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CE2" w14:textId="77777777"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Filename: array-methods.html</w:t>
      </w:r>
    </w:p>
    <w:p w14:paraId="41787CE3" w14:textId="77777777"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CE4" w14:textId="77777777"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22, 2018</w:t>
      </w:r>
    </w:p>
    <w:p w14:paraId="41787CE5" w14:textId="77777777"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18, 2019</w:t>
      </w:r>
    </w:p>
    <w:p w14:paraId="41787CE6" w14:textId="77777777"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Array Methods</w:t>
      </w:r>
    </w:p>
    <w:p w14:paraId="41787CE7" w14:textId="77777777"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CE8" w14:textId="77777777"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AE730F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AE730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CE9" w14:textId="77777777"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AE730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EA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EB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EC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Array Methods</w:t>
      </w:r>
    </w:p>
    <w:p w14:paraId="41787CED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EE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E730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CEF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F0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F1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F2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F3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Array Methods</w:t>
      </w:r>
    </w:p>
    <w:p w14:paraId="41787CF4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F5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F6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CF7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[];</w:t>
      </w:r>
    </w:p>
    <w:p w14:paraId="41787CF8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biggest, 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CF9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FA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// Create array with random numbers (1-100)</w:t>
      </w:r>
    </w:p>
    <w:p w14:paraId="41787CFB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CFC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</w:t>
      </w:r>
      <w:r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CFD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CFE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"Numbers: 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aNumbers.toString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+ 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CFF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"join: 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aNumbers.join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 and 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00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01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aNumbers.reverse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();</w:t>
      </w:r>
    </w:p>
    <w:p w14:paraId="41787D02" w14:textId="77777777" w:rsid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"reverse: Reversed Numbers: 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7D03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aNumbers.toString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+ 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04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05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proofErr w:type="gram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aNumbers.pop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 </w:t>
      </w:r>
    </w:p>
    <w:p w14:paraId="41787D06" w14:textId="77777777" w:rsid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"pop: Removed 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", Numbers: 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7D07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 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aNumbers.toString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+ 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08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09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aNumbers.push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222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 </w:t>
      </w:r>
    </w:p>
    <w:p w14:paraId="41787D0A" w14:textId="77777777" w:rsid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"push: 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</w:p>
    <w:p w14:paraId="41787D0B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 Numbers: 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aNumbers.toString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+ 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0C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0D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aNumbers.shift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();</w:t>
      </w:r>
    </w:p>
    <w:p w14:paraId="41787D0E" w14:textId="77777777" w:rsid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"shift: Removed 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", Numbers: 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14:paraId="41787D0F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aNumbers.toString</w:t>
      </w:r>
      <w:proofErr w:type="spellEnd"/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+ </w:t>
      </w:r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10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11" w14:textId="77777777" w:rsidR="00AE730F" w:rsidRPr="00AE730F" w:rsidRDefault="000E79B5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aNumbers.unshift</w:t>
      </w:r>
      <w:proofErr w:type="spellEnd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333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  </w:t>
      </w:r>
    </w:p>
    <w:p w14:paraId="41787D12" w14:textId="77777777" w:rsidR="000E79B5" w:rsidRDefault="000E79B5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"unshift: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</w:p>
    <w:p w14:paraId="41787D13" w14:textId="77777777" w:rsidR="00AE730F" w:rsidRPr="00AE730F" w:rsidRDefault="000E79B5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 Numbers: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aNumbers.toString</w:t>
      </w:r>
      <w:proofErr w:type="spellEnd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+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14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15" w14:textId="77777777" w:rsidR="00AE730F" w:rsidRPr="00AE730F" w:rsidRDefault="000E79B5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aNumbers.indexOf</w:t>
      </w:r>
      <w:proofErr w:type="spellEnd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222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16" w14:textId="77777777" w:rsidR="00AE730F" w:rsidRPr="00AE730F" w:rsidRDefault="000E79B5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indexOf</w:t>
      </w:r>
      <w:proofErr w:type="spellEnd"/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: 222 found at index: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y +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17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18" w14:textId="77777777" w:rsidR="00AE730F" w:rsidRPr="00AE730F" w:rsidRDefault="000E79B5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proofErr w:type="spellStart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aNumbers.push</w:t>
      </w:r>
      <w:proofErr w:type="spellEnd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333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 </w:t>
      </w:r>
    </w:p>
    <w:p w14:paraId="41787D19" w14:textId="77777777" w:rsidR="000E79B5" w:rsidRDefault="000E79B5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"push: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Numbers: </w:t>
      </w:r>
    </w:p>
    <w:p w14:paraId="41787D1A" w14:textId="77777777" w:rsidR="00AE730F" w:rsidRPr="00AE730F" w:rsidRDefault="000E79B5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aNumbers.toString</w:t>
      </w:r>
      <w:proofErr w:type="spellEnd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+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1B" w14:textId="77777777"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1C" w14:textId="77777777" w:rsidR="00AE730F" w:rsidRPr="00AE730F" w:rsidRDefault="000E79B5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proofErr w:type="spellStart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aNumbers.lastIndexOf</w:t>
      </w:r>
      <w:proofErr w:type="spellEnd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333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1D" w14:textId="77777777" w:rsidR="000E79B5" w:rsidRDefault="000E79B5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lastIndexOf</w:t>
      </w:r>
      <w:proofErr w:type="spellEnd"/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: 333 last found at index: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y +</w:t>
      </w:r>
    </w:p>
    <w:p w14:paraId="41787D1E" w14:textId="77777777" w:rsidR="00AE730F" w:rsidRPr="00AE730F" w:rsidRDefault="000E79B5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1F" w14:textId="77777777" w:rsidR="00AE730F" w:rsidRPr="00AE730F" w:rsidRDefault="00AE730F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20" w14:textId="77777777" w:rsidR="00AE730F" w:rsidRPr="00AE730F" w:rsidRDefault="000E79B5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[];</w:t>
      </w:r>
    </w:p>
    <w:p w14:paraId="41787D21" w14:textId="77777777" w:rsidR="000E79B5" w:rsidRDefault="000E79B5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"Cleared Numbers: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aNumbers.toString</w:t>
      </w:r>
      <w:proofErr w:type="spellEnd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+ </w:t>
      </w:r>
    </w:p>
    <w:p w14:paraId="41787D22" w14:textId="77777777" w:rsidR="00AE730F" w:rsidRPr="00AE730F" w:rsidRDefault="000E79B5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23" w14:textId="77777777" w:rsidR="00AE730F" w:rsidRPr="00AE730F" w:rsidRDefault="00AE730F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24" w14:textId="77777777" w:rsidR="00AE730F" w:rsidRPr="00AE730F" w:rsidRDefault="000E79B5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names =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"Reuven + Shimon + Levi"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25" w14:textId="77777777" w:rsidR="00AE730F" w:rsidRPr="00AE730F" w:rsidRDefault="000E79B5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aNames</w:t>
      </w:r>
      <w:proofErr w:type="spellEnd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names.split</w:t>
      </w:r>
      <w:proofErr w:type="spellEnd"/>
      <w:proofErr w:type="gramEnd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 +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26" w14:textId="77777777" w:rsidR="000E79B5" w:rsidRDefault="000E79B5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"Names after split: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aNames.toString</w:t>
      </w:r>
      <w:proofErr w:type="spellEnd"/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+ </w:t>
      </w:r>
    </w:p>
    <w:p w14:paraId="41787D27" w14:textId="77777777" w:rsidR="00AE730F" w:rsidRPr="00AE730F" w:rsidRDefault="000E79B5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  <w:t xml:space="preserve"> 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28" w14:textId="77777777" w:rsidR="00AE730F" w:rsidRPr="00AE730F" w:rsidRDefault="00AE730F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29" w14:textId="77777777" w:rsidR="00AE730F" w:rsidRPr="00AE730F" w:rsidRDefault="000E79B5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2A" w14:textId="77777777" w:rsidR="000E79B5" w:rsidRPr="003D042E" w:rsidRDefault="000E79B5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2B" w14:textId="77777777" w:rsidR="00AE730F" w:rsidRPr="00AE730F" w:rsidRDefault="00AE730F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2C" w14:textId="77777777" w:rsidR="00330E44" w:rsidRDefault="009B4D92" w:rsidP="00330E44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</w:tabs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rFonts w:ascii="Consolas" w:hAnsi="Consolas" w:cs="Times New Roman"/>
          <w:noProof/>
          <w:color w:val="000000" w:themeColor="text1"/>
          <w:sz w:val="24"/>
          <w:szCs w:val="24"/>
          <w:lang w:eastAsia="en-US"/>
        </w:rPr>
        <w:lastRenderedPageBreak/>
        <w:drawing>
          <wp:inline distT="0" distB="0" distL="0" distR="0" wp14:anchorId="4178854C" wp14:editId="4178854D">
            <wp:extent cx="4754880" cy="2743200"/>
            <wp:effectExtent l="19050" t="19050" r="26670" b="1905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7D2D" w14:textId="77777777" w:rsidR="00B5693D" w:rsidRDefault="00B5693D" w:rsidP="00B5693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</w:tabs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D2E" w14:textId="77777777" w:rsidR="00984D97" w:rsidRDefault="00984D97" w:rsidP="00B5693D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array-insert.html</w:t>
      </w:r>
    </w:p>
    <w:p w14:paraId="41787D2F" w14:textId="77777777"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D30" w14:textId="77777777"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Filename: array-insert.html</w:t>
      </w:r>
    </w:p>
    <w:p w14:paraId="41787D31" w14:textId="77777777"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D32" w14:textId="77777777"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5, 2018</w:t>
      </w:r>
    </w:p>
    <w:p w14:paraId="41787D33" w14:textId="77777777"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5, 2018</w:t>
      </w:r>
    </w:p>
    <w:p w14:paraId="41787D34" w14:textId="77777777"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Insert number into sorted array</w:t>
      </w:r>
    </w:p>
    <w:p w14:paraId="41787D35" w14:textId="77777777"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D36" w14:textId="77777777"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917C4C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D37" w14:textId="77777777"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38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39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3A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Array Insert</w:t>
      </w:r>
    </w:p>
    <w:p w14:paraId="41787D3B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3C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D3D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3E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3F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40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41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Array Insert</w:t>
      </w:r>
    </w:p>
    <w:p w14:paraId="41787D42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43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44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45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[</w:t>
      </w:r>
      <w:r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22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35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47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56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68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74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87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99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7D46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47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48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>"Numbers: "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49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proofErr w:type="spell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aNumbers.length</w:t>
      </w:r>
      <w:proofErr w:type="spell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D4A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+ </w:t>
      </w:r>
      <w:r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4B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4C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4D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4E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Enter number to insert: </w:t>
      </w:r>
    </w:p>
    <w:p w14:paraId="41787D4F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numinput</w:t>
      </w:r>
      <w:proofErr w:type="spellEnd"/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""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50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51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52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Insert Number</w:t>
      </w:r>
    </w:p>
    <w:p w14:paraId="41787D53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54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55" w14:textId="77777777"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56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57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D58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D59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</w:t>
      </w:r>
      <w:r w:rsidR="00F1220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n </w:t>
      </w:r>
      <w:proofErr w:type="spellStart"/>
      <w:r w:rsidR="00F12208">
        <w:rPr>
          <w:rFonts w:ascii="Consolas" w:hAnsi="Consolas" w:cs="Times New Roman"/>
          <w:color w:val="008000"/>
          <w:sz w:val="24"/>
          <w:szCs w:val="24"/>
          <w:lang w:eastAsia="en-US"/>
        </w:rPr>
        <w:t>insertMe</w:t>
      </w:r>
      <w:proofErr w:type="spellEnd"/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</w:p>
    <w:p w14:paraId="41787D5A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1"/>
          <w:szCs w:val="21"/>
          <w:lang w:eastAsia="en-US"/>
        </w:rPr>
        <w:t xml:space="preserve">let </w:t>
      </w:r>
      <w:proofErr w:type="spellStart"/>
      <w:r w:rsidRPr="00917C4C">
        <w:rPr>
          <w:rFonts w:ascii="Consolas" w:hAnsi="Consolas" w:cs="Times New Roman"/>
          <w:color w:val="000000"/>
          <w:sz w:val="21"/>
          <w:szCs w:val="21"/>
          <w:lang w:eastAsia="en-US"/>
        </w:rPr>
        <w:t>insertMe</w:t>
      </w:r>
      <w:proofErr w:type="spellEnd"/>
      <w:r w:rsidRPr="00917C4C">
        <w:rPr>
          <w:rFonts w:ascii="Consolas" w:hAnsi="Consolas" w:cs="Times New Roman"/>
          <w:color w:val="000000"/>
          <w:sz w:val="21"/>
          <w:szCs w:val="21"/>
          <w:lang w:eastAsia="en-US"/>
        </w:rPr>
        <w:t xml:space="preserve"> = </w:t>
      </w:r>
      <w:proofErr w:type="spellStart"/>
      <w:r w:rsidRPr="00917C4C">
        <w:rPr>
          <w:rFonts w:ascii="Consolas" w:hAnsi="Consolas" w:cs="Times New Roman"/>
          <w:color w:val="000000"/>
          <w:sz w:val="21"/>
          <w:szCs w:val="21"/>
          <w:lang w:eastAsia="en-US"/>
        </w:rPr>
        <w:t>parseInt</w:t>
      </w:r>
      <w:proofErr w:type="spellEnd"/>
      <w:r w:rsidRPr="00917C4C">
        <w:rPr>
          <w:rFonts w:ascii="Consolas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proofErr w:type="gramStart"/>
      <w:r w:rsidRPr="00917C4C">
        <w:rPr>
          <w:rFonts w:ascii="Consolas" w:hAnsi="Consolas" w:cs="Times New Roman"/>
          <w:color w:val="000000"/>
          <w:sz w:val="21"/>
          <w:szCs w:val="21"/>
          <w:lang w:eastAsia="en-US"/>
        </w:rPr>
        <w:t>document.getElementById</w:t>
      </w:r>
      <w:proofErr w:type="spellEnd"/>
      <w:proofErr w:type="gramEnd"/>
      <w:r w:rsidRPr="00917C4C">
        <w:rPr>
          <w:rFonts w:ascii="Consolas" w:hAnsi="Consolas" w:cs="Times New Roman"/>
          <w:color w:val="000000"/>
          <w:sz w:val="21"/>
          <w:szCs w:val="21"/>
          <w:lang w:eastAsia="en-US"/>
        </w:rPr>
        <w:t>(</w:t>
      </w:r>
      <w:r w:rsidRPr="00917C4C">
        <w:rPr>
          <w:rFonts w:ascii="Consolas" w:hAnsi="Consolas" w:cs="Times New Roman"/>
          <w:color w:val="A31515"/>
          <w:sz w:val="21"/>
          <w:szCs w:val="21"/>
          <w:lang w:eastAsia="en-US"/>
        </w:rPr>
        <w:t>"</w:t>
      </w:r>
      <w:proofErr w:type="spellStart"/>
      <w:r w:rsidRPr="00917C4C">
        <w:rPr>
          <w:rFonts w:ascii="Consolas" w:hAnsi="Consolas" w:cs="Times New Roman"/>
          <w:color w:val="A31515"/>
          <w:sz w:val="21"/>
          <w:szCs w:val="21"/>
          <w:lang w:eastAsia="en-US"/>
        </w:rPr>
        <w:t>numinput</w:t>
      </w:r>
      <w:proofErr w:type="spellEnd"/>
      <w:r w:rsidRPr="00917C4C">
        <w:rPr>
          <w:rFonts w:ascii="Consolas" w:hAnsi="Consolas" w:cs="Times New Roman"/>
          <w:color w:val="A31515"/>
          <w:sz w:val="21"/>
          <w:szCs w:val="21"/>
          <w:lang w:eastAsia="en-US"/>
        </w:rPr>
        <w:t>"</w:t>
      </w:r>
      <w:r w:rsidRPr="00917C4C">
        <w:rPr>
          <w:rFonts w:ascii="Consolas" w:hAnsi="Consolas" w:cs="Times New Roman"/>
          <w:color w:val="000000"/>
          <w:sz w:val="21"/>
          <w:szCs w:val="21"/>
          <w:lang w:eastAsia="en-US"/>
        </w:rPr>
        <w:t>).value);</w:t>
      </w:r>
    </w:p>
    <w:p w14:paraId="41787D5B" w14:textId="77777777" w:rsidR="00917C4C" w:rsidRDefault="00F12208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aNumbers.</w:t>
      </w:r>
      <w:proofErr w:type="gramStart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length-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proofErr w:type="gramEnd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917C4C"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// Start at the end</w:t>
      </w:r>
    </w:p>
    <w:p w14:paraId="41787D5C" w14:textId="77777777" w:rsidR="00F12208" w:rsidRPr="00917C4C" w:rsidRDefault="00F12208" w:rsidP="00F122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5D" w14:textId="77777777" w:rsidR="00917C4C" w:rsidRPr="00917C4C" w:rsidRDefault="00F12208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17C4C"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</w:t>
      </w:r>
      <w:proofErr w:type="spellStart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&gt;= 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) &amp;&amp; (</w:t>
      </w:r>
      <w:proofErr w:type="spellStart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&gt; </w:t>
      </w:r>
      <w:proofErr w:type="spellStart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insertMe</w:t>
      </w:r>
      <w:proofErr w:type="spellEnd"/>
      <w:proofErr w:type="gramStart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) )</w:t>
      </w:r>
      <w:proofErr w:type="gramEnd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14:paraId="41787D5E" w14:textId="77777777" w:rsidR="00917C4C" w:rsidRPr="00917C4C" w:rsidRDefault="00F12208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proofErr w:type="gramEnd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proofErr w:type="spellStart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]; </w:t>
      </w:r>
      <w:r w:rsidR="00917C4C"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// Move item up</w:t>
      </w:r>
    </w:p>
    <w:p w14:paraId="41787D5F" w14:textId="77777777" w:rsidR="00917C4C" w:rsidRPr="00917C4C" w:rsidRDefault="00F12208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--;</w:t>
      </w:r>
    </w:p>
    <w:p w14:paraId="41787D60" w14:textId="77777777" w:rsidR="00917C4C" w:rsidRPr="00917C4C" w:rsidRDefault="00F12208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D61" w14:textId="77777777" w:rsidR="00917C4C" w:rsidRPr="00917C4C" w:rsidRDefault="001A4A15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17C4C" w:rsidRPr="00917C4C">
        <w:rPr>
          <w:rFonts w:ascii="Consolas" w:hAnsi="Consolas" w:cs="Times New Roman"/>
          <w:color w:val="008000"/>
          <w:sz w:val="21"/>
          <w:szCs w:val="21"/>
          <w:lang w:eastAsia="en-US"/>
        </w:rPr>
        <w:t>// If we left the loop, then i+1 = the place to insert the new number</w:t>
      </w:r>
    </w:p>
    <w:p w14:paraId="41787D62" w14:textId="77777777" w:rsidR="00917C4C" w:rsidRDefault="001A4A15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proofErr w:type="gramEnd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proofErr w:type="spellStart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insertMe</w:t>
      </w:r>
      <w:proofErr w:type="spellEnd"/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917C4C"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// Insert into array</w:t>
      </w:r>
    </w:p>
    <w:p w14:paraId="41787D63" w14:textId="77777777" w:rsidR="001A4A15" w:rsidRPr="00917C4C" w:rsidRDefault="001A4A15" w:rsidP="001A4A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64" w14:textId="77777777" w:rsidR="00917C4C" w:rsidRPr="00917C4C" w:rsidRDefault="001A4A15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17C4C"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// Build output string</w:t>
      </w:r>
    </w:p>
    <w:p w14:paraId="41787D65" w14:textId="77777777" w:rsidR="00917C4C" w:rsidRPr="00917C4C" w:rsidRDefault="001A4A15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output = </w:t>
      </w:r>
      <w:r w:rsidR="00917C4C"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66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proofErr w:type="spell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aNumbers.length</w:t>
      </w:r>
      <w:proofErr w:type="spell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D67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output += </w:t>
      </w:r>
      <w:proofErr w:type="spell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+ </w:t>
      </w:r>
      <w:r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68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output += </w:t>
      </w:r>
      <w:r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69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6A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output;</w:t>
      </w:r>
    </w:p>
    <w:p w14:paraId="41787D6B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</w:p>
    <w:p w14:paraId="41787D6C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6D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6E" w14:textId="77777777"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6F" w14:textId="77777777"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70" w14:textId="77777777" w:rsidR="00743B0C" w:rsidRDefault="00743B0C" w:rsidP="00743B0C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</w:tabs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14:paraId="41787D71" w14:textId="77777777" w:rsidR="00B97661" w:rsidRDefault="00743B0C" w:rsidP="00B97661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</w:tabs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178854E" wp14:editId="4178854F">
            <wp:extent cx="4610100" cy="2796540"/>
            <wp:effectExtent l="0" t="0" r="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D72" w14:textId="77777777" w:rsidR="004D6A02" w:rsidRDefault="004D6A02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7D73" w14:textId="77777777" w:rsidR="00C27E19" w:rsidRDefault="00C27E19" w:rsidP="00C27E19">
      <w:pPr>
        <w:pBdr>
          <w:top w:val="single" w:sz="4" w:space="1" w:color="auto"/>
        </w:pBdr>
        <w:bidi w:val="0"/>
      </w:pPr>
      <w:r>
        <w:t>File name: array-copy.html</w:t>
      </w:r>
    </w:p>
    <w:p w14:paraId="41787D74" w14:textId="77777777"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D75" w14:textId="77777777"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Filename: array-copy.html</w:t>
      </w:r>
    </w:p>
    <w:p w14:paraId="41787D76" w14:textId="77777777"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D77" w14:textId="77777777"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December 19, 2018</w:t>
      </w:r>
    </w:p>
    <w:p w14:paraId="41787D78" w14:textId="77777777"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Last Fix: December 23, 2018</w:t>
      </w:r>
    </w:p>
    <w:p w14:paraId="41787D79" w14:textId="77777777"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Copy Array</w:t>
      </w:r>
    </w:p>
    <w:p w14:paraId="41787D7A" w14:textId="77777777"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D7B" w14:textId="77777777"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C27E19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C27E19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D7C" w14:textId="77777777"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27E19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7D" w14:textId="77777777" w:rsidR="00C27E19" w:rsidRPr="00917C4C" w:rsidRDefault="00C27E19" w:rsidP="00C27E1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7E" w14:textId="77777777" w:rsidR="00C27E19" w:rsidRPr="00C27E19" w:rsidRDefault="008350F7" w:rsidP="00C27E1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7F" w14:textId="77777777" w:rsidR="00C27E19" w:rsidRPr="00C27E19" w:rsidRDefault="008350F7" w:rsidP="00C27E1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Copy Array</w:t>
      </w:r>
    </w:p>
    <w:p w14:paraId="41787D80" w14:textId="77777777" w:rsidR="00C27E19" w:rsidRPr="00C27E19" w:rsidRDefault="008350F7" w:rsidP="00C27E1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81" w14:textId="77777777" w:rsidR="00C27E19" w:rsidRPr="00C27E19" w:rsidRDefault="008350F7" w:rsidP="00C27E1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27E19" w:rsidRPr="00C27E19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D82" w14:textId="77777777" w:rsidR="00C27E19" w:rsidRPr="00C27E19" w:rsidRDefault="008350F7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83" w14:textId="77777777"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84" w14:textId="77777777" w:rsidR="00C27E19" w:rsidRPr="00C27E19" w:rsidRDefault="008350F7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85" w14:textId="77777777" w:rsidR="00C27E19" w:rsidRPr="00C27E19" w:rsidRDefault="008350F7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86" w14:textId="77777777" w:rsidR="00C27E19" w:rsidRPr="00C27E19" w:rsidRDefault="008350F7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Copy Array</w:t>
      </w:r>
    </w:p>
    <w:p w14:paraId="41787D87" w14:textId="77777777" w:rsidR="00C27E19" w:rsidRPr="00C27E19" w:rsidRDefault="008350F7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88" w14:textId="77777777"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89" w14:textId="77777777" w:rsidR="00C27E19" w:rsidRPr="00C27E19" w:rsidRDefault="008350F7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8A" w14:textId="77777777" w:rsidR="00C27E19" w:rsidRPr="00C27E19" w:rsidRDefault="008350F7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D8B" w14:textId="77777777" w:rsidR="00C27E19" w:rsidRPr="00C27E19" w:rsidRDefault="008350F7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 Global variables</w:t>
      </w:r>
    </w:p>
    <w:p w14:paraId="41787D8C" w14:textId="77777777" w:rsidR="00C27E19" w:rsidRPr="00C27E19" w:rsidRDefault="008350F7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D8D" w14:textId="77777777" w:rsidR="00C27E19" w:rsidRPr="00C27E19" w:rsidRDefault="008350F7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[],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[];</w:t>
      </w:r>
    </w:p>
    <w:p w14:paraId="41787D8E" w14:textId="77777777" w:rsidR="00C27E19" w:rsidRPr="00C27E19" w:rsidRDefault="008350F7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text,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8F" w14:textId="77777777"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90" w14:textId="77777777" w:rsidR="008350F7" w:rsidRDefault="008350F7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14:paraId="41787D91" w14:textId="77777777" w:rsidR="00C27E19" w:rsidRPr="00C27E19" w:rsidRDefault="008350F7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D92" w14:textId="77777777" w:rsidR="00C27E19" w:rsidRPr="00C27E19" w:rsidRDefault="008350F7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buildTable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title,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arrSource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arrDest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D93" w14:textId="77777777" w:rsidR="00C27E19" w:rsidRPr="00C27E19" w:rsidRDefault="008350F7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D94" w14:textId="77777777" w:rsidR="00C27E19" w:rsidRPr="00C27E19" w:rsidRDefault="008350F7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text;</w:t>
      </w:r>
    </w:p>
    <w:p w14:paraId="41787D95" w14:textId="77777777"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96" w14:textId="77777777" w:rsidR="00C27E19" w:rsidRPr="00C27E19" w:rsidRDefault="008350F7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=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"&lt;h4&gt;"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title +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"&lt;/h4&gt;"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97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C27E19" w:rsidRPr="00C27E19">
        <w:rPr>
          <w:rFonts w:ascii="Consolas" w:hAnsi="Consolas" w:cs="Times New Roman"/>
          <w:color w:val="A31515"/>
          <w:lang w:eastAsia="en-US"/>
        </w:rPr>
        <w:t xml:space="preserve">'&lt;table border="1" </w:t>
      </w:r>
      <w:proofErr w:type="spellStart"/>
      <w:r w:rsidR="00C27E19" w:rsidRPr="00C27E19">
        <w:rPr>
          <w:rFonts w:ascii="Consolas" w:hAnsi="Consolas" w:cs="Times New Roman"/>
          <w:color w:val="A31515"/>
          <w:lang w:eastAsia="en-US"/>
        </w:rPr>
        <w:t>bordercolor</w:t>
      </w:r>
      <w:proofErr w:type="spellEnd"/>
      <w:r w:rsidR="00C27E19" w:rsidRPr="00C27E19">
        <w:rPr>
          <w:rFonts w:ascii="Consolas" w:hAnsi="Consolas" w:cs="Times New Roman"/>
          <w:color w:val="A31515"/>
          <w:lang w:eastAsia="en-US"/>
        </w:rPr>
        <w:t>="black" cellpadding=5&gt;'</w:t>
      </w:r>
      <w:r w:rsidR="00C27E19" w:rsidRPr="00C27E19">
        <w:rPr>
          <w:rFonts w:ascii="Consolas" w:hAnsi="Consolas" w:cs="Times New Roman"/>
          <w:color w:val="000000"/>
          <w:lang w:eastAsia="en-US"/>
        </w:rPr>
        <w:t>;</w:t>
      </w:r>
    </w:p>
    <w:p w14:paraId="41787D98" w14:textId="77777777"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99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'&lt;tr align="center"&gt;&lt;td&gt;Source&lt;/td&gt;'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9A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&lt;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arrSource.length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D9B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arrSource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+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9C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9D" w14:textId="77777777"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9E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'&lt;tr align="center"&gt;&lt;td&gt;Destination&lt;/td&gt;'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9F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&lt;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arrDest.length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DA0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arrDest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+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A1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A2" w14:textId="77777777"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A3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'&lt;/table&gt;'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A4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text;</w:t>
      </w:r>
    </w:p>
    <w:p w14:paraId="41787DA5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buildTable</w:t>
      </w:r>
      <w:proofErr w:type="spellEnd"/>
    </w:p>
    <w:p w14:paraId="41787DA6" w14:textId="77777777"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A7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A8" w14:textId="77777777"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A9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table </w:t>
      </w:r>
      <w:r w:rsidR="00C27E19" w:rsidRPr="00C27E19">
        <w:rPr>
          <w:rFonts w:ascii="Consolas" w:hAnsi="Consolas" w:cs="Times New Roman"/>
          <w:color w:val="FF0000"/>
          <w:sz w:val="24"/>
          <w:szCs w:val="24"/>
          <w:lang w:eastAsia="en-US"/>
        </w:rPr>
        <w:t>border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C27E19" w:rsidRPr="00C27E19">
        <w:rPr>
          <w:rFonts w:ascii="Consolas" w:hAnsi="Consolas" w:cs="Times New Roman"/>
          <w:color w:val="FF0000"/>
          <w:sz w:val="24"/>
          <w:szCs w:val="24"/>
          <w:lang w:eastAsia="en-US"/>
        </w:rPr>
        <w:t>bordercolor</w:t>
      </w:r>
      <w:proofErr w:type="spellEnd"/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"black"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27E19" w:rsidRPr="00C27E19">
        <w:rPr>
          <w:rFonts w:ascii="Consolas" w:hAnsi="Consolas" w:cs="Times New Roman"/>
          <w:color w:val="FF0000"/>
          <w:sz w:val="24"/>
          <w:szCs w:val="24"/>
          <w:lang w:eastAsia="en-US"/>
        </w:rPr>
        <w:t>cellpadding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FF0000"/>
          <w:sz w:val="24"/>
          <w:szCs w:val="24"/>
          <w:lang w:eastAsia="en-US"/>
        </w:rPr>
        <w:t>10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AA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AB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colspan</w:t>
      </w:r>
      <w:proofErr w:type="spellEnd"/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FF0000"/>
          <w:sz w:val="24"/>
          <w:szCs w:val="24"/>
          <w:lang w:eastAsia="en-US"/>
        </w:rPr>
        <w:t>2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AC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AD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for 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DAE" w14:textId="77777777" w:rsidR="00C27E19" w:rsidRPr="00C27E19" w:rsidRDefault="00A0776B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AF" w14:textId="77777777"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B0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 Try to make an a=b copy</w:t>
      </w:r>
    </w:p>
    <w:p w14:paraId="41787DB1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B2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gramEnd"/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B3" w14:textId="77777777"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B4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27E19" w:rsidRPr="00C27E19">
        <w:rPr>
          <w:rFonts w:ascii="Consolas" w:hAnsi="Consolas" w:cs="Times New Roman"/>
          <w:color w:val="000000"/>
          <w:lang w:eastAsia="en-US"/>
        </w:rPr>
        <w:t>buildTable</w:t>
      </w:r>
      <w:proofErr w:type="spellEnd"/>
      <w:r w:rsidR="00C27E19" w:rsidRPr="00C27E19">
        <w:rPr>
          <w:rFonts w:ascii="Consolas" w:hAnsi="Consolas" w:cs="Times New Roman"/>
          <w:color w:val="000000"/>
          <w:lang w:eastAsia="en-US"/>
        </w:rPr>
        <w:t>(</w:t>
      </w:r>
      <w:r w:rsidR="00C27E19" w:rsidRPr="00C27E19">
        <w:rPr>
          <w:rFonts w:ascii="Consolas" w:hAnsi="Consolas" w:cs="Times New Roman"/>
          <w:color w:val="A31515"/>
          <w:lang w:eastAsia="en-US"/>
        </w:rPr>
        <w:t>"b = a Copy"</w:t>
      </w:r>
      <w:r w:rsidR="00C27E19" w:rsidRPr="00C27E19">
        <w:rPr>
          <w:rFonts w:ascii="Consolas" w:hAnsi="Consolas" w:cs="Times New Roman"/>
          <w:color w:val="000000"/>
          <w:lang w:eastAsia="en-US"/>
        </w:rPr>
        <w:t xml:space="preserve">, </w:t>
      </w:r>
      <w:proofErr w:type="spellStart"/>
      <w:r w:rsidR="00C27E19" w:rsidRPr="00C27E19">
        <w:rPr>
          <w:rFonts w:ascii="Consolas" w:hAnsi="Consolas" w:cs="Times New Roman"/>
          <w:color w:val="000000"/>
          <w:lang w:eastAsia="en-US"/>
        </w:rPr>
        <w:t>aFirst</w:t>
      </w:r>
      <w:proofErr w:type="spellEnd"/>
      <w:r w:rsidR="00C27E19" w:rsidRPr="00C27E19">
        <w:rPr>
          <w:rFonts w:ascii="Consolas" w:hAnsi="Consolas" w:cs="Times New Roman"/>
          <w:color w:val="000000"/>
          <w:lang w:eastAsia="en-US"/>
        </w:rPr>
        <w:t xml:space="preserve">, </w:t>
      </w:r>
      <w:proofErr w:type="spellStart"/>
      <w:r w:rsidR="00C27E19" w:rsidRPr="00C27E19">
        <w:rPr>
          <w:rFonts w:ascii="Consolas" w:hAnsi="Consolas" w:cs="Times New Roman"/>
          <w:color w:val="000000"/>
          <w:lang w:eastAsia="en-US"/>
        </w:rPr>
        <w:t>aSecond</w:t>
      </w:r>
      <w:proofErr w:type="spellEnd"/>
      <w:r w:rsidR="00C27E19" w:rsidRPr="00C27E19">
        <w:rPr>
          <w:rFonts w:ascii="Consolas" w:hAnsi="Consolas" w:cs="Times New Roman"/>
          <w:color w:val="000000"/>
          <w:lang w:eastAsia="en-US"/>
        </w:rPr>
        <w:t>)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B5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B6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B7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B8" w14:textId="77777777"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B9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BA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BB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BC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DBD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BE" w14:textId="77777777"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BF" w14:textId="77777777" w:rsidR="00A0776B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[]; </w:t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 Stop pointing at the first array</w:t>
      </w:r>
    </w:p>
    <w:p w14:paraId="41787DC0" w14:textId="77777777" w:rsidR="00A0776B" w:rsidRDefault="00A0776B">
      <w:pPr>
        <w:suppressAutoHyphens w:val="0"/>
        <w:bidi w:val="0"/>
        <w:spacing w:after="0" w:line="240" w:lineRule="auto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br w:type="page"/>
      </w:r>
    </w:p>
    <w:p w14:paraId="41787DC1" w14:textId="77777777"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C2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 Copy with b[</w:t>
      </w:r>
      <w:proofErr w:type="spellStart"/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] = a[</w:t>
      </w:r>
      <w:proofErr w:type="spellStart"/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]</w:t>
      </w:r>
    </w:p>
    <w:p w14:paraId="41787DC3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DC4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7DC5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gramEnd"/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C6" w14:textId="77777777"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C7" w14:textId="77777777" w:rsidR="00A0776B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buildTable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"b[</w:t>
      </w:r>
      <w:proofErr w:type="spellStart"/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] = a[</w:t>
      </w:r>
      <w:proofErr w:type="spellStart"/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] Copy"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</w:p>
    <w:p w14:paraId="41787DC8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</w:p>
    <w:p w14:paraId="41787DC9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CA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CB" w14:textId="77777777"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CC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CD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CE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DCF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D0" w14:textId="77777777"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D1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 Copy with [...]</w:t>
      </w:r>
    </w:p>
    <w:p w14:paraId="41787DD2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[...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7DD3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gramEnd"/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D4" w14:textId="77777777"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D5" w14:textId="77777777" w:rsidR="00A0776B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buildTable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"b = [...a] Copy"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</w:p>
    <w:p w14:paraId="41787DD6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</w:p>
    <w:p w14:paraId="41787DD7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D8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D9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DA" w14:textId="77777777"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DB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DC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DD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DE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DDF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E0" w14:textId="77777777"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E1" w14:textId="77777777" w:rsidR="00C27E19" w:rsidRPr="00C27E19" w:rsidRDefault="00F3340D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Copy with </w:t>
      </w:r>
      <w:proofErr w:type="spellStart"/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concat</w:t>
      </w:r>
      <w:proofErr w:type="spellEnd"/>
    </w:p>
    <w:p w14:paraId="41787DE2" w14:textId="77777777" w:rsidR="00C27E19" w:rsidRPr="00C27E19" w:rsidRDefault="00F3340D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[</w:t>
      </w:r>
      <w:proofErr w:type="gram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].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concat</w:t>
      </w:r>
      <w:proofErr w:type="spellEnd"/>
      <w:proofErr w:type="gram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E3" w14:textId="77777777" w:rsidR="00C27E19" w:rsidRPr="00C27E19" w:rsidRDefault="00F3340D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gramEnd"/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E4" w14:textId="77777777"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E5" w14:textId="77777777" w:rsidR="00F3340D" w:rsidRDefault="00F3340D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buildTable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"b = [].</w:t>
      </w:r>
      <w:proofErr w:type="spellStart"/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concat</w:t>
      </w:r>
      <w:proofErr w:type="spellEnd"/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(a) Copy"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</w:p>
    <w:p w14:paraId="41787DE6" w14:textId="77777777" w:rsidR="00C27E19" w:rsidRPr="00C27E19" w:rsidRDefault="00F3340D" w:rsidP="00F3340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</w:p>
    <w:p w14:paraId="41787DE7" w14:textId="77777777"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E8" w14:textId="77777777" w:rsidR="00C27E19" w:rsidRPr="00C27E19" w:rsidRDefault="00F3340D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E9" w14:textId="77777777" w:rsidR="00C27E19" w:rsidRDefault="00F3340D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EA" w14:textId="77777777" w:rsidR="00F3340D" w:rsidRPr="00C27E19" w:rsidRDefault="00F3340D" w:rsidP="00F3340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EB" w14:textId="77777777" w:rsidR="00C27E19" w:rsidRPr="00C27E19" w:rsidRDefault="00F3340D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EC" w14:textId="77777777" w:rsidR="00C27E19" w:rsidRPr="00C27E19" w:rsidRDefault="00F3340D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ED" w14:textId="77777777" w:rsidR="00C27E19" w:rsidRPr="00C27E19" w:rsidRDefault="00F3340D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DEE" w14:textId="77777777" w:rsidR="00C27E19" w:rsidRPr="00C27E19" w:rsidRDefault="00F3340D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EF" w14:textId="77777777"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F0" w14:textId="77777777" w:rsidR="001C0FBE" w:rsidRDefault="001C0FBE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14:paraId="41787DF1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 Copy with from</w:t>
      </w:r>
    </w:p>
    <w:p w14:paraId="41787DF2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Array.from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DF3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gramEnd"/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DF4" w14:textId="77777777"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F5" w14:textId="77777777" w:rsidR="00A0776B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buildTable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"b = </w:t>
      </w:r>
      <w:proofErr w:type="spellStart"/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Array.from</w:t>
      </w:r>
      <w:proofErr w:type="spellEnd"/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(a) Copy"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</w:p>
    <w:p w14:paraId="41787DF6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</w:p>
    <w:p w14:paraId="41787DF7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F8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F9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FA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FB" w14:textId="77777777"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FC" w14:textId="77777777" w:rsidR="00C27E19" w:rsidRPr="00C27E19" w:rsidRDefault="00A0776B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FD" w14:textId="77777777" w:rsid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DFE" w14:textId="77777777" w:rsidR="00F3340D" w:rsidRDefault="00F3340D" w:rsidP="00F3340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DFF" w14:textId="77777777" w:rsidR="00F3340D" w:rsidRPr="00C27E19" w:rsidRDefault="00F3340D" w:rsidP="00F3340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noProof/>
          <w:color w:val="000000"/>
          <w:sz w:val="24"/>
          <w:szCs w:val="24"/>
          <w:lang w:eastAsia="en-US"/>
        </w:rPr>
        <w:drawing>
          <wp:inline distT="0" distB="0" distL="0" distR="0" wp14:anchorId="41788550" wp14:editId="41788551">
            <wp:extent cx="4762500" cy="5098415"/>
            <wp:effectExtent l="19050" t="19050" r="19050" b="2603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098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7E00" w14:textId="77777777" w:rsidR="00C27E19" w:rsidRDefault="00C27E19" w:rsidP="00C27E19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7E01" w14:textId="77777777" w:rsidR="00C27E19" w:rsidRDefault="00C27E19" w:rsidP="00C27E19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  <w:sectPr w:rsidR="00C27E19" w:rsidSect="008131A3">
          <w:headerReference w:type="default" r:id="rId131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4D6A02" w14:paraId="41787E04" w14:textId="77777777" w:rsidTr="006D0469">
        <w:tc>
          <w:tcPr>
            <w:tcW w:w="4981" w:type="dxa"/>
            <w:tcBorders>
              <w:top w:val="nil"/>
            </w:tcBorders>
          </w:tcPr>
          <w:p w14:paraId="41787E02" w14:textId="77777777" w:rsidR="004D6A02" w:rsidRDefault="004D6A02" w:rsidP="006D0469">
            <w:pPr>
              <w:bidi w:val="0"/>
              <w:rPr>
                <w:b/>
                <w:bCs/>
                <w:sz w:val="40"/>
                <w:szCs w:val="40"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14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Advanced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Arrays</w:t>
            </w:r>
          </w:p>
        </w:tc>
        <w:tc>
          <w:tcPr>
            <w:tcW w:w="4981" w:type="dxa"/>
            <w:tcBorders>
              <w:top w:val="nil"/>
            </w:tcBorders>
          </w:tcPr>
          <w:p w14:paraId="41787E03" w14:textId="77777777" w:rsidR="004D6A02" w:rsidRDefault="004D6A02" w:rsidP="006D0469">
            <w:pPr>
              <w:rPr>
                <w:b/>
                <w:bCs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14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מערכים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מתקדמים</w:t>
            </w:r>
          </w:p>
        </w:tc>
      </w:tr>
    </w:tbl>
    <w:p w14:paraId="41787E05" w14:textId="77777777" w:rsidR="007F40F1" w:rsidRDefault="007F40F1" w:rsidP="007F40F1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array-2D-1.html</w:t>
      </w:r>
    </w:p>
    <w:p w14:paraId="41787E06" w14:textId="77777777" w:rsidR="00ED424D" w:rsidRPr="00ED424D" w:rsidRDefault="00ED424D" w:rsidP="00ED424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E07" w14:textId="77777777" w:rsidR="00ED424D" w:rsidRPr="00ED424D" w:rsidRDefault="00ED424D" w:rsidP="00ED424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008000"/>
          <w:sz w:val="24"/>
          <w:szCs w:val="24"/>
          <w:lang w:eastAsia="en-US"/>
        </w:rPr>
        <w:t>Filename: array-2D-1.html</w:t>
      </w:r>
    </w:p>
    <w:p w14:paraId="41787E08" w14:textId="77777777" w:rsidR="00ED424D" w:rsidRPr="00ED424D" w:rsidRDefault="00ED424D" w:rsidP="00ED424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E09" w14:textId="77777777" w:rsidR="00ED424D" w:rsidRPr="00ED424D" w:rsidRDefault="00ED424D" w:rsidP="00ED424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25, 2018</w:t>
      </w:r>
    </w:p>
    <w:p w14:paraId="41787E0A" w14:textId="77777777" w:rsidR="00ED424D" w:rsidRPr="00ED424D" w:rsidRDefault="00ED424D" w:rsidP="00ED424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25, 2018</w:t>
      </w:r>
    </w:p>
    <w:p w14:paraId="41787E0B" w14:textId="77777777" w:rsidR="00ED424D" w:rsidRPr="00ED424D" w:rsidRDefault="00ED424D" w:rsidP="00ED424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2D Array - Simple Define</w:t>
      </w:r>
    </w:p>
    <w:p w14:paraId="41787E0C" w14:textId="77777777" w:rsidR="00ED424D" w:rsidRPr="00ED424D" w:rsidRDefault="00ED424D" w:rsidP="00ED424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E0D" w14:textId="77777777" w:rsidR="00ED424D" w:rsidRPr="00ED424D" w:rsidRDefault="00ED424D" w:rsidP="00ED424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D424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D424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E0E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ED424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424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ED424D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ED424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0F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10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11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2D Array - Simple Define</w:t>
      </w:r>
    </w:p>
    <w:p w14:paraId="41787E12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13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D424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424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E14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15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16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17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2D Array - Simple Define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18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19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1A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[</w:t>
      </w:r>
    </w:p>
    <w:p w14:paraId="41787E1B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14:paraId="41787E1C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14:paraId="41787E1D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14:paraId="41787E1E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14:paraId="41787E1F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14:paraId="41787E20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21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14:paraId="41787E22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14:paraId="41787E23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14:paraId="41787E24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14:paraId="41787E25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14:paraId="41787E26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7E27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row, column;</w:t>
      </w:r>
    </w:p>
    <w:p w14:paraId="41787E28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29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(row=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row &lt; </w:t>
      </w:r>
      <w:proofErr w:type="spellStart"/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aNumbers.length</w:t>
      </w:r>
      <w:proofErr w:type="spellEnd"/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; row++) {</w:t>
      </w:r>
    </w:p>
    <w:p w14:paraId="41787E2A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(column=</w:t>
      </w:r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column &lt; </w:t>
      </w:r>
      <w:proofErr w:type="spellStart"/>
      <w:proofErr w:type="gramStart"/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gramEnd"/>
      <w:r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].length; column++)</w:t>
      </w:r>
    </w:p>
    <w:p w14:paraId="41787E2B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[row][column] + </w:t>
      </w:r>
      <w:r w:rsidRPr="00ED424D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E2C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008000"/>
          <w:sz w:val="24"/>
          <w:szCs w:val="24"/>
          <w:lang w:eastAsia="en-US"/>
        </w:rPr>
        <w:t>// Jump to new line </w:t>
      </w:r>
    </w:p>
    <w:p w14:paraId="41787E2D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ED424D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ED424D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ED424D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E2E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E2F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30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31" w14:textId="77777777"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32" w14:textId="77777777" w:rsidR="00743B0C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/>
          <w:color w:val="000000" w:themeColor="text1"/>
          <w:sz w:val="24"/>
          <w:szCs w:val="24"/>
        </w:rPr>
      </w:pP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33" w14:textId="77777777" w:rsidR="005177E8" w:rsidRDefault="005177E8" w:rsidP="0030047E">
      <w:pPr>
        <w:tabs>
          <w:tab w:val="right" w:pos="42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righ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7E34" w14:textId="77777777" w:rsidR="00597010" w:rsidRDefault="00597010" w:rsidP="0030047E">
      <w:pPr>
        <w:tabs>
          <w:tab w:val="right" w:pos="42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righ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anchor distT="0" distB="0" distL="114300" distR="114300" simplePos="0" relativeHeight="251650048" behindDoc="0" locked="0" layoutInCell="1" allowOverlap="1" wp14:anchorId="41788552" wp14:editId="41788553">
            <wp:simplePos x="708262" y="1465713"/>
            <wp:positionH relativeFrom="column">
              <wp:align>left</wp:align>
            </wp:positionH>
            <wp:positionV relativeFrom="paragraph">
              <wp:align>top</wp:align>
            </wp:positionV>
            <wp:extent cx="3473450" cy="2402205"/>
            <wp:effectExtent l="19050" t="19050" r="12700" b="17145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2402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41787E35" w14:textId="77777777" w:rsidR="00597010" w:rsidRPr="00597010" w:rsidRDefault="00597010" w:rsidP="0030047E">
      <w:pPr>
        <w:tabs>
          <w:tab w:val="right" w:pos="426"/>
        </w:tabs>
        <w:bidi w:val="0"/>
        <w:rPr>
          <w:rFonts w:ascii="Consolas" w:hAnsi="Consolas"/>
          <w:sz w:val="24"/>
          <w:szCs w:val="24"/>
        </w:rPr>
      </w:pPr>
    </w:p>
    <w:p w14:paraId="41787E36" w14:textId="77777777" w:rsidR="00597010" w:rsidRPr="00597010" w:rsidRDefault="00597010" w:rsidP="0030047E">
      <w:pPr>
        <w:tabs>
          <w:tab w:val="right" w:pos="426"/>
        </w:tabs>
        <w:bidi w:val="0"/>
        <w:rPr>
          <w:rFonts w:ascii="Consolas" w:hAnsi="Consolas"/>
          <w:sz w:val="24"/>
          <w:szCs w:val="24"/>
        </w:rPr>
      </w:pPr>
    </w:p>
    <w:p w14:paraId="41787E37" w14:textId="77777777" w:rsidR="00597010" w:rsidRPr="00597010" w:rsidRDefault="00597010" w:rsidP="0030047E">
      <w:pPr>
        <w:tabs>
          <w:tab w:val="right" w:pos="426"/>
        </w:tabs>
        <w:bidi w:val="0"/>
        <w:rPr>
          <w:rFonts w:ascii="Consolas" w:hAnsi="Consolas"/>
          <w:sz w:val="24"/>
          <w:szCs w:val="24"/>
        </w:rPr>
      </w:pPr>
    </w:p>
    <w:p w14:paraId="41787E38" w14:textId="77777777" w:rsidR="00597010" w:rsidRPr="00597010" w:rsidRDefault="00597010" w:rsidP="0030047E">
      <w:pPr>
        <w:tabs>
          <w:tab w:val="right" w:pos="426"/>
        </w:tabs>
        <w:bidi w:val="0"/>
        <w:rPr>
          <w:rFonts w:ascii="Consolas" w:hAnsi="Consolas"/>
          <w:sz w:val="24"/>
          <w:szCs w:val="24"/>
        </w:rPr>
      </w:pPr>
    </w:p>
    <w:p w14:paraId="41787E39" w14:textId="77777777" w:rsidR="00597010" w:rsidRPr="00597010" w:rsidRDefault="00597010" w:rsidP="0030047E">
      <w:pPr>
        <w:tabs>
          <w:tab w:val="right" w:pos="426"/>
        </w:tabs>
        <w:bidi w:val="0"/>
        <w:rPr>
          <w:rFonts w:ascii="Consolas" w:hAnsi="Consolas"/>
          <w:sz w:val="24"/>
          <w:szCs w:val="24"/>
        </w:rPr>
      </w:pPr>
    </w:p>
    <w:p w14:paraId="41787E3A" w14:textId="77777777" w:rsidR="00597010" w:rsidRDefault="00597010" w:rsidP="0030047E">
      <w:pPr>
        <w:tabs>
          <w:tab w:val="right" w:pos="42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righ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7E3B" w14:textId="77777777" w:rsidR="005177E8" w:rsidRDefault="00597010" w:rsidP="0030047E">
      <w:pPr>
        <w:tabs>
          <w:tab w:val="right" w:pos="42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righ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textWrapping" w:clear="all"/>
      </w:r>
    </w:p>
    <w:p w14:paraId="41787E3C" w14:textId="77777777" w:rsidR="0011661B" w:rsidRDefault="0011661B" w:rsidP="0030047E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array-2D-2.html</w:t>
      </w:r>
    </w:p>
    <w:p w14:paraId="41787E3D" w14:textId="77777777" w:rsidR="00407227" w:rsidRPr="00407227" w:rsidRDefault="00407227" w:rsidP="0040722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E3E" w14:textId="77777777" w:rsidR="00407227" w:rsidRPr="00407227" w:rsidRDefault="00407227" w:rsidP="0040722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Filename: array-2D-2.html</w:t>
      </w:r>
    </w:p>
    <w:p w14:paraId="41787E3F" w14:textId="77777777" w:rsidR="00407227" w:rsidRPr="00407227" w:rsidRDefault="00407227" w:rsidP="0040722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Author: Joshua Males</w:t>
      </w:r>
    </w:p>
    <w:p w14:paraId="41787E40" w14:textId="77777777" w:rsidR="00407227" w:rsidRPr="00407227" w:rsidRDefault="00407227" w:rsidP="0040722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Date Created: November 25, 2018</w:t>
      </w:r>
    </w:p>
    <w:p w14:paraId="41787E41" w14:textId="77777777" w:rsidR="00407227" w:rsidRPr="00407227" w:rsidRDefault="00407227" w:rsidP="0040722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Last Fix: November 25, 2018</w:t>
      </w:r>
    </w:p>
    <w:p w14:paraId="41787E42" w14:textId="77777777" w:rsidR="00407227" w:rsidRPr="00407227" w:rsidRDefault="00407227" w:rsidP="0040722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Description: 2D Array - Define #2</w:t>
      </w:r>
    </w:p>
    <w:p w14:paraId="41787E43" w14:textId="77777777" w:rsidR="00407227" w:rsidRPr="00407227" w:rsidRDefault="00407227" w:rsidP="0040722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E44" w14:textId="77777777" w:rsidR="00407227" w:rsidRPr="00407227" w:rsidRDefault="00407227" w:rsidP="0040722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407227">
        <w:rPr>
          <w:rFonts w:ascii="Consolas" w:hAnsi="Consolas" w:cs="Times New Roman"/>
          <w:color w:val="FF0000"/>
          <w:sz w:val="24"/>
          <w:szCs w:val="24"/>
          <w:lang w:eastAsia="en-US"/>
        </w:rPr>
        <w:t> html</w:t>
      </w:r>
      <w:r w:rsidRPr="00407227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E45" w14:textId="77777777" w:rsidR="00407227" w:rsidRPr="00407227" w:rsidRDefault="00407227" w:rsidP="0040722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 </w:t>
      </w:r>
      <w:proofErr w:type="spellStart"/>
      <w:r w:rsidRPr="00407227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46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47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48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2D Array - Define #2</w:t>
      </w:r>
    </w:p>
    <w:p w14:paraId="41787E49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4A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 </w:t>
      </w:r>
      <w:r w:rsidRPr="00407227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E4B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4C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4D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4E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2D Array - Define #2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4F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50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51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 = [];</w:t>
      </w:r>
    </w:p>
    <w:p w14:paraId="41787E52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row, column;</w:t>
      </w:r>
    </w:p>
    <w:p w14:paraId="41787E53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54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// Define 2D array - an array of arrays</w:t>
      </w:r>
    </w:p>
    <w:p w14:paraId="41787E55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 (row=</w:t>
      </w:r>
      <w:r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 row &lt; </w:t>
      </w:r>
      <w:r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 row++)</w:t>
      </w:r>
    </w:p>
    <w:p w14:paraId="41787E56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[row] = </w:t>
      </w:r>
      <w:r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new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 </w:t>
      </w:r>
      <w:proofErr w:type="gramStart"/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Array(</w:t>
      </w:r>
      <w:proofErr w:type="gramEnd"/>
      <w:r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E57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58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// Fill 2D array with values</w:t>
      </w:r>
    </w:p>
    <w:p w14:paraId="41787E59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 (row=</w:t>
      </w:r>
      <w:r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 row &lt; </w:t>
      </w:r>
      <w:r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 row++)</w:t>
      </w:r>
    </w:p>
    <w:p w14:paraId="41787E5A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 (column=</w:t>
      </w:r>
      <w:r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 column &lt; </w:t>
      </w:r>
      <w:r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 column++)</w:t>
      </w:r>
    </w:p>
    <w:p w14:paraId="41787E5B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[row][column] = (row + column) % </w:t>
      </w:r>
      <w:r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E5C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5D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// Print 2D array</w:t>
      </w:r>
    </w:p>
    <w:p w14:paraId="41787E5E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 (row=</w:t>
      </w:r>
      <w:r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 row &lt; </w:t>
      </w:r>
      <w:proofErr w:type="spellStart"/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aNumbers.length</w:t>
      </w:r>
      <w:proofErr w:type="spellEnd"/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 row++) {</w:t>
      </w:r>
    </w:p>
    <w:p w14:paraId="41787E5F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 (column=</w:t>
      </w:r>
      <w:r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 column &lt; </w:t>
      </w:r>
      <w:proofErr w:type="spellStart"/>
      <w:proofErr w:type="gramStart"/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gramEnd"/>
      <w:r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].length; column++)</w:t>
      </w:r>
    </w:p>
    <w:p w14:paraId="41787E60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[row][column] + </w:t>
      </w:r>
      <w:r w:rsidRPr="00407227">
        <w:rPr>
          <w:rFonts w:ascii="Consolas" w:hAnsi="Consolas" w:cs="Times New Roman"/>
          <w:color w:val="A31515"/>
          <w:sz w:val="24"/>
          <w:szCs w:val="24"/>
          <w:lang w:eastAsia="en-US"/>
        </w:rPr>
        <w:t>" "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E61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// Jump to new line </w:t>
      </w:r>
    </w:p>
    <w:p w14:paraId="41787E62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407227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407227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407227">
        <w:rPr>
          <w:rFonts w:ascii="Consolas" w:hAnsi="Consolas" w:cs="Times New Roman"/>
          <w:color w:val="A31515"/>
          <w:sz w:val="24"/>
          <w:szCs w:val="24"/>
          <w:lang w:eastAsia="en-US"/>
        </w:rPr>
        <w:t> /&gt;"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E63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} </w:t>
      </w: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// for row</w:t>
      </w:r>
    </w:p>
    <w:p w14:paraId="41787E64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65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66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67" w14:textId="77777777"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68" w14:textId="77777777" w:rsidR="007E74ED" w:rsidRDefault="007E74ED" w:rsidP="007E74ED">
      <w:pPr>
        <w:tabs>
          <w:tab w:val="right" w:pos="42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7E69" w14:textId="77777777" w:rsidR="007E74ED" w:rsidRDefault="007E74ED" w:rsidP="007E74ED">
      <w:pPr>
        <w:tabs>
          <w:tab w:val="right" w:pos="42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54" wp14:editId="41788555">
            <wp:extent cx="2907030" cy="2435860"/>
            <wp:effectExtent l="19050" t="19050" r="26670" b="2159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2435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7E6A" w14:textId="77777777" w:rsidR="009B6F86" w:rsidRDefault="009B6F86" w:rsidP="009B6F86">
      <w:pPr>
        <w:tabs>
          <w:tab w:val="right" w:pos="42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7E6B" w14:textId="77777777" w:rsidR="009B6F86" w:rsidRDefault="009B6F86" w:rsidP="009B6F86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array-2D-chess.html</w:t>
      </w:r>
    </w:p>
    <w:p w14:paraId="41787E6C" w14:textId="77777777"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E6D" w14:textId="77777777"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Filename: array-2D-chess.html</w:t>
      </w:r>
    </w:p>
    <w:p w14:paraId="41787E6E" w14:textId="77777777"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E6F" w14:textId="77777777"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25, 2018</w:t>
      </w:r>
    </w:p>
    <w:p w14:paraId="41787E70" w14:textId="77777777"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25, 2018</w:t>
      </w:r>
    </w:p>
    <w:p w14:paraId="41787E71" w14:textId="77777777"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Chessboard</w:t>
      </w:r>
    </w:p>
    <w:p w14:paraId="41787E72" w14:textId="77777777"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E73" w14:textId="77777777"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7A1638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7A1638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E74" w14:textId="77777777"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7A1638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A1638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7A1638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7A1638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75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76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77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Chessboard</w:t>
      </w:r>
    </w:p>
    <w:p w14:paraId="41787E78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79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A1638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A1638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E7A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7B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7C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Chessboard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7D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7E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7F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board = [ </w:t>
      </w:r>
    </w:p>
    <w:p w14:paraId="41787E80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'R'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'N'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'B'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'Q'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'K'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'B'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'N'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'R'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14:paraId="41787E81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14:paraId="41787E82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14:paraId="41787E83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14:paraId="41787E84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14:paraId="41787E85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14:paraId="41787E86" w14:textId="77777777"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</w:t>
      </w:r>
      <w:proofErr w:type="spellStart"/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p'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</w:t>
      </w:r>
      <w:proofErr w:type="spellEnd"/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14:paraId="41787E87" w14:textId="77777777"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</w:t>
      </w:r>
      <w:proofErr w:type="spellStart"/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r'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'n'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'b'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'q'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'k'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'b'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'n'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'r</w:t>
      </w:r>
      <w:proofErr w:type="spellEnd"/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</w:t>
      </w:r>
      <w:proofErr w:type="gramStart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] ]</w:t>
      </w:r>
      <w:proofErr w:type="gramEnd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E88" w14:textId="77777777"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89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print2</w:t>
      </w:r>
      <w:proofErr w:type="gramStart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D(</w:t>
      </w:r>
      <w:proofErr w:type="spellStart"/>
      <w:proofErr w:type="gramEnd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inArray</w:t>
      </w:r>
      <w:proofErr w:type="spellEnd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inRows</w:t>
      </w:r>
      <w:proofErr w:type="spellEnd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inColumns</w:t>
      </w:r>
      <w:proofErr w:type="spellEnd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E8A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E8B" w14:textId="6428458A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row, column;</w:t>
      </w:r>
    </w:p>
    <w:p w14:paraId="41787E8C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= 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'&lt;table border="1" \</w:t>
      </w:r>
    </w:p>
    <w:p w14:paraId="41787E8D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proofErr w:type="spellStart"/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bordercolor</w:t>
      </w:r>
      <w:proofErr w:type="spellEnd"/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="black" \</w:t>
      </w:r>
    </w:p>
    <w:p w14:paraId="41787E8E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proofErr w:type="spellStart"/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cellspacing</w:t>
      </w:r>
      <w:proofErr w:type="spellEnd"/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="0" \</w:t>
      </w:r>
    </w:p>
    <w:p w14:paraId="41787E8F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cellpadding="10"&gt;'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E90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// Print 2D array</w:t>
      </w:r>
    </w:p>
    <w:p w14:paraId="41787E91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(row=</w:t>
      </w:r>
      <w:r w:rsidRPr="007A1638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row &lt; </w:t>
      </w:r>
      <w:proofErr w:type="spellStart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inRows</w:t>
      </w:r>
      <w:proofErr w:type="spellEnd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; row++) {</w:t>
      </w:r>
    </w:p>
    <w:p w14:paraId="41787E92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"&lt;tr&gt;"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E93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(column=</w:t>
      </w:r>
      <w:r w:rsidRPr="007A1638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column &lt; </w:t>
      </w:r>
      <w:proofErr w:type="spellStart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inColumns</w:t>
      </w:r>
      <w:proofErr w:type="spellEnd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; column++)</w:t>
      </w:r>
    </w:p>
    <w:p w14:paraId="41787E94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"&lt;td&gt;"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inArray</w:t>
      </w:r>
      <w:proofErr w:type="spellEnd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[row][column] + 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"&lt;/td&gt;"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E95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"&lt;/tr&gt;"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E96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// for row</w:t>
      </w:r>
    </w:p>
    <w:p w14:paraId="41787E97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"&lt;/table&gt;"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E98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( text );</w:t>
      </w:r>
    </w:p>
    <w:p w14:paraId="41787E99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// print2D</w:t>
      </w:r>
    </w:p>
    <w:p w14:paraId="41787E9A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9B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print2</w:t>
      </w:r>
      <w:proofErr w:type="gramStart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D(</w:t>
      </w:r>
      <w:proofErr w:type="gramEnd"/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board, </w:t>
      </w:r>
      <w:r w:rsidRPr="007A1638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Pr="007A1638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E9C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9D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9E" w14:textId="77777777"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9F" w14:textId="77777777" w:rsidR="00760C22" w:rsidRDefault="007A1638" w:rsidP="007A1638">
      <w:pPr>
        <w:shd w:val="clear" w:color="auto" w:fill="FFFFFE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A0" w14:textId="77777777" w:rsidR="00ED424D" w:rsidRDefault="00ED424D" w:rsidP="00ED424D">
      <w:pPr>
        <w:shd w:val="clear" w:color="auto" w:fill="FFFFFE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/>
          <w:color w:val="000000" w:themeColor="text1"/>
          <w:sz w:val="24"/>
          <w:szCs w:val="24"/>
        </w:rPr>
      </w:pPr>
    </w:p>
    <w:p w14:paraId="41787EA1" w14:textId="77777777" w:rsidR="00ED4602" w:rsidRDefault="00ED4602" w:rsidP="009B6F86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  <w:sectPr w:rsidR="00ED4602" w:rsidSect="008131A3">
          <w:headerReference w:type="default" r:id="rId134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56" wp14:editId="41788557">
            <wp:extent cx="1704366" cy="2007643"/>
            <wp:effectExtent l="19050" t="19050" r="10160" b="1206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761" cy="2098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609"/>
      </w:tblGrid>
      <w:tr w:rsidR="005248FB" w:rsidRPr="00AE3FA2" w14:paraId="41787EA4" w14:textId="77777777" w:rsidTr="006D0469">
        <w:tc>
          <w:tcPr>
            <w:tcW w:w="5353" w:type="dxa"/>
            <w:tcBorders>
              <w:top w:val="nil"/>
            </w:tcBorders>
          </w:tcPr>
          <w:p w14:paraId="41787EA2" w14:textId="77777777" w:rsidR="005248FB" w:rsidRPr="00AE3FA2" w:rsidRDefault="005248FB" w:rsidP="006D0469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15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Searching,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Sorting,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Merging</w:t>
            </w:r>
          </w:p>
        </w:tc>
        <w:tc>
          <w:tcPr>
            <w:tcW w:w="4609" w:type="dxa"/>
            <w:tcBorders>
              <w:top w:val="nil"/>
            </w:tcBorders>
          </w:tcPr>
          <w:p w14:paraId="41787EA3" w14:textId="77777777" w:rsidR="005248FB" w:rsidRPr="00AE3FA2" w:rsidRDefault="005248FB" w:rsidP="006D0469">
            <w:pPr>
              <w:rPr>
                <w:b/>
                <w:bCs/>
                <w:sz w:val="40"/>
                <w:szCs w:val="40"/>
              </w:rPr>
            </w:pPr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15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חיפוש,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מיון,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מיזוג</w:t>
            </w:r>
          </w:p>
        </w:tc>
      </w:tr>
    </w:tbl>
    <w:p w14:paraId="41787EA5" w14:textId="77777777" w:rsidR="005248FB" w:rsidRDefault="005248FB" w:rsidP="005248FB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linear-search.html</w:t>
      </w:r>
    </w:p>
    <w:p w14:paraId="41787EA6" w14:textId="77777777"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EA7" w14:textId="77777777"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Filename: linear-search.html</w:t>
      </w:r>
    </w:p>
    <w:p w14:paraId="41787EA8" w14:textId="77777777"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EA9" w14:textId="77777777"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December 17, 2018</w:t>
      </w:r>
    </w:p>
    <w:p w14:paraId="41787EAA" w14:textId="77777777"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26, 2019</w:t>
      </w:r>
    </w:p>
    <w:p w14:paraId="41787EAB" w14:textId="77777777"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Linear Search through Array</w:t>
      </w:r>
    </w:p>
    <w:p w14:paraId="41787EAC" w14:textId="77777777"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EAD" w14:textId="77777777"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03159B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EAE" w14:textId="77777777"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AF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B0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B1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Linear Search</w:t>
      </w:r>
    </w:p>
    <w:p w14:paraId="41787EB2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B3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EB4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B5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B6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B7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B8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Linear Search</w:t>
      </w:r>
    </w:p>
    <w:p w14:paraId="41787EB9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BA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BB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BC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[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15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20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25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30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35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40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45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50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</w:p>
    <w:p w14:paraId="41787EBD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9885A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9885A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55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60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65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70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75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80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85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90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95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7EBE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text, </w:t>
      </w:r>
      <w:proofErr w:type="spellStart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 compares;</w:t>
      </w:r>
    </w:p>
    <w:p w14:paraId="41787EBF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C0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// Build and display the table</w:t>
      </w:r>
    </w:p>
    <w:p w14:paraId="41787EC1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= </w:t>
      </w:r>
      <w:r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'&lt;table border="1" </w:t>
      </w:r>
      <w:proofErr w:type="spellStart"/>
      <w:r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bordercolor</w:t>
      </w:r>
      <w:proofErr w:type="spellEnd"/>
      <w:r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="black" 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cellpadding</w:t>
      </w:r>
      <w:r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=5&gt;'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EC2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'&lt;tr&gt;&lt;td&gt;Index&lt;/td&gt;'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EC3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&lt;</w:t>
      </w:r>
      <w:proofErr w:type="spellStart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aNumbers.length</w:t>
      </w:r>
      <w:proofErr w:type="spellEnd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EC4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EC5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EC6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'&lt;tr&gt;&lt;td&gt;Numbers&lt;/td&gt;'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EC7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&lt;</w:t>
      </w:r>
      <w:proofErr w:type="spellStart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aNumbers.length</w:t>
      </w:r>
      <w:proofErr w:type="spellEnd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EC8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+ </w:t>
      </w:r>
      <w:r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EC9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'&lt;/tr&gt;&lt;/table&gt;&lt;</w:t>
      </w:r>
      <w:proofErr w:type="spellStart"/>
      <w:r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/&gt;&lt;</w:t>
      </w:r>
      <w:proofErr w:type="spellStart"/>
      <w:r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/&gt;'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ECA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CB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(text);</w:t>
      </w:r>
    </w:p>
    <w:p w14:paraId="41787ECC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CD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CE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Number to Find: </w:t>
      </w:r>
    </w:p>
    <w:p w14:paraId="41787ECF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ninput</w:t>
      </w:r>
      <w:proofErr w:type="spellEnd"/>
      <w:r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""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D0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D1" w14:textId="77777777" w:rsidR="0003159B" w:rsidRPr="0003159B" w:rsidRDefault="00B936EC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3159B"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3159B"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D2" w14:textId="77777777" w:rsidR="0003159B" w:rsidRPr="0003159B" w:rsidRDefault="00B936EC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Search</w:t>
      </w:r>
    </w:p>
    <w:p w14:paraId="41787ED3" w14:textId="77777777" w:rsidR="0003159B" w:rsidRPr="0003159B" w:rsidRDefault="00B936EC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D4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D5" w14:textId="77777777" w:rsidR="0003159B" w:rsidRPr="0003159B" w:rsidRDefault="00B936EC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3159B"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D6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D7" w14:textId="77777777" w:rsidR="0003159B" w:rsidRPr="0003159B" w:rsidRDefault="00B936EC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D8" w14:textId="77777777" w:rsidR="0003159B" w:rsidRPr="0003159B" w:rsidRDefault="00B936EC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ED9" w14:textId="77777777" w:rsidR="00B936EC" w:rsidRDefault="00B936EC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linearSearch</w:t>
      </w:r>
      <w:proofErr w:type="spell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findMe</w:t>
      </w:r>
      <w:proofErr w:type="spell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</w:t>
      </w:r>
    </w:p>
    <w:p w14:paraId="41787EDA" w14:textId="77777777" w:rsidR="0003159B" w:rsidRPr="0003159B" w:rsidRDefault="00B936EC" w:rsidP="00B936E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EDB" w14:textId="77777777" w:rsidR="0003159B" w:rsidRPr="0003159B" w:rsidRDefault="00B936EC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index = 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</w:p>
    <w:p w14:paraId="41787EDC" w14:textId="77777777"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DD" w14:textId="77777777" w:rsidR="0003159B" w:rsidRPr="0003159B" w:rsidRDefault="00B936EC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compares = 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EDE" w14:textId="77777777" w:rsidR="0003159B" w:rsidRPr="0003159B" w:rsidRDefault="00B936EC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index = 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EDF" w14:textId="77777777" w:rsidR="0003159B" w:rsidRPr="0003159B" w:rsidRDefault="00B936EC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((index &lt; </w:t>
      </w:r>
      <w:proofErr w:type="spellStart"/>
      <w:proofErr w:type="gramStart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arr.length</w:t>
      </w:r>
      <w:proofErr w:type="spellEnd"/>
      <w:proofErr w:type="gram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) &amp;&amp; (</w:t>
      </w:r>
      <w:proofErr w:type="spellStart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[index] &lt; </w:t>
      </w:r>
      <w:proofErr w:type="spellStart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findMe</w:t>
      </w:r>
      <w:proofErr w:type="spell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)) { </w:t>
      </w:r>
    </w:p>
    <w:p w14:paraId="41787EE0" w14:textId="77777777" w:rsidR="0003159B" w:rsidRPr="0003159B" w:rsidRDefault="00B936EC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index++;</w:t>
      </w:r>
    </w:p>
    <w:p w14:paraId="41787EE1" w14:textId="77777777" w:rsidR="0003159B" w:rsidRPr="0003159B" w:rsidRDefault="00B936EC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compares++;</w:t>
      </w:r>
    </w:p>
    <w:p w14:paraId="41787EE2" w14:textId="77777777" w:rsidR="0003159B" w:rsidRPr="0003159B" w:rsidRDefault="00B936EC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EE3" w14:textId="77777777" w:rsidR="0003159B" w:rsidRPr="0003159B" w:rsidRDefault="00B936EC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[index] == </w:t>
      </w:r>
      <w:proofErr w:type="spellStart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findMe</w:t>
      </w:r>
      <w:proofErr w:type="spell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EE4" w14:textId="77777777" w:rsidR="0003159B" w:rsidRPr="0003159B" w:rsidRDefault="00B936EC" w:rsidP="00B936E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index;</w:t>
      </w:r>
    </w:p>
    <w:p w14:paraId="41787EE5" w14:textId="77777777" w:rsidR="0003159B" w:rsidRPr="0003159B" w:rsidRDefault="0003159B" w:rsidP="00B936E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E6" w14:textId="77777777" w:rsidR="0003159B" w:rsidRPr="0003159B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-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03159B"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// Not found</w:t>
      </w:r>
    </w:p>
    <w:p w14:paraId="41787EE7" w14:textId="77777777" w:rsidR="0003159B" w:rsidRPr="0003159B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3159B"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="0003159B"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linearSearch</w:t>
      </w:r>
      <w:proofErr w:type="spellEnd"/>
    </w:p>
    <w:p w14:paraId="41787EE8" w14:textId="77777777" w:rsidR="0003159B" w:rsidRPr="0003159B" w:rsidRDefault="0003159B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E9" w14:textId="77777777" w:rsidR="0003159B" w:rsidRPr="0003159B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EEA" w14:textId="77777777" w:rsidR="0003159B" w:rsidRPr="0003159B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function </w:t>
      </w:r>
      <w:proofErr w:type="spellStart"/>
      <w:proofErr w:type="gramStart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EEB" w14:textId="77777777" w:rsidR="0003159B" w:rsidRPr="0003159B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EEC" w14:textId="77777777" w:rsidR="0003159B" w:rsidRPr="0003159B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</w:t>
      </w:r>
    </w:p>
    <w:p w14:paraId="41787EED" w14:textId="77777777" w:rsidR="0003159B" w:rsidRPr="0003159B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proofErr w:type="spellStart"/>
      <w:r w:rsidR="0003159B" w:rsidRPr="0003159B">
        <w:rPr>
          <w:rFonts w:ascii="Consolas" w:hAnsi="Consolas" w:cs="Times New Roman"/>
          <w:color w:val="000000"/>
          <w:lang w:eastAsia="en-US"/>
        </w:rPr>
        <w:t>findMe</w:t>
      </w:r>
      <w:proofErr w:type="spellEnd"/>
      <w:r w:rsidR="0003159B" w:rsidRPr="0003159B">
        <w:rPr>
          <w:rFonts w:ascii="Consolas" w:hAnsi="Consolas" w:cs="Times New Roman"/>
          <w:color w:val="000000"/>
          <w:lang w:eastAsia="en-US"/>
        </w:rPr>
        <w:t xml:space="preserve"> = </w:t>
      </w:r>
      <w:proofErr w:type="spellStart"/>
      <w:r w:rsidR="0003159B" w:rsidRPr="0003159B">
        <w:rPr>
          <w:rFonts w:ascii="Consolas" w:hAnsi="Consolas" w:cs="Times New Roman"/>
          <w:color w:val="000000"/>
          <w:lang w:eastAsia="en-US"/>
        </w:rPr>
        <w:t>parseInt</w:t>
      </w:r>
      <w:proofErr w:type="spellEnd"/>
      <w:r w:rsidR="0003159B" w:rsidRPr="0003159B">
        <w:rPr>
          <w:rFonts w:ascii="Consolas" w:hAnsi="Consolas" w:cs="Times New Roman"/>
          <w:color w:val="000000"/>
          <w:lang w:eastAsia="en-US"/>
        </w:rPr>
        <w:t>(</w:t>
      </w:r>
      <w:proofErr w:type="spellStart"/>
      <w:proofErr w:type="gramStart"/>
      <w:r w:rsidR="0003159B" w:rsidRPr="0003159B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="0003159B" w:rsidRPr="0003159B">
        <w:rPr>
          <w:rFonts w:ascii="Consolas" w:hAnsi="Consolas" w:cs="Times New Roman"/>
          <w:color w:val="000000"/>
          <w:lang w:eastAsia="en-US"/>
        </w:rPr>
        <w:t>(</w:t>
      </w:r>
      <w:r w:rsidR="0003159B" w:rsidRPr="0003159B">
        <w:rPr>
          <w:rFonts w:ascii="Consolas" w:hAnsi="Consolas" w:cs="Times New Roman"/>
          <w:color w:val="A31515"/>
          <w:lang w:eastAsia="en-US"/>
        </w:rPr>
        <w:t>"</w:t>
      </w:r>
      <w:proofErr w:type="spellStart"/>
      <w:r w:rsidR="0003159B" w:rsidRPr="0003159B">
        <w:rPr>
          <w:rFonts w:ascii="Consolas" w:hAnsi="Consolas" w:cs="Times New Roman"/>
          <w:color w:val="A31515"/>
          <w:lang w:eastAsia="en-US"/>
        </w:rPr>
        <w:t>ninput</w:t>
      </w:r>
      <w:proofErr w:type="spellEnd"/>
      <w:r w:rsidR="0003159B" w:rsidRPr="0003159B">
        <w:rPr>
          <w:rFonts w:ascii="Consolas" w:hAnsi="Consolas" w:cs="Times New Roman"/>
          <w:color w:val="A31515"/>
          <w:lang w:eastAsia="en-US"/>
        </w:rPr>
        <w:t>"</w:t>
      </w:r>
      <w:r w:rsidR="0003159B" w:rsidRPr="0003159B">
        <w:rPr>
          <w:rFonts w:ascii="Consolas" w:hAnsi="Consolas" w:cs="Times New Roman"/>
          <w:color w:val="000000"/>
          <w:lang w:eastAsia="en-US"/>
        </w:rPr>
        <w:t>).value);</w:t>
      </w:r>
    </w:p>
    <w:p w14:paraId="41787EEE" w14:textId="77777777" w:rsidR="0003159B" w:rsidRPr="0003159B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position = </w:t>
      </w:r>
      <w:proofErr w:type="spellStart"/>
      <w:proofErr w:type="gramStart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linearSearch</w:t>
      </w:r>
      <w:proofErr w:type="spell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findMe</w:t>
      </w:r>
      <w:proofErr w:type="spell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EEF" w14:textId="77777777" w:rsidR="0003159B" w:rsidRPr="0003159B" w:rsidRDefault="0003159B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F0" w14:textId="77777777" w:rsidR="0003159B" w:rsidRPr="0003159B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gramStart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position !</w:t>
      </w:r>
      <w:proofErr w:type="gram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= -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EF1" w14:textId="77777777" w:rsidR="0003159B" w:rsidRPr="0003159B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EF2" w14:textId="77777777" w:rsidR="005676FC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"Found at index "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position + </w:t>
      </w:r>
    </w:p>
    <w:p w14:paraId="41787EF3" w14:textId="77777777" w:rsidR="0003159B" w:rsidRPr="0003159B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". Compares = "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compares;</w:t>
      </w:r>
    </w:p>
    <w:p w14:paraId="41787EF4" w14:textId="77777777" w:rsidR="0003159B" w:rsidRPr="0003159B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14:paraId="41787EF5" w14:textId="77777777" w:rsidR="0003159B" w:rsidRPr="0003159B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EF6" w14:textId="77777777" w:rsidR="0003159B" w:rsidRPr="0003159B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"Not found. Compares = "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compares;</w:t>
      </w:r>
    </w:p>
    <w:p w14:paraId="41787EF7" w14:textId="77777777" w:rsidR="0003159B" w:rsidRPr="0003159B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3159B"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proofErr w:type="gramStart"/>
      <w:r w:rsidR="0003159B"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="0003159B"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03159B"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EF8" w14:textId="77777777" w:rsidR="0003159B" w:rsidRPr="0003159B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F9" w14:textId="77777777" w:rsidR="0003159B" w:rsidRPr="0003159B" w:rsidRDefault="0003159B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EFA" w14:textId="77777777" w:rsidR="0003159B" w:rsidRPr="0003159B" w:rsidRDefault="005676FC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FB" w14:textId="77777777"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EFC" w14:textId="77777777" w:rsidR="00540CF6" w:rsidRDefault="0049292A" w:rsidP="006943D4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lastRenderedPageBreak/>
        <w:drawing>
          <wp:inline distT="0" distB="0" distL="0" distR="0" wp14:anchorId="41788558" wp14:editId="41788559">
            <wp:extent cx="5985965" cy="2408882"/>
            <wp:effectExtent l="19050" t="19050" r="15240" b="1079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220" cy="24717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7EFD" w14:textId="77777777" w:rsidR="0049292A" w:rsidRDefault="0049292A" w:rsidP="0049292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7EFE" w14:textId="77777777" w:rsidR="0049292A" w:rsidRDefault="0049292A" w:rsidP="0049292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5A" wp14:editId="4178855B">
            <wp:extent cx="6004560" cy="2295607"/>
            <wp:effectExtent l="19050" t="19050" r="15240" b="285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982" cy="22992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7EFF" w14:textId="77777777" w:rsidR="000B5850" w:rsidRDefault="000B5850" w:rsidP="000B5850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7F00" w14:textId="77777777" w:rsidR="00DD0EDD" w:rsidRDefault="00DD0EDD" w:rsidP="00DD0EDD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binary-search.html</w:t>
      </w:r>
    </w:p>
    <w:p w14:paraId="41787F01" w14:textId="77777777"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F02" w14:textId="77777777"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Filename: binary-search.html</w:t>
      </w:r>
    </w:p>
    <w:p w14:paraId="41787F03" w14:textId="77777777"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F04" w14:textId="77777777"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28, 2018</w:t>
      </w:r>
    </w:p>
    <w:p w14:paraId="41787F05" w14:textId="77777777"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26, 2019</w:t>
      </w:r>
    </w:p>
    <w:p w14:paraId="41787F06" w14:textId="77777777"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Binary Search through Array.</w:t>
      </w:r>
    </w:p>
    <w:p w14:paraId="41787F07" w14:textId="77777777"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F08" w14:textId="77777777"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16368C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F09" w14:textId="77777777"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0A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0B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0C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Binary Search</w:t>
      </w:r>
    </w:p>
    <w:p w14:paraId="41787F0D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0E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F0F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10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11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12" w14:textId="77777777" w:rsidR="0016368C" w:rsidRPr="0016368C" w:rsidRDefault="0016368C" w:rsidP="00CF23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Binary Search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13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14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15" w14:textId="77777777" w:rsid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proofErr w:type="spellStart"/>
      <w:r w:rsidRPr="0016368C">
        <w:rPr>
          <w:rFonts w:ascii="Consolas" w:hAnsi="Consolas" w:cs="Times New Roman"/>
          <w:color w:val="000000"/>
          <w:lang w:eastAsia="en-US"/>
        </w:rPr>
        <w:t>aNumbers</w:t>
      </w:r>
      <w:proofErr w:type="spellEnd"/>
      <w:r w:rsidRPr="0016368C">
        <w:rPr>
          <w:rFonts w:ascii="Consolas" w:hAnsi="Consolas" w:cs="Times New Roman"/>
          <w:color w:val="000000"/>
          <w:lang w:eastAsia="en-US"/>
        </w:rPr>
        <w:t xml:space="preserve"> =</w:t>
      </w:r>
    </w:p>
    <w:p w14:paraId="41787F16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lang w:eastAsia="en-US"/>
        </w:rPr>
        <w:tab/>
      </w:r>
      <w:r>
        <w:rPr>
          <w:rFonts w:ascii="Consolas" w:hAnsi="Consolas" w:cs="Times New Roman"/>
          <w:color w:val="000000"/>
          <w:lang w:eastAsia="en-US"/>
        </w:rPr>
        <w:tab/>
      </w:r>
      <w:r>
        <w:rPr>
          <w:rFonts w:ascii="Consolas" w:hAnsi="Consolas" w:cs="Times New Roman"/>
          <w:color w:val="000000"/>
          <w:lang w:eastAsia="en-US"/>
        </w:rPr>
        <w:tab/>
      </w:r>
      <w:r>
        <w:rPr>
          <w:rFonts w:ascii="Consolas" w:hAnsi="Consolas" w:cs="Times New Roman"/>
          <w:color w:val="000000"/>
          <w:lang w:eastAsia="en-US"/>
        </w:rPr>
        <w:tab/>
      </w:r>
      <w:r w:rsidRPr="0016368C">
        <w:rPr>
          <w:rFonts w:ascii="Consolas" w:hAnsi="Consolas" w:cs="Times New Roman"/>
          <w:color w:val="000000"/>
          <w:lang w:eastAsia="en-US"/>
        </w:rPr>
        <w:t xml:space="preserve"> [</w:t>
      </w:r>
      <w:r w:rsidRPr="0016368C">
        <w:rPr>
          <w:rFonts w:ascii="Consolas" w:hAnsi="Consolas" w:cs="Times New Roman"/>
          <w:color w:val="09885A"/>
          <w:lang w:eastAsia="en-US"/>
        </w:rPr>
        <w:t>5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10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15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20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25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30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35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40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45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50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55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60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65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70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75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80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85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90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95</w:t>
      </w:r>
      <w:r w:rsidRPr="0016368C">
        <w:rPr>
          <w:rFonts w:ascii="Consolas" w:hAnsi="Consolas" w:cs="Times New Roman"/>
          <w:color w:val="000000"/>
          <w:lang w:eastAsia="en-US"/>
        </w:rPr>
        <w:t>,</w:t>
      </w:r>
      <w:r w:rsidRPr="0016368C">
        <w:rPr>
          <w:rFonts w:ascii="Consolas" w:hAnsi="Consolas" w:cs="Times New Roman"/>
          <w:color w:val="09885A"/>
          <w:lang w:eastAsia="en-US"/>
        </w:rPr>
        <w:t>100</w:t>
      </w:r>
      <w:r w:rsidRPr="0016368C">
        <w:rPr>
          <w:rFonts w:ascii="Consolas" w:hAnsi="Consolas" w:cs="Times New Roman"/>
          <w:color w:val="000000"/>
          <w:lang w:eastAsia="en-US"/>
        </w:rPr>
        <w:t>];</w:t>
      </w:r>
    </w:p>
    <w:p w14:paraId="41787F17" w14:textId="77777777" w:rsid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text, 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, compares;</w:t>
      </w:r>
    </w:p>
    <w:p w14:paraId="41787F18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19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// Build and display the table</w:t>
      </w:r>
    </w:p>
    <w:p w14:paraId="41787F1A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= </w:t>
      </w:r>
      <w:r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'&lt;table border="1" </w:t>
      </w:r>
      <w:proofErr w:type="spellStart"/>
      <w:r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bordercolor</w:t>
      </w:r>
      <w:proofErr w:type="spellEnd"/>
      <w:r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="black" cellpadding=5&gt;'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1B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'&lt;tr&gt;&lt;td&gt;Index&lt;/td&gt;'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1C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&lt;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aNumbers.length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F1D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1E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1F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'&lt;tr&gt;&lt;td&gt;Numbers&lt;/td&gt;'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20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&lt;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aNumbers.length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F21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+ </w:t>
      </w:r>
      <w:r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22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'&lt;/tr&gt;&lt;/table&gt;&lt;</w:t>
      </w:r>
      <w:proofErr w:type="spellStart"/>
      <w:r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/&gt;&lt;</w:t>
      </w:r>
      <w:proofErr w:type="spellStart"/>
      <w:r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/&gt;'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23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(text);</w:t>
      </w:r>
    </w:p>
    <w:p w14:paraId="41787F24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25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26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Number to Find: </w:t>
      </w:r>
    </w:p>
    <w:p w14:paraId="41787F27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ninput</w:t>
      </w:r>
      <w:proofErr w:type="spellEnd"/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""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28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29" w14:textId="77777777" w:rsidR="0016368C" w:rsidRPr="0016368C" w:rsidRDefault="0016368C" w:rsidP="00CF23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doThings</w:t>
      </w:r>
      <w:proofErr w:type="spellEnd"/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F23B8">
        <w:rPr>
          <w:rFonts w:ascii="Consolas" w:hAnsi="Consolas" w:cs="Times New Roman"/>
          <w:color w:val="000000"/>
          <w:sz w:val="24"/>
          <w:szCs w:val="24"/>
          <w:lang w:eastAsia="en-US"/>
        </w:rPr>
        <w:t>S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earch</w:t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2A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2B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2C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2D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2E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F2F" w14:textId="77777777" w:rsid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binarySearch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findMe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</w:t>
      </w:r>
    </w:p>
    <w:p w14:paraId="41787F30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F31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lowIndex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highIndex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gram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arr.length</w:t>
      </w:r>
      <w:proofErr w:type="gram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-</w:t>
      </w:r>
      <w:r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32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middle;</w:t>
      </w:r>
    </w:p>
    <w:p w14:paraId="41787F33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34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compares = </w:t>
      </w:r>
      <w:r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</w:p>
    <w:p w14:paraId="41787F35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lowIndex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&lt;= 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highIndex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14:paraId="41787F36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middle = 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((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lowIndex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highIndex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/ </w:t>
      </w:r>
      <w:r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F37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compares++;</w:t>
      </w:r>
    </w:p>
    <w:p w14:paraId="41787F38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[middle] == 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findMe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F39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middle;</w:t>
      </w:r>
    </w:p>
    <w:p w14:paraId="41787F3A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// Number was not found. Move boundaries.   </w:t>
      </w:r>
    </w:p>
    <w:p w14:paraId="41787F3B" w14:textId="77777777" w:rsidR="009B050E" w:rsidRDefault="0016368C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compares++;</w:t>
      </w:r>
    </w:p>
    <w:p w14:paraId="41787F3C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[middle] &lt; </w:t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findMe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F3D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lowIndex</w:t>
      </w:r>
      <w:proofErr w:type="spellEnd"/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middle + </w:t>
      </w:r>
      <w:r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3E" w14:textId="77777777"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14:paraId="41787F3F" w14:textId="77777777" w:rsidR="0016368C" w:rsidRPr="0016368C" w:rsidRDefault="009B050E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highIndex</w:t>
      </w:r>
      <w:proofErr w:type="spellEnd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middle - </w:t>
      </w:r>
      <w:r w:rsidR="0016368C"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40" w14:textId="77777777" w:rsidR="0016368C" w:rsidRPr="0016368C" w:rsidRDefault="009B050E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>while</w:t>
      </w:r>
    </w:p>
    <w:p w14:paraId="41787F41" w14:textId="77777777" w:rsidR="0016368C" w:rsidRPr="0016368C" w:rsidRDefault="009B050E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-</w:t>
      </w:r>
      <w:r w:rsidR="0016368C"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16368C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// Not found</w:t>
      </w:r>
    </w:p>
    <w:p w14:paraId="41787F42" w14:textId="77777777" w:rsidR="0016368C" w:rsidRPr="0016368C" w:rsidRDefault="009B050E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16368C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="0016368C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binarySearch</w:t>
      </w:r>
      <w:proofErr w:type="spellEnd"/>
    </w:p>
    <w:p w14:paraId="41787F43" w14:textId="77777777" w:rsidR="0016368C" w:rsidRPr="0016368C" w:rsidRDefault="007B186E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6368C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F44" w14:textId="77777777" w:rsidR="0016368C" w:rsidRPr="0016368C" w:rsidRDefault="007B186E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doThings</w:t>
      </w:r>
      <w:proofErr w:type="spellEnd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F45" w14:textId="77777777" w:rsidR="0016368C" w:rsidRPr="0016368C" w:rsidRDefault="007B186E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F46" w14:textId="77777777" w:rsidR="0016368C" w:rsidRPr="0016368C" w:rsidRDefault="007B186E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6368C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7F47" w14:textId="77777777" w:rsidR="0016368C" w:rsidRPr="0016368C" w:rsidRDefault="007B186E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findMe</w:t>
      </w:r>
      <w:proofErr w:type="spellEnd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16368C" w:rsidRPr="0016368C">
        <w:rPr>
          <w:rFonts w:ascii="Consolas" w:hAnsi="Consolas" w:cs="Times New Roman"/>
          <w:color w:val="000000"/>
          <w:lang w:eastAsia="en-US"/>
        </w:rPr>
        <w:t>parseInt</w:t>
      </w:r>
      <w:proofErr w:type="spellEnd"/>
      <w:r w:rsidR="0016368C" w:rsidRPr="0016368C">
        <w:rPr>
          <w:rFonts w:ascii="Consolas" w:hAnsi="Consolas" w:cs="Times New Roman"/>
          <w:color w:val="000000"/>
          <w:lang w:eastAsia="en-US"/>
        </w:rPr>
        <w:t>(</w:t>
      </w:r>
      <w:proofErr w:type="spellStart"/>
      <w:proofErr w:type="gramStart"/>
      <w:r w:rsidR="0016368C" w:rsidRPr="0016368C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="0016368C" w:rsidRPr="0016368C">
        <w:rPr>
          <w:rFonts w:ascii="Consolas" w:hAnsi="Consolas" w:cs="Times New Roman"/>
          <w:color w:val="000000"/>
          <w:lang w:eastAsia="en-US"/>
        </w:rPr>
        <w:t>(</w:t>
      </w:r>
      <w:r w:rsidR="0016368C" w:rsidRPr="0016368C">
        <w:rPr>
          <w:rFonts w:ascii="Consolas" w:hAnsi="Consolas" w:cs="Times New Roman"/>
          <w:color w:val="A31515"/>
          <w:lang w:eastAsia="en-US"/>
        </w:rPr>
        <w:t>"</w:t>
      </w:r>
      <w:proofErr w:type="spellStart"/>
      <w:r w:rsidR="0016368C" w:rsidRPr="0016368C">
        <w:rPr>
          <w:rFonts w:ascii="Consolas" w:hAnsi="Consolas" w:cs="Times New Roman"/>
          <w:color w:val="A31515"/>
          <w:lang w:eastAsia="en-US"/>
        </w:rPr>
        <w:t>ninput</w:t>
      </w:r>
      <w:proofErr w:type="spellEnd"/>
      <w:r w:rsidR="0016368C" w:rsidRPr="0016368C">
        <w:rPr>
          <w:rFonts w:ascii="Consolas" w:hAnsi="Consolas" w:cs="Times New Roman"/>
          <w:color w:val="A31515"/>
          <w:lang w:eastAsia="en-US"/>
        </w:rPr>
        <w:t>"</w:t>
      </w:r>
      <w:r w:rsidR="0016368C" w:rsidRPr="0016368C">
        <w:rPr>
          <w:rFonts w:ascii="Consolas" w:hAnsi="Consolas" w:cs="Times New Roman"/>
          <w:color w:val="000000"/>
          <w:lang w:eastAsia="en-US"/>
        </w:rPr>
        <w:t>).value);</w:t>
      </w:r>
    </w:p>
    <w:p w14:paraId="41787F48" w14:textId="77777777" w:rsidR="0016368C" w:rsidRPr="0016368C" w:rsidRDefault="007B186E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position = </w:t>
      </w:r>
      <w:proofErr w:type="spellStart"/>
      <w:proofErr w:type="gramStart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binarySearch</w:t>
      </w:r>
      <w:proofErr w:type="spellEnd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End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findMe</w:t>
      </w:r>
      <w:proofErr w:type="spellEnd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F49" w14:textId="77777777" w:rsidR="0016368C" w:rsidRPr="0016368C" w:rsidRDefault="00CF23B8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gramStart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position !</w:t>
      </w:r>
      <w:proofErr w:type="gramEnd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= -</w:t>
      </w:r>
      <w:r w:rsidR="0016368C"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F4A" w14:textId="77777777" w:rsidR="0016368C" w:rsidRPr="0016368C" w:rsidRDefault="00CF23B8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F4B" w14:textId="77777777" w:rsidR="00CF23B8" w:rsidRDefault="00CF23B8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"Found at index "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position + </w:t>
      </w:r>
    </w:p>
    <w:p w14:paraId="41787F4C" w14:textId="77777777" w:rsidR="0016368C" w:rsidRPr="0016368C" w:rsidRDefault="00CF23B8" w:rsidP="00CF23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ab/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". Compares = "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compares;</w:t>
      </w:r>
    </w:p>
    <w:p w14:paraId="41787F4D" w14:textId="77777777" w:rsidR="0016368C" w:rsidRPr="0016368C" w:rsidRDefault="00CF23B8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14:paraId="41787F4E" w14:textId="77777777" w:rsidR="0016368C" w:rsidRPr="0016368C" w:rsidRDefault="00CF23B8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</w:p>
    <w:p w14:paraId="41787F4F" w14:textId="77777777" w:rsidR="0016368C" w:rsidRPr="0016368C" w:rsidRDefault="00CF23B8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"Not found. Compares = "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compares;</w:t>
      </w:r>
    </w:p>
    <w:p w14:paraId="41787F50" w14:textId="77777777" w:rsidR="0016368C" w:rsidRPr="0016368C" w:rsidRDefault="00CF23B8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16368C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proofErr w:type="gramStart"/>
      <w:r w:rsidR="0016368C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doThings</w:t>
      </w:r>
      <w:proofErr w:type="spellEnd"/>
      <w:r w:rsidR="0016368C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16368C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7F51" w14:textId="77777777" w:rsidR="0016368C" w:rsidRPr="0016368C" w:rsidRDefault="00CF23B8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52" w14:textId="77777777" w:rsidR="0016368C" w:rsidRPr="0016368C" w:rsidRDefault="00CF23B8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53" w14:textId="77777777" w:rsidR="0016368C" w:rsidRPr="0016368C" w:rsidRDefault="0016368C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54" w14:textId="77777777" w:rsidR="000B5850" w:rsidRDefault="000B5850" w:rsidP="007B186E">
      <w:pPr>
        <w:shd w:val="clear" w:color="auto" w:fill="FFFFFE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/>
          <w:color w:val="000000" w:themeColor="text1"/>
          <w:sz w:val="24"/>
          <w:szCs w:val="24"/>
        </w:rPr>
      </w:pPr>
    </w:p>
    <w:p w14:paraId="41787F55" w14:textId="77777777" w:rsidR="00DD0EDD" w:rsidRDefault="00E53C3F" w:rsidP="00DD0ED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5C" wp14:editId="4178855D">
            <wp:extent cx="5818886" cy="2266950"/>
            <wp:effectExtent l="19050" t="19050" r="10795" b="190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623" cy="22952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7F56" w14:textId="77777777" w:rsidR="00CF23B8" w:rsidRDefault="00CF23B8" w:rsidP="00CF23B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7F57" w14:textId="77777777" w:rsidR="00E53C3F" w:rsidRDefault="00E53C3F" w:rsidP="00E53C3F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5E" wp14:editId="4178855F">
            <wp:extent cx="5821369" cy="2246478"/>
            <wp:effectExtent l="19050" t="19050" r="27305" b="2095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70" cy="2277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7F58" w14:textId="77777777" w:rsidR="00CF23B8" w:rsidRDefault="00CF23B8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14:paraId="41787F59" w14:textId="77777777" w:rsidR="00730F1E" w:rsidRDefault="00730F1E" w:rsidP="00CF23B8">
      <w:pPr>
        <w:tabs>
          <w:tab w:val="right" w:pos="426"/>
        </w:tabs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bubble-sort.html</w:t>
      </w:r>
    </w:p>
    <w:p w14:paraId="41787F5A" w14:textId="77777777"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F5B" w14:textId="77777777"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Filename: bubble-sort.html</w:t>
      </w:r>
    </w:p>
    <w:p w14:paraId="41787F5C" w14:textId="77777777"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F5D" w14:textId="77777777"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29, 2018</w:t>
      </w:r>
    </w:p>
    <w:p w14:paraId="41787F5E" w14:textId="77777777"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26, 2019</w:t>
      </w:r>
    </w:p>
    <w:p w14:paraId="41787F5F" w14:textId="77777777"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Bubble Sort</w:t>
      </w:r>
    </w:p>
    <w:p w14:paraId="41787F60" w14:textId="77777777"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F61" w14:textId="77777777"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826BDE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826BDE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F62" w14:textId="77777777"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826BDE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63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64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65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Bubble Sort</w:t>
      </w:r>
    </w:p>
    <w:p w14:paraId="41787F66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67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826BDE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F68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69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6A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6B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6C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Bubble Sort</w:t>
      </w:r>
    </w:p>
    <w:p w14:paraId="41787F6D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6E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6F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70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F71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[];</w:t>
      </w:r>
    </w:p>
    <w:p w14:paraId="41787F72" w14:textId="77777777" w:rsid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text,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, compares;</w:t>
      </w:r>
    </w:p>
    <w:p w14:paraId="41787F73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74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F75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</w:t>
      </w:r>
      <w:r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76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77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// Build and display the table as we sort</w:t>
      </w:r>
    </w:p>
    <w:p w14:paraId="41787F78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= </w:t>
      </w:r>
      <w:r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'&lt;table border="1" </w:t>
      </w:r>
      <w:proofErr w:type="spellStart"/>
      <w:r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bordercolor</w:t>
      </w:r>
      <w:proofErr w:type="spellEnd"/>
      <w:r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="black" 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cellpadding</w:t>
      </w:r>
      <w:r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=5&gt;'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79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(text);</w:t>
      </w:r>
    </w:p>
    <w:p w14:paraId="41787F7A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buildTable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"Original Order"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</w:p>
    <w:p w14:paraId="41787F7B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bubbleSort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F7C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= </w:t>
      </w:r>
      <w:r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'&lt;/table&gt;&lt;</w:t>
      </w:r>
      <w:proofErr w:type="spellStart"/>
      <w:r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/&gt;'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7D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(text);</w:t>
      </w:r>
    </w:p>
    <w:p w14:paraId="41787F7E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7F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F80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buildTable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title,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</w:t>
      </w:r>
    </w:p>
    <w:p w14:paraId="41787F81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F82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text;</w:t>
      </w:r>
    </w:p>
    <w:p w14:paraId="41787F83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= </w:t>
      </w:r>
      <w:r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'&lt;tr&gt;&lt;td width="35%"&gt;'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title + </w:t>
      </w:r>
      <w:r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84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&lt;</w:t>
      </w:r>
      <w:proofErr w:type="spellStart"/>
      <w:proofErr w:type="gram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arr.length</w:t>
      </w:r>
      <w:proofErr w:type="spellEnd"/>
      <w:proofErr w:type="gram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F85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+ </w:t>
      </w:r>
      <w:r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86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87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text;</w:t>
      </w:r>
    </w:p>
    <w:p w14:paraId="41787F88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buildTable</w:t>
      </w:r>
      <w:proofErr w:type="spellEnd"/>
    </w:p>
    <w:p w14:paraId="41787F89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F8A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bubbleSort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</w:t>
      </w:r>
    </w:p>
    <w:p w14:paraId="41787F8B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F8C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isSorted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temp,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tripCount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8D" w14:textId="77777777"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8E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do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14:paraId="41787F8F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isSorted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true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90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&lt;</w:t>
      </w:r>
      <w:proofErr w:type="gram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arr.length</w:t>
      </w:r>
      <w:proofErr w:type="gram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-</w:t>
      </w:r>
      <w:r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F91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&gt;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[i+</w:t>
      </w:r>
      <w:r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]) {</w:t>
      </w:r>
    </w:p>
    <w:p w14:paraId="41787F92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// Numbers are out of order</w:t>
      </w:r>
    </w:p>
    <w:p w14:paraId="41787F93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isSorted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false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94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// Swap the numbers</w:t>
      </w:r>
    </w:p>
    <w:p w14:paraId="41787F95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temp =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7F96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[i+</w:t>
      </w:r>
      <w:r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7F97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[i+</w:t>
      </w:r>
      <w:r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] = temp;</w:t>
      </w:r>
    </w:p>
    <w:p w14:paraId="41787F98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F99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// These next three lines are for nice output   </w:t>
      </w:r>
    </w:p>
    <w:p w14:paraId="41787F9A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tripCount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++;</w:t>
      </w:r>
    </w:p>
    <w:p w14:paraId="41787F9B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gram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(!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isSorted</w:t>
      </w:r>
      <w:proofErr w:type="spellEnd"/>
      <w:proofErr w:type="gram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F9C" w14:textId="77777777" w:rsid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buildTable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"After Trip "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7F9D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tripCount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aNumbers</w:t>
      </w:r>
      <w:proofErr w:type="spell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</w:p>
    <w:p w14:paraId="41787F9E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gram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(!</w:t>
      </w:r>
      <w:proofErr w:type="spellStart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isSorted</w:t>
      </w:r>
      <w:proofErr w:type="spellEnd"/>
      <w:proofErr w:type="gramEnd"/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F9F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bubbleSort</w:t>
      </w:r>
      <w:proofErr w:type="spellEnd"/>
    </w:p>
    <w:p w14:paraId="41787FA0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A1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A2" w14:textId="77777777"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A3" w14:textId="77777777"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A4" w14:textId="77777777" w:rsidR="005A7F0F" w:rsidRPr="00826BDE" w:rsidRDefault="005A7F0F" w:rsidP="005A7F0F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7FA5" w14:textId="77777777" w:rsidR="005A7F0F" w:rsidRDefault="005A7F0F" w:rsidP="00A40E33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60" wp14:editId="41788561">
            <wp:extent cx="4455795" cy="3125470"/>
            <wp:effectExtent l="19050" t="19050" r="20955" b="1778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3125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7FA6" w14:textId="77777777" w:rsidR="005A7F0F" w:rsidRDefault="005A7F0F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14:paraId="41787FA7" w14:textId="77777777" w:rsidR="005A7F0F" w:rsidRDefault="005A7F0F" w:rsidP="005A7F0F">
      <w:pPr>
        <w:pBdr>
          <w:top w:val="single" w:sz="4" w:space="1" w:color="auto"/>
        </w:pBdr>
        <w:tabs>
          <w:tab w:val="right" w:pos="426"/>
        </w:tabs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merge.html</w:t>
      </w:r>
    </w:p>
    <w:p w14:paraId="41787FA8" w14:textId="77777777"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7FA9" w14:textId="77777777"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Filename: merge.html</w:t>
      </w:r>
    </w:p>
    <w:p w14:paraId="41787FAA" w14:textId="77777777"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7FAB" w14:textId="77777777"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December 17, 2018</w:t>
      </w:r>
    </w:p>
    <w:p w14:paraId="41787FAC" w14:textId="77777777"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26, 2019</w:t>
      </w:r>
    </w:p>
    <w:p w14:paraId="41787FAD" w14:textId="77777777"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Merge Two Sorted Arrays</w:t>
      </w:r>
    </w:p>
    <w:p w14:paraId="41787FAE" w14:textId="77777777"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7FAF" w14:textId="77777777"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6943D4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6943D4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7FB0" w14:textId="77777777"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6943D4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B1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B2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B3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Merge Two Sorted Arrays</w:t>
      </w:r>
    </w:p>
    <w:p w14:paraId="41787FB4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B5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943D4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7FB6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B7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B8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B9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BA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Merge Two Sorted Arrays</w:t>
      </w:r>
    </w:p>
    <w:p w14:paraId="41787FBB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BC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BD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7FBE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FBF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Global variables</w:t>
      </w:r>
    </w:p>
    <w:p w14:paraId="41787FC0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FC1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[],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[];</w:t>
      </w:r>
    </w:p>
    <w:p w14:paraId="41787FC2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aMerged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[]; </w:t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Destination for merged array</w:t>
      </w:r>
    </w:p>
    <w:p w14:paraId="41787FC3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aIndex1 = [], aIndex2 = [];</w:t>
      </w:r>
    </w:p>
    <w:p w14:paraId="41787FC4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text,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C5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C6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FC7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FC8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C9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bubbleSort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); </w:t>
      </w:r>
    </w:p>
    <w:p w14:paraId="41787FCA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buildTable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"First Array"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</w:p>
    <w:p w14:paraId="41787FCB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CC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FCD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CE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bubbleSort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);    </w:t>
      </w:r>
    </w:p>
    <w:p w14:paraId="41787FCF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buildTable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"Second Array"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</w:p>
    <w:p w14:paraId="41787FD0" w14:textId="77777777" w:rsidR="0003159B" w:rsidRDefault="0003159B" w:rsidP="0003159B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14:paraId="41787FD1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Merge the two arrays and display.</w:t>
      </w:r>
    </w:p>
    <w:p w14:paraId="41787FD2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merge(</w:t>
      </w:r>
      <w:proofErr w:type="spellStart"/>
      <w:proofErr w:type="gram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aFirst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aSecond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FD3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buildTable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"Merged Array"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aMerged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true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</w:p>
    <w:p w14:paraId="41787FD4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D5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FD6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bubbleSort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FD7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FD8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isSorted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, temp;</w:t>
      </w:r>
    </w:p>
    <w:p w14:paraId="41787FD9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DA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do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14:paraId="41787FDB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isSorted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true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DC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&lt;</w:t>
      </w:r>
      <w:proofErr w:type="gram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arr.length</w:t>
      </w:r>
      <w:proofErr w:type="gram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-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FDD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&gt;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[i+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]) {</w:t>
      </w:r>
    </w:p>
    <w:p w14:paraId="41787FDE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isSorted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false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DF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Swap the numbers</w:t>
      </w:r>
    </w:p>
    <w:p w14:paraId="41787FE0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temp =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7FE1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[i+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7FE2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[i+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] = temp;</w:t>
      </w:r>
    </w:p>
    <w:p w14:paraId="41787FE3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7FE4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gram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(!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isSorted</w:t>
      </w:r>
      <w:proofErr w:type="spellEnd"/>
      <w:proofErr w:type="gram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7FE5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bubbleSort</w:t>
      </w:r>
      <w:proofErr w:type="spellEnd"/>
    </w:p>
    <w:p w14:paraId="41787FE6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E7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7FE8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buildTable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title,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withIndices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false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7FE9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7FEA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text;</w:t>
      </w:r>
    </w:p>
    <w:p w14:paraId="41787FEB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EC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lang w:eastAsia="en-US"/>
        </w:rPr>
        <w:t xml:space="preserve">text = </w:t>
      </w:r>
      <w:r w:rsidRPr="006943D4">
        <w:rPr>
          <w:rFonts w:ascii="Consolas" w:hAnsi="Consolas" w:cs="Times New Roman"/>
          <w:color w:val="A31515"/>
          <w:lang w:eastAsia="en-US"/>
        </w:rPr>
        <w:t xml:space="preserve">'&lt;table border="1" </w:t>
      </w:r>
      <w:proofErr w:type="spellStart"/>
      <w:r w:rsidRPr="006943D4">
        <w:rPr>
          <w:rFonts w:ascii="Consolas" w:hAnsi="Consolas" w:cs="Times New Roman"/>
          <w:color w:val="A31515"/>
          <w:lang w:eastAsia="en-US"/>
        </w:rPr>
        <w:t>bordercolor</w:t>
      </w:r>
      <w:proofErr w:type="spellEnd"/>
      <w:r w:rsidRPr="006943D4">
        <w:rPr>
          <w:rFonts w:ascii="Consolas" w:hAnsi="Consolas" w:cs="Times New Roman"/>
          <w:color w:val="A31515"/>
          <w:lang w:eastAsia="en-US"/>
        </w:rPr>
        <w:t>="black" cellpadding=5&gt;'</w:t>
      </w:r>
      <w:r w:rsidRPr="006943D4">
        <w:rPr>
          <w:rFonts w:ascii="Consolas" w:hAnsi="Consolas" w:cs="Times New Roman"/>
          <w:color w:val="000000"/>
          <w:lang w:eastAsia="en-US"/>
        </w:rPr>
        <w:t>;</w:t>
      </w:r>
    </w:p>
    <w:p w14:paraId="41787FED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EE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'&lt;tr align="center"&gt;&lt;td&gt;Index&lt;/td&gt;'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EF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&lt;</w:t>
      </w:r>
      <w:proofErr w:type="spellStart"/>
      <w:proofErr w:type="gram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arr.length</w:t>
      </w:r>
      <w:proofErr w:type="spellEnd"/>
      <w:proofErr w:type="gram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FF0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F1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F2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7FF3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For the last table we also show the index arrays</w:t>
      </w:r>
    </w:p>
    <w:p w14:paraId="41787FF4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withIndices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14:paraId="41787FF5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First Index</w:t>
      </w:r>
    </w:p>
    <w:p w14:paraId="41787FF6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'&lt;tr align="center"&gt;&lt;td&gt;Index1&lt;/td&gt;'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F7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&lt;aIndex1.length;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FF8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aIndex1[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+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F9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FA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Second Index</w:t>
      </w:r>
    </w:p>
    <w:p w14:paraId="41787FFB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'&lt;tr align="center"&gt;&lt;td&gt;Index2&lt;/td&gt;'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FC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&lt;aIndex2.length;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7FFD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aIndex2[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+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FE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7FFF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000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'&lt;tr&gt;&lt;td&gt;'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title +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01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&lt;</w:t>
      </w:r>
      <w:proofErr w:type="spellStart"/>
      <w:proofErr w:type="gram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arr.length</w:t>
      </w:r>
      <w:proofErr w:type="spellEnd"/>
      <w:proofErr w:type="gram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8002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arr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+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03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04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05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'&lt;/table&gt;&lt;</w:t>
      </w:r>
      <w:proofErr w:type="spellStart"/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/&gt;'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06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text;</w:t>
      </w:r>
    </w:p>
    <w:p w14:paraId="41788007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buildTable</w:t>
      </w:r>
      <w:proofErr w:type="spellEnd"/>
    </w:p>
    <w:p w14:paraId="41788008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09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800A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gram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merge(</w:t>
      </w:r>
      <w:proofErr w:type="gram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arr1, arr2)</w:t>
      </w:r>
    </w:p>
    <w:p w14:paraId="4178800B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00C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index1=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, index2=</w:t>
      </w:r>
      <w:r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0D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0E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3"/>
          <w:szCs w:val="23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3"/>
          <w:szCs w:val="23"/>
          <w:lang w:eastAsia="en-US"/>
        </w:rPr>
        <w:t>while</w:t>
      </w:r>
      <w:r w:rsidRPr="006943D4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((index1 &lt; arr1.length) &amp;&amp; (index2 &lt; arr2.length)) {</w:t>
      </w:r>
    </w:p>
    <w:p w14:paraId="4178800F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(arr1[index1] &lt; arr2[index2]) {</w:t>
      </w:r>
    </w:p>
    <w:p w14:paraId="41788010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aMerged.push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(arr1[index1]); </w:t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Add item from arr1</w:t>
      </w:r>
    </w:p>
    <w:p w14:paraId="41788011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aIndex1.push(index1++);</w:t>
      </w:r>
    </w:p>
    <w:p w14:paraId="41788012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aIndex2.push(index2);</w:t>
      </w:r>
    </w:p>
    <w:p w14:paraId="41788013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014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14:paraId="41788015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aMerged.push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(arr2[index2]); </w:t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Add item from arr2</w:t>
      </w:r>
    </w:p>
    <w:p w14:paraId="41788016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aIndex1.push(index1);</w:t>
      </w:r>
    </w:p>
    <w:p w14:paraId="41788017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aIndex2.push(index2++);</w:t>
      </w:r>
    </w:p>
    <w:p w14:paraId="41788018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019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01A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3"/>
          <w:szCs w:val="23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8000"/>
          <w:sz w:val="23"/>
          <w:szCs w:val="23"/>
          <w:lang w:eastAsia="en-US"/>
        </w:rPr>
        <w:t>// If we made it here, at least one array has been copied.</w:t>
      </w:r>
    </w:p>
    <w:p w14:paraId="4178801B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If there is more to copy from arr1, then copy</w:t>
      </w:r>
    </w:p>
    <w:p w14:paraId="4178801C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(index1 &lt; arr1.length) {</w:t>
      </w:r>
    </w:p>
    <w:p w14:paraId="4178801D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aMerged.push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(arr1[index1]); </w:t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Add item from arr1</w:t>
      </w:r>
    </w:p>
    <w:p w14:paraId="4178801E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aIndex1.push(index1++);</w:t>
      </w:r>
    </w:p>
    <w:p w14:paraId="4178801F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aIndex2.push(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020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021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If there is more to copy from arr2, then copy</w:t>
      </w:r>
    </w:p>
    <w:p w14:paraId="41788022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(index2 &lt; arr2.length) {</w:t>
      </w:r>
    </w:p>
    <w:p w14:paraId="41788023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aMerged.push</w:t>
      </w:r>
      <w:proofErr w:type="spellEnd"/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(arr2[index2]); </w:t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Add item from arr2</w:t>
      </w:r>
    </w:p>
    <w:p w14:paraId="41788024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aIndex1.push(</w:t>
      </w:r>
      <w:r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025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aIndex2.push(index2++);</w:t>
      </w:r>
    </w:p>
    <w:p w14:paraId="41788026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027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merge</w:t>
      </w:r>
    </w:p>
    <w:p w14:paraId="41788028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29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2A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2B" w14:textId="77777777"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2C" w14:textId="77777777" w:rsidR="00765CC4" w:rsidRDefault="001E52AD" w:rsidP="00765CC4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lastRenderedPageBreak/>
        <w:drawing>
          <wp:inline distT="0" distB="0" distL="0" distR="0" wp14:anchorId="41788562" wp14:editId="41788563">
            <wp:extent cx="5902960" cy="3698240"/>
            <wp:effectExtent l="19050" t="19050" r="10795" b="2349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3698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02D" w14:textId="77777777" w:rsidR="001E52AD" w:rsidRDefault="001E52AD" w:rsidP="001E52A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  <w:sectPr w:rsidR="001E52AD" w:rsidSect="008131A3">
          <w:headerReference w:type="default" r:id="rId142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609"/>
      </w:tblGrid>
      <w:tr w:rsidR="002330DD" w:rsidRPr="00AE3FA2" w14:paraId="41788030" w14:textId="77777777" w:rsidTr="0036425E">
        <w:tc>
          <w:tcPr>
            <w:tcW w:w="5353" w:type="dxa"/>
            <w:tcBorders>
              <w:top w:val="nil"/>
            </w:tcBorders>
          </w:tcPr>
          <w:p w14:paraId="4178802E" w14:textId="77777777" w:rsidR="002330DD" w:rsidRPr="00AE3FA2" w:rsidRDefault="002330DD" w:rsidP="0036425E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16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Strings</w:t>
            </w:r>
          </w:p>
        </w:tc>
        <w:tc>
          <w:tcPr>
            <w:tcW w:w="4609" w:type="dxa"/>
            <w:tcBorders>
              <w:top w:val="nil"/>
            </w:tcBorders>
          </w:tcPr>
          <w:p w14:paraId="4178802F" w14:textId="77777777" w:rsidR="002330DD" w:rsidRPr="00AE3FA2" w:rsidRDefault="002330DD" w:rsidP="0036425E">
            <w:pPr>
              <w:rPr>
                <w:b/>
                <w:bCs/>
                <w:sz w:val="40"/>
                <w:szCs w:val="40"/>
              </w:rPr>
            </w:pPr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16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מחרוזות</w:t>
            </w:r>
          </w:p>
        </w:tc>
      </w:tr>
    </w:tbl>
    <w:p w14:paraId="41788031" w14:textId="77777777" w:rsidR="002330DD" w:rsidRDefault="002330DD" w:rsidP="002330DD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2E5136">
        <w:t>strings-functions1</w:t>
      </w:r>
      <w:r>
        <w:t>.html</w:t>
      </w:r>
    </w:p>
    <w:p w14:paraId="41788032" w14:textId="77777777"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8033" w14:textId="77777777"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Filename: strings-functions1.html</w:t>
      </w:r>
    </w:p>
    <w:p w14:paraId="41788034" w14:textId="77777777"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8035" w14:textId="77777777"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June 12, 2019</w:t>
      </w:r>
    </w:p>
    <w:p w14:paraId="41788036" w14:textId="77777777"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12, 2019</w:t>
      </w:r>
    </w:p>
    <w:p w14:paraId="41788037" w14:textId="77777777"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Strings - Basic Functions</w:t>
      </w:r>
    </w:p>
    <w:p w14:paraId="41788038" w14:textId="77777777"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8039" w14:textId="77777777"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891CBA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891CBA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803A" w14:textId="77777777"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891CBA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3B" w14:textId="77777777"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3C" w14:textId="77777777"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Strings - Basic Functions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3D" w14:textId="77777777"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891CBA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03E" w14:textId="77777777"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3F" w14:textId="77777777"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40" w14:textId="77777777"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41" w14:textId="77777777"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Strings - Basic Functions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42" w14:textId="77777777"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43" w14:textId="77777777"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Our String: 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891CB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xinput</w:t>
      </w:r>
      <w:proofErr w:type="spellEnd"/>
      <w:r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891CB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"I Like Dogs"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44" w14:textId="77777777"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45" w14:textId="77777777"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891CB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showSize</w:t>
      </w:r>
      <w:proofErr w:type="spellEnd"/>
      <w:r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Show String Size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046" w14:textId="77777777" w:rsidR="00891CBA" w:rsidRPr="00AA1A3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3"/>
          <w:szCs w:val="23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&lt;</w:t>
      </w:r>
      <w:r w:rsidRPr="00AA1A3A">
        <w:rPr>
          <w:rFonts w:ascii="Consolas" w:hAnsi="Consolas" w:cs="Times New Roman"/>
          <w:color w:val="800000"/>
          <w:sz w:val="23"/>
          <w:szCs w:val="23"/>
          <w:lang w:eastAsia="en-US"/>
        </w:rPr>
        <w:t>button</w:t>
      </w:r>
      <w:r w:rsidRPr="00AA1A3A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</w:t>
      </w:r>
      <w:r w:rsidRPr="00AA1A3A">
        <w:rPr>
          <w:rFonts w:ascii="Consolas" w:hAnsi="Consolas" w:cs="Times New Roman"/>
          <w:color w:val="FF0000"/>
          <w:sz w:val="23"/>
          <w:szCs w:val="23"/>
          <w:lang w:eastAsia="en-US"/>
        </w:rPr>
        <w:t>onclick</w:t>
      </w:r>
      <w:r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=</w:t>
      </w:r>
      <w:r w:rsidRPr="00AA1A3A">
        <w:rPr>
          <w:rFonts w:ascii="Consolas" w:hAnsi="Consolas" w:cs="Times New Roman"/>
          <w:color w:val="0000FF"/>
          <w:sz w:val="23"/>
          <w:szCs w:val="23"/>
          <w:lang w:eastAsia="en-US"/>
        </w:rPr>
        <w:t>"</w:t>
      </w:r>
      <w:proofErr w:type="spellStart"/>
      <w:proofErr w:type="gramStart"/>
      <w:r w:rsidRPr="00AA1A3A">
        <w:rPr>
          <w:rFonts w:ascii="Consolas" w:hAnsi="Consolas" w:cs="Times New Roman"/>
          <w:color w:val="0000FF"/>
          <w:sz w:val="23"/>
          <w:szCs w:val="23"/>
          <w:lang w:eastAsia="en-US"/>
        </w:rPr>
        <w:t>showLowerCase</w:t>
      </w:r>
      <w:proofErr w:type="spellEnd"/>
      <w:r w:rsidRPr="00AA1A3A">
        <w:rPr>
          <w:rFonts w:ascii="Consolas" w:hAnsi="Consolas" w:cs="Times New Roman"/>
          <w:color w:val="0000FF"/>
          <w:sz w:val="23"/>
          <w:szCs w:val="23"/>
          <w:lang w:eastAsia="en-US"/>
        </w:rPr>
        <w:t>(</w:t>
      </w:r>
      <w:proofErr w:type="gramEnd"/>
      <w:r w:rsidRPr="00AA1A3A">
        <w:rPr>
          <w:rFonts w:ascii="Consolas" w:hAnsi="Consolas" w:cs="Times New Roman"/>
          <w:color w:val="0000FF"/>
          <w:sz w:val="23"/>
          <w:szCs w:val="23"/>
          <w:lang w:eastAsia="en-US"/>
        </w:rPr>
        <w:t>)"</w:t>
      </w:r>
      <w:r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&gt;</w:t>
      </w:r>
      <w:r w:rsidRPr="00AA1A3A">
        <w:rPr>
          <w:rFonts w:ascii="Consolas" w:hAnsi="Consolas" w:cs="Times New Roman"/>
          <w:color w:val="000000"/>
          <w:sz w:val="23"/>
          <w:szCs w:val="23"/>
          <w:lang w:eastAsia="en-US"/>
        </w:rPr>
        <w:t>Show Lower Case</w:t>
      </w:r>
      <w:r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&lt;/</w:t>
      </w:r>
      <w:r w:rsidRPr="00AA1A3A">
        <w:rPr>
          <w:rFonts w:ascii="Consolas" w:hAnsi="Consolas" w:cs="Times New Roman"/>
          <w:color w:val="800000"/>
          <w:sz w:val="23"/>
          <w:szCs w:val="23"/>
          <w:lang w:eastAsia="en-US"/>
        </w:rPr>
        <w:t>button</w:t>
      </w:r>
      <w:r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&gt;&lt;</w:t>
      </w:r>
      <w:proofErr w:type="spellStart"/>
      <w:r w:rsidRPr="00AA1A3A">
        <w:rPr>
          <w:rFonts w:ascii="Consolas" w:hAnsi="Consolas" w:cs="Times New Roman"/>
          <w:color w:val="800000"/>
          <w:sz w:val="23"/>
          <w:szCs w:val="23"/>
          <w:lang w:eastAsia="en-US"/>
        </w:rPr>
        <w:t>br</w:t>
      </w:r>
      <w:proofErr w:type="spellEnd"/>
      <w:r w:rsidRPr="00AA1A3A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</w:t>
      </w:r>
      <w:r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/&gt;&lt;</w:t>
      </w:r>
      <w:proofErr w:type="spellStart"/>
      <w:r w:rsidRPr="00AA1A3A">
        <w:rPr>
          <w:rFonts w:ascii="Consolas" w:hAnsi="Consolas" w:cs="Times New Roman"/>
          <w:color w:val="800000"/>
          <w:sz w:val="23"/>
          <w:szCs w:val="23"/>
          <w:lang w:eastAsia="en-US"/>
        </w:rPr>
        <w:t>br</w:t>
      </w:r>
      <w:proofErr w:type="spellEnd"/>
      <w:r w:rsidRPr="00AA1A3A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</w:t>
      </w:r>
      <w:r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/&gt;</w:t>
      </w:r>
    </w:p>
    <w:p w14:paraId="41788047" w14:textId="77777777" w:rsidR="00891CBA" w:rsidRPr="00AA1A3A" w:rsidRDefault="00AA1A3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3"/>
          <w:szCs w:val="23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&lt;</w:t>
      </w:r>
      <w:r w:rsidR="00891CBA" w:rsidRPr="00AA1A3A">
        <w:rPr>
          <w:rFonts w:ascii="Consolas" w:hAnsi="Consolas" w:cs="Times New Roman"/>
          <w:color w:val="800000"/>
          <w:sz w:val="23"/>
          <w:szCs w:val="23"/>
          <w:lang w:eastAsia="en-US"/>
        </w:rPr>
        <w:t>button</w:t>
      </w:r>
      <w:r w:rsidR="00891CBA" w:rsidRPr="00AA1A3A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</w:t>
      </w:r>
      <w:r w:rsidR="00891CBA" w:rsidRPr="00AA1A3A">
        <w:rPr>
          <w:rFonts w:ascii="Consolas" w:hAnsi="Consolas" w:cs="Times New Roman"/>
          <w:color w:val="FF0000"/>
          <w:sz w:val="23"/>
          <w:szCs w:val="23"/>
          <w:lang w:eastAsia="en-US"/>
        </w:rPr>
        <w:t>onclick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=</w:t>
      </w:r>
      <w:r w:rsidR="00891CBA" w:rsidRPr="00AA1A3A">
        <w:rPr>
          <w:rFonts w:ascii="Consolas" w:hAnsi="Consolas" w:cs="Times New Roman"/>
          <w:color w:val="0000FF"/>
          <w:sz w:val="23"/>
          <w:szCs w:val="23"/>
          <w:lang w:eastAsia="en-US"/>
        </w:rPr>
        <w:t>"</w:t>
      </w:r>
      <w:proofErr w:type="spellStart"/>
      <w:proofErr w:type="gramStart"/>
      <w:r w:rsidR="00891CBA" w:rsidRPr="00AA1A3A">
        <w:rPr>
          <w:rFonts w:ascii="Consolas" w:hAnsi="Consolas" w:cs="Times New Roman"/>
          <w:color w:val="0000FF"/>
          <w:sz w:val="23"/>
          <w:szCs w:val="23"/>
          <w:lang w:eastAsia="en-US"/>
        </w:rPr>
        <w:t>showUpperCase</w:t>
      </w:r>
      <w:proofErr w:type="spellEnd"/>
      <w:r w:rsidR="00891CBA" w:rsidRPr="00AA1A3A">
        <w:rPr>
          <w:rFonts w:ascii="Consolas" w:hAnsi="Consolas" w:cs="Times New Roman"/>
          <w:color w:val="0000FF"/>
          <w:sz w:val="23"/>
          <w:szCs w:val="23"/>
          <w:lang w:eastAsia="en-US"/>
        </w:rPr>
        <w:t>(</w:t>
      </w:r>
      <w:proofErr w:type="gramEnd"/>
      <w:r w:rsidR="00891CBA" w:rsidRPr="00AA1A3A">
        <w:rPr>
          <w:rFonts w:ascii="Consolas" w:hAnsi="Consolas" w:cs="Times New Roman"/>
          <w:color w:val="0000FF"/>
          <w:sz w:val="23"/>
          <w:szCs w:val="23"/>
          <w:lang w:eastAsia="en-US"/>
        </w:rPr>
        <w:t>)"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&gt;</w:t>
      </w:r>
      <w:r w:rsidR="00891CBA" w:rsidRPr="00AA1A3A">
        <w:rPr>
          <w:rFonts w:ascii="Consolas" w:hAnsi="Consolas" w:cs="Times New Roman"/>
          <w:color w:val="000000"/>
          <w:sz w:val="23"/>
          <w:szCs w:val="23"/>
          <w:lang w:eastAsia="en-US"/>
        </w:rPr>
        <w:t>Show Upper Case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&lt;/</w:t>
      </w:r>
      <w:r w:rsidR="00891CBA" w:rsidRPr="00AA1A3A">
        <w:rPr>
          <w:rFonts w:ascii="Consolas" w:hAnsi="Consolas" w:cs="Times New Roman"/>
          <w:color w:val="800000"/>
          <w:sz w:val="23"/>
          <w:szCs w:val="23"/>
          <w:lang w:eastAsia="en-US"/>
        </w:rPr>
        <w:t>button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&gt;&lt;</w:t>
      </w:r>
      <w:proofErr w:type="spellStart"/>
      <w:r w:rsidR="00891CBA" w:rsidRPr="00AA1A3A">
        <w:rPr>
          <w:rFonts w:ascii="Consolas" w:hAnsi="Consolas" w:cs="Times New Roman"/>
          <w:color w:val="800000"/>
          <w:sz w:val="23"/>
          <w:szCs w:val="23"/>
          <w:lang w:eastAsia="en-US"/>
        </w:rPr>
        <w:t>br</w:t>
      </w:r>
      <w:proofErr w:type="spellEnd"/>
      <w:r w:rsidR="00891CBA" w:rsidRPr="00AA1A3A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/&gt;&lt;</w:t>
      </w:r>
      <w:proofErr w:type="spellStart"/>
      <w:r w:rsidR="00891CBA" w:rsidRPr="00AA1A3A">
        <w:rPr>
          <w:rFonts w:ascii="Consolas" w:hAnsi="Consolas" w:cs="Times New Roman"/>
          <w:color w:val="800000"/>
          <w:sz w:val="23"/>
          <w:szCs w:val="23"/>
          <w:lang w:eastAsia="en-US"/>
        </w:rPr>
        <w:t>br</w:t>
      </w:r>
      <w:proofErr w:type="spellEnd"/>
      <w:r w:rsidR="00891CBA" w:rsidRPr="00AA1A3A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/&gt;</w:t>
      </w:r>
    </w:p>
    <w:p w14:paraId="41788048" w14:textId="77777777"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49" w14:textId="77777777" w:rsidR="00891CBA" w:rsidRPr="00891CBA" w:rsidRDefault="00AA1A3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91CBA" w:rsidRPr="00891CB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891CBA"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4A" w14:textId="77777777"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4B" w14:textId="77777777" w:rsidR="00891CBA" w:rsidRPr="00891CBA" w:rsidRDefault="00AA1A3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4C" w14:textId="77777777" w:rsidR="00891CBA" w:rsidRPr="00891CBA" w:rsidRDefault="00AA1A3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91CBA"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showSize</w:t>
      </w:r>
      <w:proofErr w:type="spell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04D" w14:textId="77777777" w:rsidR="00891CBA" w:rsidRPr="00891CBA" w:rsidRDefault="00AA1A3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04E" w14:textId="77777777" w:rsidR="00891CBA" w:rsidRPr="00891CBA" w:rsidRDefault="00AA1A3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Get the value from the input box and store in </w:t>
      </w:r>
      <w:proofErr w:type="spellStart"/>
      <w:r w:rsidR="00FF57B5">
        <w:rPr>
          <w:rFonts w:ascii="Consolas" w:hAnsi="Consolas" w:cs="Times New Roman"/>
          <w:color w:val="008000"/>
          <w:sz w:val="24"/>
          <w:szCs w:val="24"/>
          <w:lang w:eastAsia="en-US"/>
        </w:rPr>
        <w:t>sText</w:t>
      </w:r>
      <w:proofErr w:type="spellEnd"/>
    </w:p>
    <w:p w14:paraId="4178804F" w14:textId="77777777" w:rsidR="00891CBA" w:rsidRPr="00891CBA" w:rsidRDefault="00AA1A3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sText</w:t>
      </w:r>
      <w:proofErr w:type="spell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050" w14:textId="77777777" w:rsidR="00891CBA" w:rsidRPr="00891CBA" w:rsidRDefault="00AA1A3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"String size is "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sText.length</w:t>
      </w:r>
      <w:proofErr w:type="spell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51" w14:textId="77777777" w:rsidR="00891CBA" w:rsidRPr="00891CBA" w:rsidRDefault="00AA1A3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14:paraId="41788052" w14:textId="77777777" w:rsidR="00891CBA" w:rsidRPr="00891CBA" w:rsidRDefault="00AA1A3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showSize</w:t>
      </w:r>
      <w:proofErr w:type="spellEnd"/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053" w14:textId="77777777"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54" w14:textId="77777777" w:rsidR="00891CBA" w:rsidRPr="00891CBA" w:rsidRDefault="00AA1A3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</w:t>
      </w:r>
    </w:p>
    <w:p w14:paraId="41788055" w14:textId="77777777" w:rsidR="00891CBA" w:rsidRPr="00891CBA" w:rsidRDefault="00AA1A3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91CBA"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showLowerCase</w:t>
      </w:r>
      <w:proofErr w:type="spell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056" w14:textId="77777777" w:rsidR="00891CBA" w:rsidRPr="00891CBA" w:rsidRDefault="00A27F9C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057" w14:textId="77777777" w:rsidR="00891CBA" w:rsidRPr="00891CBA" w:rsidRDefault="00A27F9C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Get the value from the input box and store in </w:t>
      </w:r>
      <w:proofErr w:type="spellStart"/>
      <w:r w:rsidR="00FF57B5">
        <w:rPr>
          <w:rFonts w:ascii="Consolas" w:hAnsi="Consolas" w:cs="Times New Roman"/>
          <w:color w:val="008000"/>
          <w:sz w:val="24"/>
          <w:szCs w:val="24"/>
          <w:lang w:eastAsia="en-US"/>
        </w:rPr>
        <w:t>sText</w:t>
      </w:r>
      <w:proofErr w:type="spellEnd"/>
    </w:p>
    <w:p w14:paraId="41788058" w14:textId="77777777" w:rsidR="00891CBA" w:rsidRPr="00891CBA" w:rsidRDefault="00A27F9C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sText</w:t>
      </w:r>
      <w:proofErr w:type="spell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059" w14:textId="77777777" w:rsidR="00891CBA" w:rsidRPr="00A27F9C" w:rsidRDefault="00A27F9C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proofErr w:type="spellStart"/>
      <w:r w:rsidR="00891CBA" w:rsidRPr="00A27F9C">
        <w:rPr>
          <w:rFonts w:ascii="Consolas" w:hAnsi="Consolas" w:cs="Times New Roman"/>
          <w:color w:val="000000"/>
          <w:lang w:eastAsia="en-US"/>
        </w:rPr>
        <w:t>sResult</w:t>
      </w:r>
      <w:proofErr w:type="spellEnd"/>
      <w:r w:rsidR="00891CBA" w:rsidRPr="00A27F9C">
        <w:rPr>
          <w:rFonts w:ascii="Consolas" w:hAnsi="Consolas" w:cs="Times New Roman"/>
          <w:color w:val="000000"/>
          <w:lang w:eastAsia="en-US"/>
        </w:rPr>
        <w:t xml:space="preserve"> = </w:t>
      </w:r>
      <w:r w:rsidR="00891CBA" w:rsidRPr="00A27F9C">
        <w:rPr>
          <w:rFonts w:ascii="Consolas" w:hAnsi="Consolas" w:cs="Times New Roman"/>
          <w:color w:val="A31515"/>
          <w:lang w:eastAsia="en-US"/>
        </w:rPr>
        <w:t>"Lower case string is: "</w:t>
      </w:r>
      <w:r w:rsidR="00891CBA" w:rsidRPr="00A27F9C">
        <w:rPr>
          <w:rFonts w:ascii="Consolas" w:hAnsi="Consolas" w:cs="Times New Roman"/>
          <w:color w:val="000000"/>
          <w:lang w:eastAsia="en-US"/>
        </w:rPr>
        <w:t xml:space="preserve"> + </w:t>
      </w:r>
      <w:proofErr w:type="spellStart"/>
      <w:r w:rsidR="00891CBA" w:rsidRPr="00A27F9C">
        <w:rPr>
          <w:rFonts w:ascii="Consolas" w:hAnsi="Consolas" w:cs="Times New Roman"/>
          <w:color w:val="000000"/>
          <w:lang w:eastAsia="en-US"/>
        </w:rPr>
        <w:t>sText.toLowerCase</w:t>
      </w:r>
      <w:proofErr w:type="spellEnd"/>
      <w:r w:rsidR="00891CBA" w:rsidRPr="00A27F9C">
        <w:rPr>
          <w:rFonts w:ascii="Consolas" w:hAnsi="Consolas" w:cs="Times New Roman"/>
          <w:color w:val="000000"/>
          <w:lang w:eastAsia="en-US"/>
        </w:rPr>
        <w:t>();</w:t>
      </w:r>
    </w:p>
    <w:p w14:paraId="4178805A" w14:textId="77777777" w:rsidR="00891CBA" w:rsidRPr="00891CBA" w:rsidRDefault="00A27F9C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14:paraId="4178805B" w14:textId="77777777" w:rsidR="00891CBA" w:rsidRPr="00891CBA" w:rsidRDefault="00A27F9C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showLowerCase</w:t>
      </w:r>
      <w:proofErr w:type="spellEnd"/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05C" w14:textId="77777777"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5D" w14:textId="77777777" w:rsidR="00A27F9C" w:rsidRDefault="00A27F9C">
      <w:pPr>
        <w:suppressAutoHyphens w:val="0"/>
        <w:bidi w:val="0"/>
        <w:spacing w:after="0" w:line="240" w:lineRule="auto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br w:type="page"/>
      </w:r>
    </w:p>
    <w:p w14:paraId="4178805E" w14:textId="77777777" w:rsidR="00891CBA" w:rsidRPr="00891CBA" w:rsidRDefault="00A27F9C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</w:t>
      </w:r>
    </w:p>
    <w:p w14:paraId="4178805F" w14:textId="77777777" w:rsidR="00891CBA" w:rsidRPr="00891CBA" w:rsidRDefault="00A27F9C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91CBA" w:rsidRPr="00A27F9C">
        <w:rPr>
          <w:rFonts w:ascii="Consolas" w:hAnsi="Consolas" w:cs="Times New Roman"/>
          <w:color w:val="000000"/>
          <w:sz w:val="24"/>
          <w:szCs w:val="24"/>
          <w:lang w:eastAsia="en-US"/>
        </w:rPr>
        <w:t>function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showUpperCase</w:t>
      </w:r>
      <w:proofErr w:type="spell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060" w14:textId="77777777" w:rsidR="00891CBA" w:rsidRPr="00891CBA" w:rsidRDefault="00A27F9C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061" w14:textId="77777777" w:rsidR="00891CBA" w:rsidRPr="00891CBA" w:rsidRDefault="00A27F9C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in </w:t>
      </w:r>
      <w:proofErr w:type="spellStart"/>
      <w:r w:rsidR="00FF57B5">
        <w:rPr>
          <w:rFonts w:ascii="Consolas" w:hAnsi="Consolas" w:cs="Times New Roman"/>
          <w:color w:val="008000"/>
          <w:sz w:val="24"/>
          <w:szCs w:val="24"/>
          <w:lang w:eastAsia="en-US"/>
        </w:rPr>
        <w:t>sText</w:t>
      </w:r>
      <w:proofErr w:type="spellEnd"/>
    </w:p>
    <w:p w14:paraId="41788062" w14:textId="77777777" w:rsidR="00891CBA" w:rsidRPr="00891CBA" w:rsidRDefault="00A27F9C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sText</w:t>
      </w:r>
      <w:proofErr w:type="spell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xinput</w:t>
      </w:r>
      <w:proofErr w:type="spellEnd"/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063" w14:textId="77777777" w:rsidR="00891CBA" w:rsidRPr="00A27F9C" w:rsidRDefault="00A27F9C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proofErr w:type="spellStart"/>
      <w:r w:rsidR="00891CBA" w:rsidRPr="00A27F9C">
        <w:rPr>
          <w:rFonts w:ascii="Consolas" w:hAnsi="Consolas" w:cs="Times New Roman"/>
          <w:color w:val="000000"/>
          <w:lang w:eastAsia="en-US"/>
        </w:rPr>
        <w:t>sResult</w:t>
      </w:r>
      <w:proofErr w:type="spellEnd"/>
      <w:r w:rsidR="00891CBA" w:rsidRPr="00A27F9C">
        <w:rPr>
          <w:rFonts w:ascii="Consolas" w:hAnsi="Consolas" w:cs="Times New Roman"/>
          <w:color w:val="000000"/>
          <w:lang w:eastAsia="en-US"/>
        </w:rPr>
        <w:t xml:space="preserve"> = </w:t>
      </w:r>
      <w:r w:rsidR="00891CBA" w:rsidRPr="00A27F9C">
        <w:rPr>
          <w:rFonts w:ascii="Consolas" w:hAnsi="Consolas" w:cs="Times New Roman"/>
          <w:color w:val="A31515"/>
          <w:lang w:eastAsia="en-US"/>
        </w:rPr>
        <w:t>"Upper case string is: "</w:t>
      </w:r>
      <w:r w:rsidR="00891CBA" w:rsidRPr="00A27F9C">
        <w:rPr>
          <w:rFonts w:ascii="Consolas" w:hAnsi="Consolas" w:cs="Times New Roman"/>
          <w:color w:val="000000"/>
          <w:lang w:eastAsia="en-US"/>
        </w:rPr>
        <w:t xml:space="preserve"> + </w:t>
      </w:r>
      <w:proofErr w:type="spellStart"/>
      <w:r w:rsidR="00891CBA" w:rsidRPr="00A27F9C">
        <w:rPr>
          <w:rFonts w:ascii="Consolas" w:hAnsi="Consolas" w:cs="Times New Roman"/>
          <w:color w:val="000000"/>
          <w:lang w:eastAsia="en-US"/>
        </w:rPr>
        <w:t>sText.toUpperCase</w:t>
      </w:r>
      <w:proofErr w:type="spellEnd"/>
      <w:r w:rsidR="00891CBA" w:rsidRPr="00A27F9C">
        <w:rPr>
          <w:rFonts w:ascii="Consolas" w:hAnsi="Consolas" w:cs="Times New Roman"/>
          <w:color w:val="000000"/>
          <w:lang w:eastAsia="en-US"/>
        </w:rPr>
        <w:t>();</w:t>
      </w:r>
    </w:p>
    <w:p w14:paraId="41788064" w14:textId="77777777" w:rsidR="00891CBA" w:rsidRPr="00891CBA" w:rsidRDefault="00A27F9C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14:paraId="41788065" w14:textId="77777777" w:rsidR="00891CBA" w:rsidRPr="00891CBA" w:rsidRDefault="00A27F9C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showUpperCase</w:t>
      </w:r>
      <w:proofErr w:type="spellEnd"/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066" w14:textId="77777777" w:rsidR="00891CBA" w:rsidRPr="00891CBA" w:rsidRDefault="00A27F9C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91CBA" w:rsidRPr="00A27F9C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67" w14:textId="77777777" w:rsidR="00891CBA" w:rsidRPr="00891CBA" w:rsidRDefault="00891CBA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68" w14:textId="77777777" w:rsidR="00891CBA" w:rsidRPr="00891CBA" w:rsidRDefault="00A27F9C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69" w14:textId="77777777" w:rsidR="00891CBA" w:rsidRPr="00891CBA" w:rsidRDefault="00891CBA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6A" w14:textId="77777777" w:rsidR="001E52AD" w:rsidRDefault="001E52AD" w:rsidP="00A167D1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06B" w14:textId="77777777" w:rsidR="00296091" w:rsidRDefault="0074605C" w:rsidP="00296091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64" wp14:editId="41788565">
            <wp:extent cx="2718210" cy="1973523"/>
            <wp:effectExtent l="19050" t="19050" r="25400" b="2730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728" cy="1999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D3537">
        <w:rPr>
          <w:rFonts w:ascii="Consolas" w:hAnsi="Consolas"/>
          <w:color w:val="000000" w:themeColor="text1"/>
          <w:sz w:val="24"/>
          <w:szCs w:val="24"/>
        </w:rPr>
        <w:t xml:space="preserve">  </w:t>
      </w:r>
      <w:r w:rsidR="00DE512D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66" wp14:editId="41788567">
            <wp:extent cx="2731004" cy="1979010"/>
            <wp:effectExtent l="19050" t="19050" r="12700" b="2159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358" cy="20097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06C" w14:textId="77777777" w:rsidR="0064149B" w:rsidRDefault="0064149B" w:rsidP="00DE512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06D" w14:textId="77777777" w:rsidR="00DE512D" w:rsidRDefault="0064149B" w:rsidP="0064149B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68" wp14:editId="41788569">
            <wp:extent cx="2727363" cy="2040150"/>
            <wp:effectExtent l="19050" t="19050" r="15875" b="1778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140" cy="20654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06E" w14:textId="77777777" w:rsidR="002D4F02" w:rsidRDefault="002D4F02" w:rsidP="002D4F02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06F" w14:textId="77777777" w:rsidR="002D4F02" w:rsidRDefault="002D4F02" w:rsidP="002D4F02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strings-</w:t>
      </w:r>
      <w:r w:rsidR="005B1DFD">
        <w:t>append</w:t>
      </w:r>
      <w:r>
        <w:t>.html</w:t>
      </w:r>
    </w:p>
    <w:p w14:paraId="41788070" w14:textId="77777777"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8071" w14:textId="77777777"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Filename: strings-append.html</w:t>
      </w:r>
    </w:p>
    <w:p w14:paraId="41788072" w14:textId="77777777"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8073" w14:textId="77777777"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June 12, 2019</w:t>
      </w:r>
    </w:p>
    <w:p w14:paraId="41788074" w14:textId="77777777"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12, 2019</w:t>
      </w:r>
    </w:p>
    <w:p w14:paraId="41788075" w14:textId="77777777"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Strings - Append Functions</w:t>
      </w:r>
    </w:p>
    <w:p w14:paraId="41788076" w14:textId="77777777"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8077" w14:textId="77777777"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D75BF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8078" w14:textId="77777777"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79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7A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Strings - Append Functions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7B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07C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7D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7E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7F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Strings - Append Functions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80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81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 #1: 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"input1"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"I Like Dogs."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82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83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 #2: 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"input2"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"I Like Cats."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84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85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 #3: 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"input3"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"I Like Horses."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86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87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"add1And2()"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Add 1 and 2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088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addAll</w:t>
      </w:r>
      <w:proofErr w:type="spellEnd"/>
      <w:r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Add All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089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8A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75BFD"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D75BFD"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8B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8C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8D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75BFD"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add1And2()</w:t>
      </w:r>
    </w:p>
    <w:p w14:paraId="4178808E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08F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75BFD"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8090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= </w:t>
      </w:r>
      <w:proofErr w:type="spellStart"/>
      <w:proofErr w:type="gram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091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str2 = </w:t>
      </w:r>
      <w:proofErr w:type="spellStart"/>
      <w:proofErr w:type="gram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092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93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"String #1 + String #2 = 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8094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+ 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str2;</w:t>
      </w:r>
    </w:p>
    <w:p w14:paraId="41788095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96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97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D75BFD" w:rsidRPr="00D75BFD">
        <w:rPr>
          <w:rFonts w:ascii="Consolas" w:hAnsi="Consolas" w:cs="Times New Roman"/>
          <w:color w:val="A31515"/>
          <w:lang w:eastAsia="en-US"/>
        </w:rPr>
        <w:t>"Using str1.concat(\" \") and str1.concat(str2): "</w:t>
      </w:r>
      <w:r w:rsidR="00D75BFD" w:rsidRPr="00D75BFD">
        <w:rPr>
          <w:rFonts w:ascii="Consolas" w:hAnsi="Consolas" w:cs="Times New Roman"/>
          <w:color w:val="000000"/>
          <w:lang w:eastAsia="en-US"/>
        </w:rPr>
        <w:t>;</w:t>
      </w:r>
    </w:p>
    <w:p w14:paraId="41788098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str1 = str1.concat(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099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str1 = str1.concat(str2);</w:t>
      </w:r>
    </w:p>
    <w:p w14:paraId="4178809A" w14:textId="77777777" w:rsidR="001859BE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+= 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14:paraId="4178809B" w14:textId="77777777" w:rsidR="00D75BFD" w:rsidRPr="00D75BFD" w:rsidRDefault="001859BE" w:rsidP="001859B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str1;</w:t>
      </w:r>
    </w:p>
    <w:p w14:paraId="4178809C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D75BFD"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// end of add1And2()</w:t>
      </w:r>
    </w:p>
    <w:p w14:paraId="4178809D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9E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75BFD"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</w:t>
      </w:r>
    </w:p>
    <w:p w14:paraId="4178809F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75BFD"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addAll</w:t>
      </w:r>
      <w:proofErr w:type="spell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0A0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0A1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D75BFD"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14:paraId="417880A2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= </w:t>
      </w:r>
      <w:proofErr w:type="spellStart"/>
      <w:proofErr w:type="gram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0A3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str2 = </w:t>
      </w:r>
      <w:proofErr w:type="spellStart"/>
      <w:proofErr w:type="gram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0A4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str3 = </w:t>
      </w:r>
      <w:proofErr w:type="spellStart"/>
      <w:proofErr w:type="gram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"input3"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0A5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A6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"String #1 + String #2 + String #3 = 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80A7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+ 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str2 + 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str3;</w:t>
      </w:r>
    </w:p>
    <w:p w14:paraId="417880A8" w14:textId="77777777" w:rsidR="00D75BFD" w:rsidRPr="00D75BFD" w:rsidRDefault="001859BE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A9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AA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"Using str1.concat(\" \", str2, \" \", str3): "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AB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str1 = str1.concat(</w:t>
      </w:r>
      <w:r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str2, </w:t>
      </w:r>
      <w:r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, str3);</w:t>
      </w:r>
    </w:p>
    <w:p w14:paraId="417880AC" w14:textId="77777777" w:rsid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+= </w:t>
      </w:r>
      <w:r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"&lt;</w:t>
      </w:r>
      <w:proofErr w:type="spellStart"/>
      <w:r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/&gt;"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14:paraId="417880AD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str1;</w:t>
      </w:r>
    </w:p>
    <w:p w14:paraId="417880AE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addAll</w:t>
      </w:r>
      <w:proofErr w:type="spellEnd"/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0AF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B0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B1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B2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B3" w14:textId="77777777"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html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B4" w14:textId="77777777" w:rsidR="0064149B" w:rsidRDefault="0064149B" w:rsidP="0064149B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0B5" w14:textId="77777777" w:rsidR="00DD69BD" w:rsidRDefault="00DD69BD" w:rsidP="00DD69B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6A" wp14:editId="4178856B">
            <wp:extent cx="4617492" cy="3174526"/>
            <wp:effectExtent l="19050" t="19050" r="12065" b="2603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994" cy="3181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0B6" w14:textId="77777777" w:rsidR="00DD69BD" w:rsidRDefault="00DD69BD" w:rsidP="00DD69B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0B7" w14:textId="77777777" w:rsidR="00DD69BD" w:rsidRDefault="00DD69BD" w:rsidP="00DD69B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6C" wp14:editId="4178856D">
            <wp:extent cx="4617085" cy="2933029"/>
            <wp:effectExtent l="19050" t="19050" r="12065" b="203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95" cy="296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0B8" w14:textId="77777777" w:rsidR="00DD69BD" w:rsidRDefault="00DD69BD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14:paraId="417880B9" w14:textId="77777777" w:rsidR="002C3731" w:rsidRDefault="002C3731" w:rsidP="002C3731">
      <w:pPr>
        <w:tabs>
          <w:tab w:val="right" w:pos="426"/>
        </w:tabs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strings-</w:t>
      </w:r>
      <w:r w:rsidR="0061276B">
        <w:t>part</w:t>
      </w:r>
      <w:r>
        <w:t>.html</w:t>
      </w:r>
    </w:p>
    <w:p w14:paraId="417880BA" w14:textId="77777777"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80BB" w14:textId="77777777"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Filename: strings-part.html</w:t>
      </w:r>
    </w:p>
    <w:p w14:paraId="417880BC" w14:textId="77777777"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80BD" w14:textId="77777777"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June 13, 2019</w:t>
      </w:r>
    </w:p>
    <w:p w14:paraId="417880BE" w14:textId="77777777"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Last Fix: July 2, 2019</w:t>
      </w:r>
    </w:p>
    <w:p w14:paraId="417880BF" w14:textId="77777777"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Extract part of a string</w:t>
      </w:r>
    </w:p>
    <w:p w14:paraId="417880C0" w14:textId="77777777"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80C1" w14:textId="77777777"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C52ACA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80C2" w14:textId="77777777"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C3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C4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Extract Part of a String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C5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0C6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C7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C8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C9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Extract Part of a String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CA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CB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String: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"input1"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"Good Morning!"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;&amp;</w:t>
      </w:r>
      <w:proofErr w:type="spellStart"/>
      <w:proofErr w:type="gram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CC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Index: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"index1"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;&amp;</w:t>
      </w:r>
      <w:proofErr w:type="spellStart"/>
      <w:proofErr w:type="gram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CD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"index1()"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Get Character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;&amp;</w:t>
      </w:r>
      <w:proofErr w:type="spellStart"/>
      <w:proofErr w:type="gram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CE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getCharCode</w:t>
      </w:r>
      <w:proofErr w:type="spellEnd"/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Get </w:t>
      </w:r>
      <w:proofErr w:type="spell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CharacterCode</w:t>
      </w:r>
      <w:proofErr w:type="spellEnd"/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CF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0D0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D1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String: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"input2"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 have a cold"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;&amp;</w:t>
      </w:r>
      <w:proofErr w:type="spellStart"/>
      <w:proofErr w:type="gram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D2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getLast</w:t>
      </w:r>
      <w:proofErr w:type="spellEnd"/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Get Last Character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D3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0D4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D5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String: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"input3"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Felafel</w:t>
      </w:r>
      <w:proofErr w:type="spellEnd"/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in a Pita"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;&amp;</w:t>
      </w:r>
      <w:proofErr w:type="spellStart"/>
      <w:proofErr w:type="gram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D6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Index: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"index2"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"11"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;&amp;</w:t>
      </w:r>
      <w:proofErr w:type="spellStart"/>
      <w:proofErr w:type="gram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D7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Length: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"length2"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"6"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;&amp;</w:t>
      </w:r>
      <w:proofErr w:type="spellStart"/>
      <w:proofErr w:type="gram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D8" w14:textId="77777777" w:rsid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"getSubStr1()"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D9" w14:textId="77777777" w:rsid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Get Substring using 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substr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index,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length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0DA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0DB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DC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String: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"input4"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"Summer Camp"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;&amp;</w:t>
      </w:r>
      <w:proofErr w:type="spellStart"/>
      <w:proofErr w:type="gram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DD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lang w:eastAsia="en-US"/>
        </w:rPr>
        <w:t xml:space="preserve">Start Index: </w:t>
      </w:r>
      <w:r w:rsidRPr="00C52ACA">
        <w:rPr>
          <w:rFonts w:ascii="Consolas" w:hAnsi="Consolas" w:cs="Times New Roman"/>
          <w:color w:val="383838"/>
          <w:lang w:eastAsia="en-US"/>
        </w:rPr>
        <w:t>&lt;</w:t>
      </w:r>
      <w:r w:rsidRPr="00C52ACA">
        <w:rPr>
          <w:rFonts w:ascii="Consolas" w:hAnsi="Consolas" w:cs="Times New Roman"/>
          <w:color w:val="800000"/>
          <w:lang w:eastAsia="en-US"/>
        </w:rPr>
        <w:t>input</w:t>
      </w:r>
      <w:r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lang w:eastAsia="en-US"/>
        </w:rPr>
        <w:t>type</w:t>
      </w:r>
      <w:r w:rsidRPr="00C52ACA">
        <w:rPr>
          <w:rFonts w:ascii="Consolas" w:hAnsi="Consolas" w:cs="Times New Roman"/>
          <w:color w:val="383838"/>
          <w:lang w:eastAsia="en-US"/>
        </w:rPr>
        <w:t>=</w:t>
      </w:r>
      <w:r w:rsidRPr="00C52ACA">
        <w:rPr>
          <w:rFonts w:ascii="Consolas" w:hAnsi="Consolas" w:cs="Times New Roman"/>
          <w:color w:val="0000FF"/>
          <w:lang w:eastAsia="en-US"/>
        </w:rPr>
        <w:t>"number"</w:t>
      </w:r>
      <w:r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lang w:eastAsia="en-US"/>
        </w:rPr>
        <w:t>id</w:t>
      </w:r>
      <w:r w:rsidRPr="00C52ACA">
        <w:rPr>
          <w:rFonts w:ascii="Consolas" w:hAnsi="Consolas" w:cs="Times New Roman"/>
          <w:color w:val="383838"/>
          <w:lang w:eastAsia="en-US"/>
        </w:rPr>
        <w:t>=</w:t>
      </w:r>
      <w:r w:rsidRPr="00C52ACA">
        <w:rPr>
          <w:rFonts w:ascii="Consolas" w:hAnsi="Consolas" w:cs="Times New Roman"/>
          <w:color w:val="0000FF"/>
          <w:lang w:eastAsia="en-US"/>
        </w:rPr>
        <w:t>"index3"</w:t>
      </w:r>
      <w:r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lang w:eastAsia="en-US"/>
        </w:rPr>
        <w:t>value</w:t>
      </w:r>
      <w:r w:rsidRPr="00C52ACA">
        <w:rPr>
          <w:rFonts w:ascii="Consolas" w:hAnsi="Consolas" w:cs="Times New Roman"/>
          <w:color w:val="383838"/>
          <w:lang w:eastAsia="en-US"/>
        </w:rPr>
        <w:t>=</w:t>
      </w:r>
      <w:r w:rsidRPr="00C52ACA">
        <w:rPr>
          <w:rFonts w:ascii="Consolas" w:hAnsi="Consolas" w:cs="Times New Roman"/>
          <w:color w:val="0000FF"/>
          <w:lang w:eastAsia="en-US"/>
        </w:rPr>
        <w:t>"0"</w:t>
      </w:r>
      <w:r w:rsidRPr="00C52ACA">
        <w:rPr>
          <w:rFonts w:ascii="Consolas" w:hAnsi="Consolas" w:cs="Times New Roman"/>
          <w:color w:val="383838"/>
          <w:lang w:eastAsia="en-US"/>
        </w:rPr>
        <w:t>&gt;</w:t>
      </w:r>
      <w:r w:rsidRPr="00C52ACA">
        <w:rPr>
          <w:rFonts w:ascii="Consolas" w:hAnsi="Consolas" w:cs="Times New Roman"/>
          <w:color w:val="000000"/>
          <w:lang w:eastAsia="en-US"/>
        </w:rPr>
        <w:t>&amp;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lang w:eastAsia="en-US"/>
        </w:rPr>
        <w:t>;&amp;</w:t>
      </w:r>
      <w:proofErr w:type="spellStart"/>
      <w:proofErr w:type="gramEnd"/>
      <w:r w:rsidRPr="00C52ACA">
        <w:rPr>
          <w:rFonts w:ascii="Consolas" w:hAnsi="Consolas" w:cs="Times New Roman"/>
          <w:color w:val="000000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lang w:eastAsia="en-US"/>
        </w:rPr>
        <w:t>;</w:t>
      </w:r>
    </w:p>
    <w:p w14:paraId="417880DE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lang w:eastAsia="en-US"/>
        </w:rPr>
        <w:t xml:space="preserve">End Index:   </w:t>
      </w:r>
      <w:r w:rsidRPr="00C52ACA">
        <w:rPr>
          <w:rFonts w:ascii="Consolas" w:hAnsi="Consolas" w:cs="Times New Roman"/>
          <w:color w:val="383838"/>
          <w:lang w:eastAsia="en-US"/>
        </w:rPr>
        <w:t>&lt;</w:t>
      </w:r>
      <w:r w:rsidRPr="00C52ACA">
        <w:rPr>
          <w:rFonts w:ascii="Consolas" w:hAnsi="Consolas" w:cs="Times New Roman"/>
          <w:color w:val="800000"/>
          <w:lang w:eastAsia="en-US"/>
        </w:rPr>
        <w:t>input</w:t>
      </w:r>
      <w:r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lang w:eastAsia="en-US"/>
        </w:rPr>
        <w:t>type</w:t>
      </w:r>
      <w:r w:rsidRPr="00C52ACA">
        <w:rPr>
          <w:rFonts w:ascii="Consolas" w:hAnsi="Consolas" w:cs="Times New Roman"/>
          <w:color w:val="383838"/>
          <w:lang w:eastAsia="en-US"/>
        </w:rPr>
        <w:t>=</w:t>
      </w:r>
      <w:r w:rsidRPr="00C52ACA">
        <w:rPr>
          <w:rFonts w:ascii="Consolas" w:hAnsi="Consolas" w:cs="Times New Roman"/>
          <w:color w:val="0000FF"/>
          <w:lang w:eastAsia="en-US"/>
        </w:rPr>
        <w:t>"number"</w:t>
      </w:r>
      <w:r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lang w:eastAsia="en-US"/>
        </w:rPr>
        <w:t>id</w:t>
      </w:r>
      <w:r w:rsidRPr="00C52ACA">
        <w:rPr>
          <w:rFonts w:ascii="Consolas" w:hAnsi="Consolas" w:cs="Times New Roman"/>
          <w:color w:val="383838"/>
          <w:lang w:eastAsia="en-US"/>
        </w:rPr>
        <w:t>=</w:t>
      </w:r>
      <w:r w:rsidRPr="00C52ACA">
        <w:rPr>
          <w:rFonts w:ascii="Consolas" w:hAnsi="Consolas" w:cs="Times New Roman"/>
          <w:color w:val="0000FF"/>
          <w:lang w:eastAsia="en-US"/>
        </w:rPr>
        <w:t>"index4"</w:t>
      </w:r>
      <w:r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lang w:eastAsia="en-US"/>
        </w:rPr>
        <w:t>value</w:t>
      </w:r>
      <w:r w:rsidRPr="00C52ACA">
        <w:rPr>
          <w:rFonts w:ascii="Consolas" w:hAnsi="Consolas" w:cs="Times New Roman"/>
          <w:color w:val="383838"/>
          <w:lang w:eastAsia="en-US"/>
        </w:rPr>
        <w:t>=</w:t>
      </w:r>
      <w:r w:rsidRPr="00C52ACA">
        <w:rPr>
          <w:rFonts w:ascii="Consolas" w:hAnsi="Consolas" w:cs="Times New Roman"/>
          <w:color w:val="0000FF"/>
          <w:lang w:eastAsia="en-US"/>
        </w:rPr>
        <w:t>"5"</w:t>
      </w:r>
      <w:r w:rsidRPr="00C52ACA">
        <w:rPr>
          <w:rFonts w:ascii="Consolas" w:hAnsi="Consolas" w:cs="Times New Roman"/>
          <w:color w:val="383838"/>
          <w:lang w:eastAsia="en-US"/>
        </w:rPr>
        <w:t>&gt;</w:t>
      </w:r>
      <w:r w:rsidRPr="00C52ACA">
        <w:rPr>
          <w:rFonts w:ascii="Consolas" w:hAnsi="Consolas" w:cs="Times New Roman"/>
          <w:color w:val="000000"/>
          <w:lang w:eastAsia="en-US"/>
        </w:rPr>
        <w:t>&amp;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lang w:eastAsia="en-US"/>
        </w:rPr>
        <w:t>;&amp;</w:t>
      </w:r>
      <w:proofErr w:type="spellStart"/>
      <w:proofErr w:type="gramEnd"/>
      <w:r w:rsidRPr="00C52ACA">
        <w:rPr>
          <w:rFonts w:ascii="Consolas" w:hAnsi="Consolas" w:cs="Times New Roman"/>
          <w:color w:val="000000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lang w:eastAsia="en-US"/>
        </w:rPr>
        <w:t>;</w:t>
      </w:r>
    </w:p>
    <w:p w14:paraId="417880DF" w14:textId="77777777" w:rsid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"getSubStr2()"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E0" w14:textId="77777777" w:rsid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Get Substring using </w:t>
      </w:r>
      <w:proofErr w:type="gram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substring(</w:t>
      </w:r>
      <w:proofErr w:type="gram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start,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end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0E1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0E2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E3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String: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"input5"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"Mobile Phone"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;&amp;</w:t>
      </w:r>
      <w:proofErr w:type="spellStart"/>
      <w:proofErr w:type="gram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E4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lang w:eastAsia="en-US"/>
        </w:rPr>
        <w:t xml:space="preserve">Start Index: </w:t>
      </w:r>
      <w:r w:rsidRPr="00C52ACA">
        <w:rPr>
          <w:rFonts w:ascii="Consolas" w:hAnsi="Consolas" w:cs="Times New Roman"/>
          <w:color w:val="383838"/>
          <w:lang w:eastAsia="en-US"/>
        </w:rPr>
        <w:t>&lt;</w:t>
      </w:r>
      <w:r w:rsidRPr="00C52ACA">
        <w:rPr>
          <w:rFonts w:ascii="Consolas" w:hAnsi="Consolas" w:cs="Times New Roman"/>
          <w:color w:val="800000"/>
          <w:lang w:eastAsia="en-US"/>
        </w:rPr>
        <w:t>input</w:t>
      </w:r>
      <w:r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lang w:eastAsia="en-US"/>
        </w:rPr>
        <w:t>type</w:t>
      </w:r>
      <w:r w:rsidRPr="00C52ACA">
        <w:rPr>
          <w:rFonts w:ascii="Consolas" w:hAnsi="Consolas" w:cs="Times New Roman"/>
          <w:color w:val="383838"/>
          <w:lang w:eastAsia="en-US"/>
        </w:rPr>
        <w:t>=</w:t>
      </w:r>
      <w:r w:rsidRPr="00C52ACA">
        <w:rPr>
          <w:rFonts w:ascii="Consolas" w:hAnsi="Consolas" w:cs="Times New Roman"/>
          <w:color w:val="0000FF"/>
          <w:lang w:eastAsia="en-US"/>
        </w:rPr>
        <w:t>"number"</w:t>
      </w:r>
      <w:r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lang w:eastAsia="en-US"/>
        </w:rPr>
        <w:t>id</w:t>
      </w:r>
      <w:r w:rsidRPr="00C52ACA">
        <w:rPr>
          <w:rFonts w:ascii="Consolas" w:hAnsi="Consolas" w:cs="Times New Roman"/>
          <w:color w:val="383838"/>
          <w:lang w:eastAsia="en-US"/>
        </w:rPr>
        <w:t>=</w:t>
      </w:r>
      <w:r w:rsidRPr="00C52ACA">
        <w:rPr>
          <w:rFonts w:ascii="Consolas" w:hAnsi="Consolas" w:cs="Times New Roman"/>
          <w:color w:val="0000FF"/>
          <w:lang w:eastAsia="en-US"/>
        </w:rPr>
        <w:t>"index5"</w:t>
      </w:r>
      <w:r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lang w:eastAsia="en-US"/>
        </w:rPr>
        <w:t>value</w:t>
      </w:r>
      <w:r w:rsidRPr="00C52ACA">
        <w:rPr>
          <w:rFonts w:ascii="Consolas" w:hAnsi="Consolas" w:cs="Times New Roman"/>
          <w:color w:val="383838"/>
          <w:lang w:eastAsia="en-US"/>
        </w:rPr>
        <w:t>=</w:t>
      </w:r>
      <w:r w:rsidRPr="00C52ACA">
        <w:rPr>
          <w:rFonts w:ascii="Consolas" w:hAnsi="Consolas" w:cs="Times New Roman"/>
          <w:color w:val="0000FF"/>
          <w:lang w:eastAsia="en-US"/>
        </w:rPr>
        <w:t>"4"</w:t>
      </w:r>
      <w:r w:rsidRPr="00C52ACA">
        <w:rPr>
          <w:rFonts w:ascii="Consolas" w:hAnsi="Consolas" w:cs="Times New Roman"/>
          <w:color w:val="383838"/>
          <w:lang w:eastAsia="en-US"/>
        </w:rPr>
        <w:t>&gt;</w:t>
      </w:r>
      <w:r w:rsidRPr="00C52ACA">
        <w:rPr>
          <w:rFonts w:ascii="Consolas" w:hAnsi="Consolas" w:cs="Times New Roman"/>
          <w:color w:val="000000"/>
          <w:lang w:eastAsia="en-US"/>
        </w:rPr>
        <w:t>&amp;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lang w:eastAsia="en-US"/>
        </w:rPr>
        <w:t>;&amp;</w:t>
      </w:r>
      <w:proofErr w:type="spellStart"/>
      <w:proofErr w:type="gramEnd"/>
      <w:r w:rsidRPr="00C52ACA">
        <w:rPr>
          <w:rFonts w:ascii="Consolas" w:hAnsi="Consolas" w:cs="Times New Roman"/>
          <w:color w:val="000000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lang w:eastAsia="en-US"/>
        </w:rPr>
        <w:t>;</w:t>
      </w:r>
    </w:p>
    <w:p w14:paraId="417880E5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lang w:eastAsia="en-US"/>
        </w:rPr>
        <w:t xml:space="preserve">End Index:   </w:t>
      </w:r>
      <w:r w:rsidRPr="00C52ACA">
        <w:rPr>
          <w:rFonts w:ascii="Consolas" w:hAnsi="Consolas" w:cs="Times New Roman"/>
          <w:color w:val="383838"/>
          <w:lang w:eastAsia="en-US"/>
        </w:rPr>
        <w:t>&lt;</w:t>
      </w:r>
      <w:r w:rsidRPr="00C52ACA">
        <w:rPr>
          <w:rFonts w:ascii="Consolas" w:hAnsi="Consolas" w:cs="Times New Roman"/>
          <w:color w:val="800000"/>
          <w:lang w:eastAsia="en-US"/>
        </w:rPr>
        <w:t>input</w:t>
      </w:r>
      <w:r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lang w:eastAsia="en-US"/>
        </w:rPr>
        <w:t>type</w:t>
      </w:r>
      <w:r w:rsidRPr="00C52ACA">
        <w:rPr>
          <w:rFonts w:ascii="Consolas" w:hAnsi="Consolas" w:cs="Times New Roman"/>
          <w:color w:val="383838"/>
          <w:lang w:eastAsia="en-US"/>
        </w:rPr>
        <w:t>=</w:t>
      </w:r>
      <w:r w:rsidRPr="00C52ACA">
        <w:rPr>
          <w:rFonts w:ascii="Consolas" w:hAnsi="Consolas" w:cs="Times New Roman"/>
          <w:color w:val="0000FF"/>
          <w:lang w:eastAsia="en-US"/>
        </w:rPr>
        <w:t>"number"</w:t>
      </w:r>
      <w:r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lang w:eastAsia="en-US"/>
        </w:rPr>
        <w:t>id</w:t>
      </w:r>
      <w:r w:rsidRPr="00C52ACA">
        <w:rPr>
          <w:rFonts w:ascii="Consolas" w:hAnsi="Consolas" w:cs="Times New Roman"/>
          <w:color w:val="383838"/>
          <w:lang w:eastAsia="en-US"/>
        </w:rPr>
        <w:t>=</w:t>
      </w:r>
      <w:r w:rsidRPr="00C52ACA">
        <w:rPr>
          <w:rFonts w:ascii="Consolas" w:hAnsi="Consolas" w:cs="Times New Roman"/>
          <w:color w:val="0000FF"/>
          <w:lang w:eastAsia="en-US"/>
        </w:rPr>
        <w:t>"index6"</w:t>
      </w:r>
      <w:r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lang w:eastAsia="en-US"/>
        </w:rPr>
        <w:t>value</w:t>
      </w:r>
      <w:r w:rsidRPr="00C52ACA">
        <w:rPr>
          <w:rFonts w:ascii="Consolas" w:hAnsi="Consolas" w:cs="Times New Roman"/>
          <w:color w:val="383838"/>
          <w:lang w:eastAsia="en-US"/>
        </w:rPr>
        <w:t>=</w:t>
      </w:r>
      <w:r w:rsidRPr="00C52ACA">
        <w:rPr>
          <w:rFonts w:ascii="Consolas" w:hAnsi="Consolas" w:cs="Times New Roman"/>
          <w:color w:val="0000FF"/>
          <w:lang w:eastAsia="en-US"/>
        </w:rPr>
        <w:t>"8"</w:t>
      </w:r>
      <w:r w:rsidRPr="00C52ACA">
        <w:rPr>
          <w:rFonts w:ascii="Consolas" w:hAnsi="Consolas" w:cs="Times New Roman"/>
          <w:color w:val="383838"/>
          <w:lang w:eastAsia="en-US"/>
        </w:rPr>
        <w:t>&gt;</w:t>
      </w:r>
      <w:r w:rsidRPr="00C52ACA">
        <w:rPr>
          <w:rFonts w:ascii="Consolas" w:hAnsi="Consolas" w:cs="Times New Roman"/>
          <w:color w:val="000000"/>
          <w:lang w:eastAsia="en-US"/>
        </w:rPr>
        <w:t>&amp;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lang w:eastAsia="en-US"/>
        </w:rPr>
        <w:t>;&amp;</w:t>
      </w:r>
      <w:proofErr w:type="spellStart"/>
      <w:proofErr w:type="gramEnd"/>
      <w:r w:rsidRPr="00C52ACA">
        <w:rPr>
          <w:rFonts w:ascii="Consolas" w:hAnsi="Consolas" w:cs="Times New Roman"/>
          <w:color w:val="000000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lang w:eastAsia="en-US"/>
        </w:rPr>
        <w:t>;</w:t>
      </w:r>
    </w:p>
    <w:p w14:paraId="417880E6" w14:textId="77777777" w:rsid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"getSubStr3()"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E7" w14:textId="77777777" w:rsid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Get Substring using </w:t>
      </w:r>
      <w:proofErr w:type="gram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slice(</w:t>
      </w:r>
      <w:proofErr w:type="gram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start,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end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0E8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0E9" w14:textId="77777777" w:rsid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FF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String: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"input6"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80EA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  <w:t xml:space="preserve"> 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"I like the Cleveland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Browns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;&amp;</w:t>
      </w:r>
      <w:proofErr w:type="spellStart"/>
      <w:proofErr w:type="gram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EB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Index: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"index7"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"11"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;&amp;</w:t>
      </w:r>
      <w:proofErr w:type="spellStart"/>
      <w:proofErr w:type="gram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EC" w14:textId="77777777" w:rsid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"getSubStr4()"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ED" w14:textId="77777777" w:rsid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Get Substring using </w:t>
      </w:r>
      <w:proofErr w:type="spell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substr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(index)</w:t>
      </w:r>
    </w:p>
    <w:p w14:paraId="417880EE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0EF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F0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F1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F2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0F3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index1()</w:t>
      </w:r>
    </w:p>
    <w:p w14:paraId="417880F4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0F5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= 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0F6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Pr="00C52ACA">
        <w:rPr>
          <w:rFonts w:ascii="Consolas" w:hAnsi="Consolas" w:cs="Times New Roman"/>
          <w:color w:val="000000"/>
          <w:lang w:eastAsia="en-US"/>
        </w:rPr>
        <w:t xml:space="preserve">index = </w:t>
      </w:r>
      <w:proofErr w:type="spellStart"/>
      <w:r w:rsidRPr="00C52ACA">
        <w:rPr>
          <w:rFonts w:ascii="Consolas" w:hAnsi="Consolas" w:cs="Times New Roman"/>
          <w:color w:val="000000"/>
          <w:lang w:eastAsia="en-US"/>
        </w:rPr>
        <w:t>parseInt</w:t>
      </w:r>
      <w:proofErr w:type="spellEnd"/>
      <w:r w:rsidRPr="00C52ACA">
        <w:rPr>
          <w:rFonts w:ascii="Consolas" w:hAnsi="Consolas" w:cs="Times New Roman"/>
          <w:color w:val="000000"/>
          <w:lang w:eastAsia="en-US"/>
        </w:rPr>
        <w:t>(</w:t>
      </w:r>
      <w:proofErr w:type="spellStart"/>
      <w:proofErr w:type="gramStart"/>
      <w:r w:rsidRPr="00C52ACA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Pr="00C52ACA">
        <w:rPr>
          <w:rFonts w:ascii="Consolas" w:hAnsi="Consolas" w:cs="Times New Roman"/>
          <w:color w:val="000000"/>
          <w:lang w:eastAsia="en-US"/>
        </w:rPr>
        <w:t>(</w:t>
      </w:r>
      <w:r w:rsidRPr="00C52ACA">
        <w:rPr>
          <w:rFonts w:ascii="Consolas" w:hAnsi="Consolas" w:cs="Times New Roman"/>
          <w:color w:val="A31515"/>
          <w:lang w:eastAsia="en-US"/>
        </w:rPr>
        <w:t>"index1"</w:t>
      </w:r>
      <w:r w:rsidRPr="00C52ACA">
        <w:rPr>
          <w:rFonts w:ascii="Consolas" w:hAnsi="Consolas" w:cs="Times New Roman"/>
          <w:color w:val="000000"/>
          <w:lang w:eastAsia="en-US"/>
        </w:rPr>
        <w:t>).value);</w:t>
      </w:r>
    </w:p>
    <w:p w14:paraId="417880F7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character = str1[index];</w:t>
      </w:r>
    </w:p>
    <w:p w14:paraId="417880F8" w14:textId="77777777" w:rsid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"Character at index 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index + </w:t>
      </w:r>
    </w:p>
    <w:p w14:paraId="417880F9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(using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str1</w:t>
      </w:r>
      <w:r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[index]) = 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character;</w:t>
      </w:r>
    </w:p>
    <w:p w14:paraId="417880FA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FB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spellStart"/>
      <w:proofErr w:type="gram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0FC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0FD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character = str1.charAt(index);</w:t>
      </w:r>
    </w:p>
    <w:p w14:paraId="417880FE" w14:textId="77777777" w:rsid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spellStart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"Character at index 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index + </w:t>
      </w:r>
    </w:p>
    <w:p w14:paraId="417880FF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(using 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str1</w:t>
      </w:r>
      <w:r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.CharAt(index)) = "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character;</w:t>
      </w:r>
    </w:p>
    <w:p w14:paraId="41788100" w14:textId="77777777"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 w:rsidRPr="00C52ACA">
        <w:rPr>
          <w:rFonts w:ascii="Consolas" w:hAnsi="Consolas" w:cs="Times New Roman"/>
          <w:color w:val="383838"/>
          <w:lang w:eastAsia="en-US"/>
        </w:rPr>
        <w:tab/>
      </w:r>
      <w:r w:rsidRPr="00C52ACA">
        <w:rPr>
          <w:rFonts w:ascii="Consolas" w:hAnsi="Consolas" w:cs="Times New Roman"/>
          <w:color w:val="383838"/>
          <w:lang w:eastAsia="en-US"/>
        </w:rPr>
        <w:tab/>
      </w:r>
      <w:r w:rsidRPr="00C52ACA">
        <w:rPr>
          <w:rFonts w:ascii="Consolas" w:hAnsi="Consolas" w:cs="Times New Roman"/>
          <w:color w:val="383838"/>
          <w:lang w:eastAsia="en-US"/>
        </w:rPr>
        <w:tab/>
      </w:r>
      <w:r w:rsidRPr="00C52ACA">
        <w:rPr>
          <w:rFonts w:ascii="Consolas" w:hAnsi="Consolas" w:cs="Times New Roman"/>
          <w:color w:val="383838"/>
          <w:lang w:eastAsia="en-US"/>
        </w:rPr>
        <w:tab/>
      </w:r>
      <w:proofErr w:type="spellStart"/>
      <w:proofErr w:type="gramStart"/>
      <w:r w:rsidRPr="00C52ACA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Pr="00C52ACA">
        <w:rPr>
          <w:rFonts w:ascii="Consolas" w:hAnsi="Consolas" w:cs="Times New Roman"/>
          <w:color w:val="000000"/>
          <w:lang w:eastAsia="en-US"/>
        </w:rPr>
        <w:t>(</w:t>
      </w:r>
      <w:r w:rsidRPr="00C52ACA">
        <w:rPr>
          <w:rFonts w:ascii="Consolas" w:hAnsi="Consolas" w:cs="Times New Roman"/>
          <w:color w:val="A31515"/>
          <w:lang w:eastAsia="en-US"/>
        </w:rPr>
        <w:t>'answer'</w:t>
      </w:r>
      <w:r w:rsidRPr="00C52ACA">
        <w:rPr>
          <w:rFonts w:ascii="Consolas" w:hAnsi="Consolas" w:cs="Times New Roman"/>
          <w:color w:val="000000"/>
          <w:lang w:eastAsia="en-US"/>
        </w:rPr>
        <w:t>).</w:t>
      </w:r>
      <w:proofErr w:type="spellStart"/>
      <w:r w:rsidRPr="00C52ACA">
        <w:rPr>
          <w:rFonts w:ascii="Consolas" w:hAnsi="Consolas" w:cs="Times New Roman"/>
          <w:color w:val="000000"/>
          <w:lang w:eastAsia="en-US"/>
        </w:rPr>
        <w:t>innerHTML</w:t>
      </w:r>
      <w:proofErr w:type="spellEnd"/>
      <w:r w:rsidRPr="00C52ACA">
        <w:rPr>
          <w:rFonts w:ascii="Consolas" w:hAnsi="Consolas" w:cs="Times New Roman"/>
          <w:color w:val="000000"/>
          <w:lang w:eastAsia="en-US"/>
        </w:rPr>
        <w:t xml:space="preserve"> += </w:t>
      </w:r>
      <w:r w:rsidRPr="00C52ACA">
        <w:rPr>
          <w:rFonts w:ascii="Consolas" w:hAnsi="Consolas" w:cs="Times New Roman"/>
          <w:color w:val="A31515"/>
          <w:lang w:eastAsia="en-US"/>
        </w:rPr>
        <w:t>"&lt;</w:t>
      </w:r>
      <w:proofErr w:type="spellStart"/>
      <w:r w:rsidRPr="00C52ACA">
        <w:rPr>
          <w:rFonts w:ascii="Consolas" w:hAnsi="Consolas" w:cs="Times New Roman"/>
          <w:color w:val="A31515"/>
          <w:lang w:eastAsia="en-US"/>
        </w:rPr>
        <w:t>br</w:t>
      </w:r>
      <w:proofErr w:type="spellEnd"/>
      <w:r w:rsidRPr="00C52ACA">
        <w:rPr>
          <w:rFonts w:ascii="Consolas" w:hAnsi="Consolas" w:cs="Times New Roman"/>
          <w:color w:val="A31515"/>
          <w:lang w:eastAsia="en-US"/>
        </w:rPr>
        <w:t xml:space="preserve"> /&gt;"</w:t>
      </w:r>
      <w:r w:rsidRPr="00C52ACA">
        <w:rPr>
          <w:rFonts w:ascii="Consolas" w:hAnsi="Consolas" w:cs="Times New Roman"/>
          <w:color w:val="000000"/>
          <w:lang w:eastAsia="en-US"/>
        </w:rPr>
        <w:t xml:space="preserve"> + </w:t>
      </w:r>
      <w:proofErr w:type="spellStart"/>
      <w:r w:rsidRPr="00C52ACA">
        <w:rPr>
          <w:rFonts w:ascii="Consolas" w:hAnsi="Consolas" w:cs="Times New Roman"/>
          <w:color w:val="000000"/>
          <w:lang w:eastAsia="en-US"/>
        </w:rPr>
        <w:t>sResult</w:t>
      </w:r>
      <w:proofErr w:type="spellEnd"/>
      <w:r w:rsidRPr="00C52ACA">
        <w:rPr>
          <w:rFonts w:ascii="Consolas" w:hAnsi="Consolas" w:cs="Times New Roman"/>
          <w:color w:val="000000"/>
          <w:lang w:eastAsia="en-US"/>
        </w:rPr>
        <w:t>;</w:t>
      </w:r>
    </w:p>
    <w:p w14:paraId="41788101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 end of index1()</w:t>
      </w:r>
    </w:p>
    <w:p w14:paraId="41788102" w14:textId="77777777" w:rsidR="00C52ACA" w:rsidRPr="00C52ACA" w:rsidRDefault="00C52ACA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03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</w:t>
      </w:r>
    </w:p>
    <w:p w14:paraId="41788104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getCharCode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105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106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= </w:t>
      </w:r>
      <w:proofErr w:type="spellStart"/>
      <w:proofErr w:type="gram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107" w14:textId="77777777" w:rsidR="00C52ACA" w:rsidRPr="00D474AE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C52ACA" w:rsidRPr="00D474AE">
        <w:rPr>
          <w:rFonts w:ascii="Consolas" w:hAnsi="Consolas" w:cs="Times New Roman"/>
          <w:color w:val="000000"/>
          <w:lang w:eastAsia="en-US"/>
        </w:rPr>
        <w:t xml:space="preserve">index = </w:t>
      </w:r>
      <w:proofErr w:type="spellStart"/>
      <w:r w:rsidR="00C52ACA" w:rsidRPr="00D474AE">
        <w:rPr>
          <w:rFonts w:ascii="Consolas" w:hAnsi="Consolas" w:cs="Times New Roman"/>
          <w:color w:val="000000"/>
          <w:lang w:eastAsia="en-US"/>
        </w:rPr>
        <w:t>parseInt</w:t>
      </w:r>
      <w:proofErr w:type="spellEnd"/>
      <w:r w:rsidR="00C52ACA" w:rsidRPr="00D474AE">
        <w:rPr>
          <w:rFonts w:ascii="Consolas" w:hAnsi="Consolas" w:cs="Times New Roman"/>
          <w:color w:val="000000"/>
          <w:lang w:eastAsia="en-US"/>
        </w:rPr>
        <w:t>(</w:t>
      </w:r>
      <w:proofErr w:type="spellStart"/>
      <w:proofErr w:type="gramStart"/>
      <w:r w:rsidR="00C52ACA" w:rsidRPr="00D474AE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="00C52ACA" w:rsidRPr="00D474AE">
        <w:rPr>
          <w:rFonts w:ascii="Consolas" w:hAnsi="Consolas" w:cs="Times New Roman"/>
          <w:color w:val="000000"/>
          <w:lang w:eastAsia="en-US"/>
        </w:rPr>
        <w:t>(</w:t>
      </w:r>
      <w:r w:rsidR="00C52ACA" w:rsidRPr="00D474AE">
        <w:rPr>
          <w:rFonts w:ascii="Consolas" w:hAnsi="Consolas" w:cs="Times New Roman"/>
          <w:color w:val="A31515"/>
          <w:lang w:eastAsia="en-US"/>
        </w:rPr>
        <w:t>"index1"</w:t>
      </w:r>
      <w:r w:rsidR="00C52ACA" w:rsidRPr="00D474AE">
        <w:rPr>
          <w:rFonts w:ascii="Consolas" w:hAnsi="Consolas" w:cs="Times New Roman"/>
          <w:color w:val="000000"/>
          <w:lang w:eastAsia="en-US"/>
        </w:rPr>
        <w:t>).value);</w:t>
      </w:r>
    </w:p>
    <w:p w14:paraId="41788108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characterCode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str1.charCodeAt(index);</w:t>
      </w:r>
    </w:p>
    <w:p w14:paraId="41788109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"Character Code at index 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index + </w:t>
      </w:r>
    </w:p>
    <w:p w14:paraId="4178810A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 (using str1.charCodeAt(index)) = 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14:paraId="4178810B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characterCode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0C" w14:textId="77777777" w:rsidR="00C52ACA" w:rsidRPr="00C52ACA" w:rsidRDefault="00C52ACA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0D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0E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getCharCode</w:t>
      </w:r>
      <w:proofErr w:type="spellEnd"/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10F" w14:textId="77777777" w:rsidR="00C52ACA" w:rsidRPr="00C52ACA" w:rsidRDefault="00C52ACA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10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</w:t>
      </w:r>
    </w:p>
    <w:p w14:paraId="41788111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getLast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112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113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= </w:t>
      </w:r>
      <w:proofErr w:type="spellStart"/>
      <w:proofErr w:type="gram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114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character = str1[str1.</w:t>
      </w:r>
      <w:proofErr w:type="gram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length-</w:t>
      </w:r>
      <w:r w:rsidR="00C52ACA" w:rsidRPr="00C52ACA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proofErr w:type="gram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8115" w14:textId="77777777" w:rsidR="00D474AE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C52ACA" w:rsidRPr="00D474AE">
        <w:rPr>
          <w:rFonts w:ascii="Consolas" w:hAnsi="Consolas" w:cs="Times New Roman"/>
          <w:color w:val="A31515"/>
          <w:lang w:eastAsia="en-US"/>
        </w:rPr>
        <w:t>"Last Character (using str1[str1.length-1]) = "</w:t>
      </w:r>
      <w:r w:rsidR="00C52ACA" w:rsidRPr="00D474AE">
        <w:rPr>
          <w:rFonts w:ascii="Consolas" w:hAnsi="Consolas" w:cs="Times New Roman"/>
          <w:color w:val="000000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+</w:t>
      </w:r>
    </w:p>
    <w:p w14:paraId="41788116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D474AE">
        <w:rPr>
          <w:rFonts w:ascii="Consolas" w:hAnsi="Consolas" w:cs="Times New Roman"/>
          <w:color w:val="383838"/>
          <w:sz w:val="24"/>
          <w:szCs w:val="24"/>
          <w:lang w:eastAsia="en-US"/>
        </w:rPr>
        <w:t>character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17" w14:textId="77777777" w:rsidR="00C52ACA" w:rsidRPr="00C52ACA" w:rsidRDefault="00C52ACA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18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spellStart"/>
      <w:proofErr w:type="gram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19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52ACA" w:rsidRPr="00D474AE">
        <w:rPr>
          <w:rFonts w:ascii="Consolas" w:hAnsi="Consolas" w:cs="Times New Roman"/>
          <w:color w:val="383838"/>
          <w:sz w:val="24"/>
          <w:szCs w:val="24"/>
          <w:lang w:eastAsia="en-US"/>
        </w:rPr>
        <w:t>character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str1.charAt(str1.length-</w:t>
      </w:r>
      <w:r w:rsidR="00C52ACA" w:rsidRPr="00C52ACA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11A" w14:textId="77777777" w:rsidR="00D474AE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C52ACA" w:rsidRPr="00D474AE">
        <w:rPr>
          <w:rFonts w:ascii="Consolas" w:hAnsi="Consolas" w:cs="Times New Roman"/>
          <w:color w:val="A31515"/>
          <w:lang w:eastAsia="en-US"/>
        </w:rPr>
        <w:t>"Last Character (using str1.CharAt(str1.length-1) = 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14:paraId="4178811B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D474AE">
        <w:rPr>
          <w:rFonts w:ascii="Consolas" w:hAnsi="Consolas" w:cs="Times New Roman"/>
          <w:color w:val="383838"/>
          <w:sz w:val="24"/>
          <w:szCs w:val="24"/>
          <w:lang w:eastAsia="en-US"/>
        </w:rPr>
        <w:t>character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1C" w14:textId="77777777" w:rsidR="00C52ACA" w:rsidRPr="00D474AE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spellStart"/>
      <w:proofErr w:type="gramStart"/>
      <w:r w:rsidR="00C52ACA" w:rsidRPr="00D474AE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="00C52ACA" w:rsidRPr="00D474AE">
        <w:rPr>
          <w:rFonts w:ascii="Consolas" w:hAnsi="Consolas" w:cs="Times New Roman"/>
          <w:color w:val="000000"/>
          <w:lang w:eastAsia="en-US"/>
        </w:rPr>
        <w:t>(</w:t>
      </w:r>
      <w:r w:rsidR="00C52ACA" w:rsidRPr="00D474AE">
        <w:rPr>
          <w:rFonts w:ascii="Consolas" w:hAnsi="Consolas" w:cs="Times New Roman"/>
          <w:color w:val="A31515"/>
          <w:lang w:eastAsia="en-US"/>
        </w:rPr>
        <w:t>'answer'</w:t>
      </w:r>
      <w:r w:rsidR="00C52ACA" w:rsidRPr="00D474AE">
        <w:rPr>
          <w:rFonts w:ascii="Consolas" w:hAnsi="Consolas" w:cs="Times New Roman"/>
          <w:color w:val="000000"/>
          <w:lang w:eastAsia="en-US"/>
        </w:rPr>
        <w:t>).</w:t>
      </w:r>
      <w:proofErr w:type="spellStart"/>
      <w:r w:rsidR="00C52ACA" w:rsidRPr="00D474AE">
        <w:rPr>
          <w:rFonts w:ascii="Consolas" w:hAnsi="Consolas" w:cs="Times New Roman"/>
          <w:color w:val="000000"/>
          <w:lang w:eastAsia="en-US"/>
        </w:rPr>
        <w:t>innerHTML</w:t>
      </w:r>
      <w:proofErr w:type="spellEnd"/>
      <w:r w:rsidR="00C52ACA" w:rsidRPr="00D474AE">
        <w:rPr>
          <w:rFonts w:ascii="Consolas" w:hAnsi="Consolas" w:cs="Times New Roman"/>
          <w:color w:val="000000"/>
          <w:lang w:eastAsia="en-US"/>
        </w:rPr>
        <w:t xml:space="preserve"> += </w:t>
      </w:r>
      <w:r w:rsidR="00C52ACA" w:rsidRPr="00D474AE">
        <w:rPr>
          <w:rFonts w:ascii="Consolas" w:hAnsi="Consolas" w:cs="Times New Roman"/>
          <w:color w:val="A31515"/>
          <w:lang w:eastAsia="en-US"/>
        </w:rPr>
        <w:t>"&lt;</w:t>
      </w:r>
      <w:proofErr w:type="spellStart"/>
      <w:r w:rsidR="00C52ACA" w:rsidRPr="00D474AE">
        <w:rPr>
          <w:rFonts w:ascii="Consolas" w:hAnsi="Consolas" w:cs="Times New Roman"/>
          <w:color w:val="A31515"/>
          <w:lang w:eastAsia="en-US"/>
        </w:rPr>
        <w:t>br</w:t>
      </w:r>
      <w:proofErr w:type="spellEnd"/>
      <w:r w:rsidR="00C52ACA" w:rsidRPr="00D474AE">
        <w:rPr>
          <w:rFonts w:ascii="Consolas" w:hAnsi="Consolas" w:cs="Times New Roman"/>
          <w:color w:val="A31515"/>
          <w:lang w:eastAsia="en-US"/>
        </w:rPr>
        <w:t xml:space="preserve"> /&gt;"</w:t>
      </w:r>
      <w:r w:rsidR="00C52ACA" w:rsidRPr="00D474AE">
        <w:rPr>
          <w:rFonts w:ascii="Consolas" w:hAnsi="Consolas" w:cs="Times New Roman"/>
          <w:color w:val="000000"/>
          <w:lang w:eastAsia="en-US"/>
        </w:rPr>
        <w:t xml:space="preserve"> + </w:t>
      </w:r>
      <w:proofErr w:type="spellStart"/>
      <w:r w:rsidR="00C52ACA" w:rsidRPr="00D474AE">
        <w:rPr>
          <w:rFonts w:ascii="Consolas" w:hAnsi="Consolas" w:cs="Times New Roman"/>
          <w:color w:val="383838"/>
          <w:lang w:eastAsia="en-US"/>
        </w:rPr>
        <w:t>sResult</w:t>
      </w:r>
      <w:proofErr w:type="spellEnd"/>
      <w:r w:rsidR="00C52ACA" w:rsidRPr="00D474AE">
        <w:rPr>
          <w:rFonts w:ascii="Consolas" w:hAnsi="Consolas" w:cs="Times New Roman"/>
          <w:color w:val="000000"/>
          <w:lang w:eastAsia="en-US"/>
        </w:rPr>
        <w:t>;</w:t>
      </w:r>
    </w:p>
    <w:p w14:paraId="4178811D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getLast</w:t>
      </w:r>
      <w:proofErr w:type="spellEnd"/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11E" w14:textId="77777777" w:rsidR="00C52ACA" w:rsidRPr="00C52ACA" w:rsidRDefault="00C52ACA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1F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</w:t>
      </w:r>
    </w:p>
    <w:p w14:paraId="41788120" w14:textId="77777777" w:rsidR="00C52ACA" w:rsidRPr="00D474AE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52ACA" w:rsidRPr="00D474AE">
        <w:rPr>
          <w:rFonts w:ascii="Consolas" w:hAnsi="Consolas" w:cs="Times New Roman"/>
          <w:color w:val="008000"/>
          <w:lang w:eastAsia="en-US"/>
        </w:rPr>
        <w:t>// The second parameter specifies the length of the extracted part.</w:t>
      </w:r>
    </w:p>
    <w:p w14:paraId="41788121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getSubStr1()</w:t>
      </w:r>
    </w:p>
    <w:p w14:paraId="41788122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123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   = </w:t>
      </w:r>
      <w:proofErr w:type="spellStart"/>
      <w:proofErr w:type="gram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"input3"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124" w14:textId="77777777" w:rsidR="00C52ACA" w:rsidRPr="00D474AE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C52ACA" w:rsidRPr="00D474AE">
        <w:rPr>
          <w:rFonts w:ascii="Consolas" w:hAnsi="Consolas" w:cs="Times New Roman"/>
          <w:color w:val="000000"/>
          <w:lang w:eastAsia="en-US"/>
        </w:rPr>
        <w:t xml:space="preserve">index   = </w:t>
      </w:r>
      <w:proofErr w:type="spellStart"/>
      <w:r w:rsidR="00C52ACA" w:rsidRPr="00D474AE">
        <w:rPr>
          <w:rFonts w:ascii="Consolas" w:hAnsi="Consolas" w:cs="Times New Roman"/>
          <w:color w:val="000000"/>
          <w:lang w:eastAsia="en-US"/>
        </w:rPr>
        <w:t>parseInt</w:t>
      </w:r>
      <w:proofErr w:type="spellEnd"/>
      <w:r w:rsidR="00C52ACA" w:rsidRPr="00D474AE">
        <w:rPr>
          <w:rFonts w:ascii="Consolas" w:hAnsi="Consolas" w:cs="Times New Roman"/>
          <w:color w:val="000000"/>
          <w:lang w:eastAsia="en-US"/>
        </w:rPr>
        <w:t>(</w:t>
      </w:r>
      <w:proofErr w:type="spellStart"/>
      <w:proofErr w:type="gramStart"/>
      <w:r w:rsidR="00C52ACA" w:rsidRPr="00D474AE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="00C52ACA" w:rsidRPr="00D474AE">
        <w:rPr>
          <w:rFonts w:ascii="Consolas" w:hAnsi="Consolas" w:cs="Times New Roman"/>
          <w:color w:val="000000"/>
          <w:lang w:eastAsia="en-US"/>
        </w:rPr>
        <w:t>(</w:t>
      </w:r>
      <w:r w:rsidR="00C52ACA" w:rsidRPr="00D474AE">
        <w:rPr>
          <w:rFonts w:ascii="Consolas" w:hAnsi="Consolas" w:cs="Times New Roman"/>
          <w:color w:val="A31515"/>
          <w:lang w:eastAsia="en-US"/>
        </w:rPr>
        <w:t>"index2"</w:t>
      </w:r>
      <w:r w:rsidR="00C52ACA" w:rsidRPr="00D474AE">
        <w:rPr>
          <w:rFonts w:ascii="Consolas" w:hAnsi="Consolas" w:cs="Times New Roman"/>
          <w:color w:val="000000"/>
          <w:lang w:eastAsia="en-US"/>
        </w:rPr>
        <w:t>).value);</w:t>
      </w:r>
    </w:p>
    <w:p w14:paraId="41788125" w14:textId="77777777" w:rsidR="00C52ACA" w:rsidRPr="00D474AE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proofErr w:type="gramStart"/>
      <w:r w:rsidR="00C52ACA" w:rsidRPr="00D474AE">
        <w:rPr>
          <w:rFonts w:ascii="Consolas" w:hAnsi="Consolas" w:cs="Times New Roman"/>
          <w:color w:val="000000"/>
          <w:lang w:eastAsia="en-US"/>
        </w:rPr>
        <w:t>length  =</w:t>
      </w:r>
      <w:proofErr w:type="gramEnd"/>
      <w:r w:rsidR="00C52ACA" w:rsidRPr="00D474AE">
        <w:rPr>
          <w:rFonts w:ascii="Consolas" w:hAnsi="Consolas" w:cs="Times New Roman"/>
          <w:color w:val="000000"/>
          <w:lang w:eastAsia="en-US"/>
        </w:rPr>
        <w:t xml:space="preserve"> </w:t>
      </w:r>
      <w:proofErr w:type="spellStart"/>
      <w:r w:rsidR="00C52ACA" w:rsidRPr="00D474AE">
        <w:rPr>
          <w:rFonts w:ascii="Consolas" w:hAnsi="Consolas" w:cs="Times New Roman"/>
          <w:color w:val="000000"/>
          <w:lang w:eastAsia="en-US"/>
        </w:rPr>
        <w:t>parseInt</w:t>
      </w:r>
      <w:proofErr w:type="spellEnd"/>
      <w:r w:rsidR="00C52ACA" w:rsidRPr="00D474AE">
        <w:rPr>
          <w:rFonts w:ascii="Consolas" w:hAnsi="Consolas" w:cs="Times New Roman"/>
          <w:color w:val="000000"/>
          <w:lang w:eastAsia="en-US"/>
        </w:rPr>
        <w:t>(</w:t>
      </w:r>
      <w:proofErr w:type="spellStart"/>
      <w:r w:rsidR="00C52ACA" w:rsidRPr="00D474AE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r w:rsidR="00C52ACA" w:rsidRPr="00D474AE">
        <w:rPr>
          <w:rFonts w:ascii="Consolas" w:hAnsi="Consolas" w:cs="Times New Roman"/>
          <w:color w:val="000000"/>
          <w:lang w:eastAsia="en-US"/>
        </w:rPr>
        <w:t>(</w:t>
      </w:r>
      <w:r w:rsidR="00C52ACA" w:rsidRPr="00D474AE">
        <w:rPr>
          <w:rFonts w:ascii="Consolas" w:hAnsi="Consolas" w:cs="Times New Roman"/>
          <w:color w:val="A31515"/>
          <w:lang w:eastAsia="en-US"/>
        </w:rPr>
        <w:t>"length2"</w:t>
      </w:r>
      <w:r w:rsidR="00C52ACA" w:rsidRPr="00D474AE">
        <w:rPr>
          <w:rFonts w:ascii="Consolas" w:hAnsi="Consolas" w:cs="Times New Roman"/>
          <w:color w:val="000000"/>
          <w:lang w:eastAsia="en-US"/>
        </w:rPr>
        <w:t>).value);</w:t>
      </w:r>
    </w:p>
    <w:p w14:paraId="41788126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sSub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= str1.substr(index, length);</w:t>
      </w:r>
    </w:p>
    <w:p w14:paraId="41788127" w14:textId="77777777" w:rsidR="00D474AE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proofErr w:type="spellStart"/>
      <w:r w:rsidR="00C52ACA" w:rsidRPr="00D474AE">
        <w:rPr>
          <w:rFonts w:ascii="Consolas" w:hAnsi="Consolas" w:cs="Times New Roman"/>
          <w:color w:val="000000"/>
          <w:lang w:eastAsia="en-US"/>
        </w:rPr>
        <w:t>sResult</w:t>
      </w:r>
      <w:proofErr w:type="spellEnd"/>
      <w:r w:rsidR="00C52ACA" w:rsidRPr="00D474AE">
        <w:rPr>
          <w:rFonts w:ascii="Consolas" w:hAnsi="Consolas" w:cs="Times New Roman"/>
          <w:color w:val="000000"/>
          <w:lang w:eastAsia="en-US"/>
        </w:rPr>
        <w:t xml:space="preserve"> = </w:t>
      </w:r>
      <w:r w:rsidR="00C52ACA" w:rsidRPr="00D474AE">
        <w:rPr>
          <w:rFonts w:ascii="Consolas" w:hAnsi="Consolas" w:cs="Times New Roman"/>
          <w:color w:val="A31515"/>
          <w:lang w:eastAsia="en-US"/>
        </w:rPr>
        <w:t>"Substring (using str1.substr(index, length)) = "</w:t>
      </w:r>
      <w:r w:rsidR="00C52ACA" w:rsidRPr="00D474AE">
        <w:rPr>
          <w:rFonts w:ascii="Consolas" w:hAnsi="Consolas" w:cs="Times New Roman"/>
          <w:color w:val="000000"/>
          <w:lang w:eastAsia="en-US"/>
        </w:rPr>
        <w:t xml:space="preserve"> +</w:t>
      </w:r>
      <w:r w:rsidR="00C52ACA" w:rsidRPr="00D474A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8128" w14:textId="77777777" w:rsidR="00C52ACA" w:rsidRPr="00D474AE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C52ACA" w:rsidRPr="00D474AE">
        <w:rPr>
          <w:rFonts w:ascii="Consolas" w:hAnsi="Consolas" w:cs="Times New Roman"/>
          <w:color w:val="000000"/>
          <w:sz w:val="24"/>
          <w:szCs w:val="24"/>
          <w:lang w:eastAsia="en-US"/>
        </w:rPr>
        <w:t>sSub</w:t>
      </w:r>
      <w:proofErr w:type="spellEnd"/>
      <w:r w:rsidR="00C52ACA" w:rsidRPr="00D474A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29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2A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 end of getSubStr1()</w:t>
      </w:r>
    </w:p>
    <w:p w14:paraId="4178812B" w14:textId="77777777" w:rsidR="00C52ACA" w:rsidRPr="00C52ACA" w:rsidRDefault="00C52ACA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2C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</w:t>
      </w:r>
    </w:p>
    <w:p w14:paraId="4178812D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The </w:t>
      </w:r>
      <w:proofErr w:type="gramStart"/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substring(</w:t>
      </w:r>
      <w:proofErr w:type="gramEnd"/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) function cannot accept negative indexes.</w:t>
      </w:r>
    </w:p>
    <w:p w14:paraId="4178812E" w14:textId="77777777" w:rsidR="00D474AE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 The method takes 2 parameters: the start position,</w:t>
      </w:r>
    </w:p>
    <w:p w14:paraId="4178812F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  <w:t>//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and the end </w:t>
      </w:r>
      <w:r w:rsidR="00C52ACA" w:rsidRPr="00D474AE">
        <w:rPr>
          <w:rFonts w:ascii="Consolas" w:hAnsi="Consolas" w:cs="Times New Roman"/>
          <w:color w:val="008000"/>
          <w:sz w:val="24"/>
          <w:szCs w:val="24"/>
          <w:lang w:eastAsia="en-US"/>
        </w:rPr>
        <w:t>position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(end not included).</w:t>
      </w:r>
    </w:p>
    <w:p w14:paraId="41788130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getSubStr2()</w:t>
      </w:r>
    </w:p>
    <w:p w14:paraId="41788131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132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      = </w:t>
      </w:r>
      <w:proofErr w:type="spellStart"/>
      <w:proofErr w:type="gram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"input4"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133" w14:textId="77777777" w:rsidR="00C52ACA" w:rsidRPr="00D474AE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0"/>
          <w:szCs w:val="2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C52ACA" w:rsidRPr="00D474AE">
        <w:rPr>
          <w:rFonts w:ascii="Consolas" w:hAnsi="Consolas" w:cs="Times New Roman"/>
          <w:color w:val="000000"/>
          <w:sz w:val="24"/>
          <w:szCs w:val="24"/>
          <w:lang w:eastAsia="en-US"/>
        </w:rPr>
        <w:t>indexStart</w:t>
      </w:r>
      <w:proofErr w:type="spellEnd"/>
      <w:r w:rsidR="00C52ACA" w:rsidRPr="00D474A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D474AE">
        <w:rPr>
          <w:rFonts w:ascii="Consolas" w:hAnsi="Consolas" w:cs="Times New Roman"/>
          <w:color w:val="000000"/>
          <w:sz w:val="20"/>
          <w:szCs w:val="20"/>
          <w:lang w:eastAsia="en-US"/>
        </w:rPr>
        <w:t xml:space="preserve">= </w:t>
      </w:r>
      <w:proofErr w:type="spellStart"/>
      <w:r w:rsidR="00C52ACA" w:rsidRPr="00D474AE">
        <w:rPr>
          <w:rFonts w:ascii="Consolas" w:hAnsi="Consolas" w:cs="Times New Roman"/>
          <w:color w:val="383838"/>
          <w:sz w:val="20"/>
          <w:szCs w:val="20"/>
          <w:lang w:eastAsia="en-US"/>
        </w:rPr>
        <w:t>parseInt</w:t>
      </w:r>
      <w:proofErr w:type="spellEnd"/>
      <w:r w:rsidR="00C52ACA" w:rsidRPr="00D474AE">
        <w:rPr>
          <w:rFonts w:ascii="Consolas" w:hAnsi="Consolas" w:cs="Times New Roman"/>
          <w:color w:val="000000"/>
          <w:sz w:val="20"/>
          <w:szCs w:val="20"/>
          <w:lang w:eastAsia="en-US"/>
        </w:rPr>
        <w:t>(</w:t>
      </w:r>
      <w:proofErr w:type="spellStart"/>
      <w:proofErr w:type="gramStart"/>
      <w:r w:rsidR="00C52ACA" w:rsidRPr="00D474AE">
        <w:rPr>
          <w:rFonts w:ascii="Consolas" w:hAnsi="Consolas" w:cs="Times New Roman"/>
          <w:color w:val="000000"/>
          <w:sz w:val="20"/>
          <w:szCs w:val="20"/>
          <w:lang w:eastAsia="en-US"/>
        </w:rPr>
        <w:t>document.getElementById</w:t>
      </w:r>
      <w:proofErr w:type="spellEnd"/>
      <w:proofErr w:type="gramEnd"/>
      <w:r w:rsidR="00C52ACA" w:rsidRPr="00D474AE">
        <w:rPr>
          <w:rFonts w:ascii="Consolas" w:hAnsi="Consolas" w:cs="Times New Roman"/>
          <w:color w:val="000000"/>
          <w:sz w:val="20"/>
          <w:szCs w:val="20"/>
          <w:lang w:eastAsia="en-US"/>
        </w:rPr>
        <w:t>(</w:t>
      </w:r>
      <w:r w:rsidR="00C52ACA" w:rsidRPr="00D474AE">
        <w:rPr>
          <w:rFonts w:ascii="Consolas" w:hAnsi="Consolas" w:cs="Times New Roman"/>
          <w:color w:val="A31515"/>
          <w:sz w:val="20"/>
          <w:szCs w:val="20"/>
          <w:lang w:eastAsia="en-US"/>
        </w:rPr>
        <w:t>"index3"</w:t>
      </w:r>
      <w:r w:rsidR="00C52ACA" w:rsidRPr="00D474AE">
        <w:rPr>
          <w:rFonts w:ascii="Consolas" w:hAnsi="Consolas" w:cs="Times New Roman"/>
          <w:color w:val="000000"/>
          <w:sz w:val="20"/>
          <w:szCs w:val="20"/>
          <w:lang w:eastAsia="en-US"/>
        </w:rPr>
        <w:t>).value);</w:t>
      </w:r>
    </w:p>
    <w:p w14:paraId="41788134" w14:textId="77777777" w:rsidR="00C52ACA" w:rsidRPr="00D474AE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 w:rsidRPr="00D474AE">
        <w:rPr>
          <w:rFonts w:ascii="Consolas" w:hAnsi="Consolas" w:cs="Times New Roman"/>
          <w:color w:val="383838"/>
          <w:lang w:eastAsia="en-US"/>
        </w:rPr>
        <w:tab/>
      </w:r>
      <w:r w:rsidRPr="00D474AE">
        <w:rPr>
          <w:rFonts w:ascii="Consolas" w:hAnsi="Consolas" w:cs="Times New Roman"/>
          <w:color w:val="383838"/>
          <w:lang w:eastAsia="en-US"/>
        </w:rPr>
        <w:tab/>
      </w:r>
      <w:r w:rsidRPr="00D474AE">
        <w:rPr>
          <w:rFonts w:ascii="Consolas" w:hAnsi="Consolas" w:cs="Times New Roman"/>
          <w:color w:val="383838"/>
          <w:lang w:eastAsia="en-US"/>
        </w:rPr>
        <w:tab/>
      </w:r>
      <w:r w:rsidRPr="00D474AE">
        <w:rPr>
          <w:rFonts w:ascii="Consolas" w:hAnsi="Consolas" w:cs="Times New Roman"/>
          <w:color w:val="383838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proofErr w:type="spellStart"/>
      <w:r w:rsidR="00C52ACA" w:rsidRPr="00D474AE">
        <w:rPr>
          <w:rFonts w:ascii="Consolas" w:hAnsi="Consolas" w:cs="Times New Roman"/>
          <w:color w:val="000000"/>
          <w:lang w:eastAsia="en-US"/>
        </w:rPr>
        <w:t>indexEnd</w:t>
      </w:r>
      <w:proofErr w:type="spellEnd"/>
      <w:r w:rsidR="00C52ACA" w:rsidRPr="00D474AE">
        <w:rPr>
          <w:rFonts w:ascii="Consolas" w:hAnsi="Consolas" w:cs="Times New Roman"/>
          <w:color w:val="000000"/>
          <w:lang w:eastAsia="en-US"/>
        </w:rPr>
        <w:t xml:space="preserve"> = </w:t>
      </w:r>
      <w:proofErr w:type="spellStart"/>
      <w:r w:rsidR="00C52ACA" w:rsidRPr="00D474AE">
        <w:rPr>
          <w:rFonts w:ascii="Consolas" w:hAnsi="Consolas" w:cs="Times New Roman"/>
          <w:color w:val="383838"/>
          <w:lang w:eastAsia="en-US"/>
        </w:rPr>
        <w:t>parseInt</w:t>
      </w:r>
      <w:proofErr w:type="spellEnd"/>
      <w:r w:rsidR="00C52ACA" w:rsidRPr="00D474AE">
        <w:rPr>
          <w:rFonts w:ascii="Consolas" w:hAnsi="Consolas" w:cs="Times New Roman"/>
          <w:color w:val="000000"/>
          <w:lang w:eastAsia="en-US"/>
        </w:rPr>
        <w:t>(</w:t>
      </w:r>
      <w:proofErr w:type="spellStart"/>
      <w:proofErr w:type="gramStart"/>
      <w:r w:rsidR="00C52ACA" w:rsidRPr="00D474AE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="00C52ACA" w:rsidRPr="00D474AE">
        <w:rPr>
          <w:rFonts w:ascii="Consolas" w:hAnsi="Consolas" w:cs="Times New Roman"/>
          <w:color w:val="000000"/>
          <w:lang w:eastAsia="en-US"/>
        </w:rPr>
        <w:t>(</w:t>
      </w:r>
      <w:r w:rsidR="00C52ACA" w:rsidRPr="00D474AE">
        <w:rPr>
          <w:rFonts w:ascii="Consolas" w:hAnsi="Consolas" w:cs="Times New Roman"/>
          <w:color w:val="A31515"/>
          <w:lang w:eastAsia="en-US"/>
        </w:rPr>
        <w:t>"index4"</w:t>
      </w:r>
      <w:r w:rsidR="00C52ACA" w:rsidRPr="00D474AE">
        <w:rPr>
          <w:rFonts w:ascii="Consolas" w:hAnsi="Consolas" w:cs="Times New Roman"/>
          <w:color w:val="000000"/>
          <w:lang w:eastAsia="en-US"/>
        </w:rPr>
        <w:t>).value);</w:t>
      </w:r>
    </w:p>
    <w:p w14:paraId="41788135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sSub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= str1.substring(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indexStart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indexEnd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136" w14:textId="77777777" w:rsidR="00D474AE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C52ACA" w:rsidRPr="00D474AE">
        <w:rPr>
          <w:rFonts w:ascii="Consolas" w:hAnsi="Consolas" w:cs="Times New Roman"/>
          <w:color w:val="A31515"/>
          <w:lang w:eastAsia="en-US"/>
        </w:rPr>
        <w:t xml:space="preserve">"Substring (using str1.substring(start, </w:t>
      </w:r>
      <w:r w:rsidR="00C52ACA" w:rsidRPr="00D474AE">
        <w:rPr>
          <w:rFonts w:ascii="Consolas" w:hAnsi="Consolas" w:cs="Times New Roman"/>
          <w:color w:val="383838"/>
          <w:lang w:eastAsia="en-US"/>
        </w:rPr>
        <w:t>end</w:t>
      </w:r>
      <w:r w:rsidR="00C52ACA" w:rsidRPr="00D474AE">
        <w:rPr>
          <w:rFonts w:ascii="Consolas" w:hAnsi="Consolas" w:cs="Times New Roman"/>
          <w:color w:val="A31515"/>
          <w:lang w:eastAsia="en-US"/>
        </w:rPr>
        <w:t>)) = "</w:t>
      </w:r>
      <w:r w:rsidR="00C52ACA" w:rsidRPr="00D474AE">
        <w:rPr>
          <w:rFonts w:ascii="Consolas" w:hAnsi="Consolas" w:cs="Times New Roman"/>
          <w:color w:val="000000"/>
          <w:lang w:eastAsia="en-US"/>
        </w:rPr>
        <w:t xml:space="preserve"> +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8137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sSub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38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spellStart"/>
      <w:proofErr w:type="gram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39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 end of getSubStr2()</w:t>
      </w:r>
    </w:p>
    <w:p w14:paraId="4178813A" w14:textId="77777777" w:rsidR="00C52ACA" w:rsidRPr="00C52ACA" w:rsidRDefault="00C52ACA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3B" w14:textId="77777777" w:rsidR="00C52ACA" w:rsidRPr="00C52ACA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</w:t>
      </w:r>
    </w:p>
    <w:p w14:paraId="4178813C" w14:textId="77777777" w:rsidR="00D474AE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slice - If a parameter is negative, </w:t>
      </w:r>
    </w:p>
    <w:p w14:paraId="4178813D" w14:textId="77777777" w:rsidR="00C52ACA" w:rsidRPr="00930615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  <w:t xml:space="preserve">//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the position is counted </w:t>
      </w:r>
      <w:r w:rsidR="00C52ACA" w:rsidRPr="00930615">
        <w:rPr>
          <w:rFonts w:ascii="Consolas" w:hAnsi="Consolas" w:cs="Times New Roman"/>
          <w:color w:val="008000"/>
          <w:sz w:val="24"/>
          <w:szCs w:val="24"/>
          <w:lang w:eastAsia="en-US"/>
        </w:rPr>
        <w:t>from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the end of the string.</w:t>
      </w:r>
    </w:p>
    <w:p w14:paraId="4178813E" w14:textId="77777777" w:rsidR="00D474AE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 w:rsidRPr="00930615"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930615"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930615"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The method takes 2 parameters: the start position, </w:t>
      </w:r>
    </w:p>
    <w:p w14:paraId="4178813F" w14:textId="77777777" w:rsidR="00C52ACA" w:rsidRPr="00930615" w:rsidRDefault="00D474AE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  <w:t xml:space="preserve">//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and the end </w:t>
      </w:r>
      <w:r w:rsidR="00C52ACA" w:rsidRPr="00930615">
        <w:rPr>
          <w:rFonts w:ascii="Consolas" w:hAnsi="Consolas" w:cs="Times New Roman"/>
          <w:color w:val="008000"/>
          <w:sz w:val="24"/>
          <w:szCs w:val="24"/>
          <w:lang w:eastAsia="en-US"/>
        </w:rPr>
        <w:t>position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(end not included).</w:t>
      </w:r>
    </w:p>
    <w:p w14:paraId="41788140" w14:textId="77777777" w:rsidR="00C52ACA" w:rsidRPr="00C52ACA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getSubStr3()</w:t>
      </w:r>
    </w:p>
    <w:p w14:paraId="41788141" w14:textId="77777777" w:rsidR="00C52ACA" w:rsidRPr="00C52ACA" w:rsidRDefault="00930615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142" w14:textId="77777777" w:rsidR="00C52ACA" w:rsidRPr="00C52ACA" w:rsidRDefault="00930615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      = </w:t>
      </w:r>
      <w:proofErr w:type="spellStart"/>
      <w:proofErr w:type="gram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"input5"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143" w14:textId="77777777" w:rsidR="00C52ACA" w:rsidRPr="00930615" w:rsidRDefault="00930615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0"/>
          <w:szCs w:val="2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proofErr w:type="spellStart"/>
      <w:r w:rsidR="00C52ACA" w:rsidRPr="00930615">
        <w:rPr>
          <w:rFonts w:ascii="Consolas" w:hAnsi="Consolas" w:cs="Times New Roman"/>
          <w:color w:val="000000"/>
          <w:lang w:eastAsia="en-US"/>
        </w:rPr>
        <w:t>indexStart</w:t>
      </w:r>
      <w:proofErr w:type="spellEnd"/>
      <w:r w:rsidR="00C52ACA" w:rsidRPr="00930615">
        <w:rPr>
          <w:rFonts w:ascii="Consolas" w:hAnsi="Consolas" w:cs="Times New Roman"/>
          <w:color w:val="000000"/>
          <w:lang w:eastAsia="en-US"/>
        </w:rPr>
        <w:t xml:space="preserve"> = </w:t>
      </w:r>
      <w:proofErr w:type="spellStart"/>
      <w:r w:rsidR="00C52ACA" w:rsidRPr="00930615">
        <w:rPr>
          <w:rFonts w:ascii="Consolas" w:hAnsi="Consolas" w:cs="Times New Roman"/>
          <w:color w:val="383838"/>
          <w:sz w:val="20"/>
          <w:szCs w:val="20"/>
          <w:lang w:eastAsia="en-US"/>
        </w:rPr>
        <w:t>parseInt</w:t>
      </w:r>
      <w:proofErr w:type="spellEnd"/>
      <w:r w:rsidR="00C52ACA" w:rsidRPr="00930615">
        <w:rPr>
          <w:rFonts w:ascii="Consolas" w:hAnsi="Consolas" w:cs="Times New Roman"/>
          <w:color w:val="000000"/>
          <w:sz w:val="20"/>
          <w:szCs w:val="20"/>
          <w:lang w:eastAsia="en-US"/>
        </w:rPr>
        <w:t>(</w:t>
      </w:r>
      <w:proofErr w:type="spellStart"/>
      <w:proofErr w:type="gramStart"/>
      <w:r w:rsidR="00C52ACA" w:rsidRPr="00930615">
        <w:rPr>
          <w:rFonts w:ascii="Consolas" w:hAnsi="Consolas" w:cs="Times New Roman"/>
          <w:color w:val="000000"/>
          <w:sz w:val="20"/>
          <w:szCs w:val="20"/>
          <w:lang w:eastAsia="en-US"/>
        </w:rPr>
        <w:t>document.getElementById</w:t>
      </w:r>
      <w:proofErr w:type="spellEnd"/>
      <w:proofErr w:type="gramEnd"/>
      <w:r w:rsidR="00C52ACA" w:rsidRPr="00930615">
        <w:rPr>
          <w:rFonts w:ascii="Consolas" w:hAnsi="Consolas" w:cs="Times New Roman"/>
          <w:color w:val="000000"/>
          <w:sz w:val="20"/>
          <w:szCs w:val="20"/>
          <w:lang w:eastAsia="en-US"/>
        </w:rPr>
        <w:t>(</w:t>
      </w:r>
      <w:r w:rsidR="00C52ACA" w:rsidRPr="00930615">
        <w:rPr>
          <w:rFonts w:ascii="Consolas" w:hAnsi="Consolas" w:cs="Times New Roman"/>
          <w:color w:val="A31515"/>
          <w:sz w:val="20"/>
          <w:szCs w:val="20"/>
          <w:lang w:eastAsia="en-US"/>
        </w:rPr>
        <w:t>"index5"</w:t>
      </w:r>
      <w:r w:rsidR="00C52ACA" w:rsidRPr="00930615">
        <w:rPr>
          <w:rFonts w:ascii="Consolas" w:hAnsi="Consolas" w:cs="Times New Roman"/>
          <w:color w:val="000000"/>
          <w:sz w:val="20"/>
          <w:szCs w:val="20"/>
          <w:lang w:eastAsia="en-US"/>
        </w:rPr>
        <w:t>).value);</w:t>
      </w:r>
    </w:p>
    <w:p w14:paraId="41788144" w14:textId="77777777" w:rsidR="00C52ACA" w:rsidRPr="00930615" w:rsidRDefault="00930615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proofErr w:type="spellStart"/>
      <w:r w:rsidR="00C52ACA" w:rsidRPr="00930615">
        <w:rPr>
          <w:rFonts w:ascii="Consolas" w:hAnsi="Consolas" w:cs="Times New Roman"/>
          <w:color w:val="000000"/>
          <w:lang w:eastAsia="en-US"/>
        </w:rPr>
        <w:t>indexEnd</w:t>
      </w:r>
      <w:proofErr w:type="spellEnd"/>
      <w:r w:rsidR="00C52ACA" w:rsidRPr="00930615">
        <w:rPr>
          <w:rFonts w:ascii="Consolas" w:hAnsi="Consolas" w:cs="Times New Roman"/>
          <w:color w:val="000000"/>
          <w:lang w:eastAsia="en-US"/>
        </w:rPr>
        <w:t xml:space="preserve"> = </w:t>
      </w:r>
      <w:proofErr w:type="spellStart"/>
      <w:r w:rsidR="00C52ACA" w:rsidRPr="00930615">
        <w:rPr>
          <w:rFonts w:ascii="Consolas" w:hAnsi="Consolas" w:cs="Times New Roman"/>
          <w:color w:val="383838"/>
          <w:lang w:eastAsia="en-US"/>
        </w:rPr>
        <w:t>parseInt</w:t>
      </w:r>
      <w:proofErr w:type="spellEnd"/>
      <w:r w:rsidR="00C52ACA" w:rsidRPr="00930615">
        <w:rPr>
          <w:rFonts w:ascii="Consolas" w:hAnsi="Consolas" w:cs="Times New Roman"/>
          <w:color w:val="000000"/>
          <w:lang w:eastAsia="en-US"/>
        </w:rPr>
        <w:t>(</w:t>
      </w:r>
      <w:proofErr w:type="spellStart"/>
      <w:proofErr w:type="gramStart"/>
      <w:r w:rsidR="00C52ACA" w:rsidRPr="00930615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="00C52ACA" w:rsidRPr="00930615">
        <w:rPr>
          <w:rFonts w:ascii="Consolas" w:hAnsi="Consolas" w:cs="Times New Roman"/>
          <w:color w:val="000000"/>
          <w:lang w:eastAsia="en-US"/>
        </w:rPr>
        <w:t>(</w:t>
      </w:r>
      <w:r w:rsidR="00C52ACA" w:rsidRPr="00930615">
        <w:rPr>
          <w:rFonts w:ascii="Consolas" w:hAnsi="Consolas" w:cs="Times New Roman"/>
          <w:color w:val="A31515"/>
          <w:lang w:eastAsia="en-US"/>
        </w:rPr>
        <w:t>"index6"</w:t>
      </w:r>
      <w:r w:rsidR="00C52ACA" w:rsidRPr="00930615">
        <w:rPr>
          <w:rFonts w:ascii="Consolas" w:hAnsi="Consolas" w:cs="Times New Roman"/>
          <w:color w:val="000000"/>
          <w:lang w:eastAsia="en-US"/>
        </w:rPr>
        <w:t>).value);</w:t>
      </w:r>
    </w:p>
    <w:p w14:paraId="41788145" w14:textId="77777777" w:rsidR="00C52ACA" w:rsidRPr="00C52ACA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sSub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= str1.slice(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indexStart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indexEnd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146" w14:textId="77777777" w:rsidR="00C52ACA" w:rsidRPr="00930615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proofErr w:type="spellStart"/>
      <w:r w:rsidR="00C52ACA" w:rsidRPr="00930615">
        <w:rPr>
          <w:rFonts w:ascii="Consolas" w:hAnsi="Consolas" w:cs="Times New Roman"/>
          <w:color w:val="000000"/>
          <w:lang w:eastAsia="en-US"/>
        </w:rPr>
        <w:t>sResult</w:t>
      </w:r>
      <w:proofErr w:type="spellEnd"/>
      <w:r w:rsidR="00C52ACA" w:rsidRPr="00930615">
        <w:rPr>
          <w:rFonts w:ascii="Consolas" w:hAnsi="Consolas" w:cs="Times New Roman"/>
          <w:color w:val="000000"/>
          <w:lang w:eastAsia="en-US"/>
        </w:rPr>
        <w:t xml:space="preserve"> = </w:t>
      </w:r>
      <w:r w:rsidR="00C52ACA" w:rsidRPr="00930615">
        <w:rPr>
          <w:rFonts w:ascii="Consolas" w:hAnsi="Consolas" w:cs="Times New Roman"/>
          <w:color w:val="A31515"/>
          <w:lang w:eastAsia="en-US"/>
        </w:rPr>
        <w:t>"Substring (using str1.slice(start, end)) = "</w:t>
      </w:r>
      <w:r w:rsidR="00C52ACA" w:rsidRPr="00930615">
        <w:rPr>
          <w:rFonts w:ascii="Consolas" w:hAnsi="Consolas" w:cs="Times New Roman"/>
          <w:color w:val="000000"/>
          <w:lang w:eastAsia="en-US"/>
        </w:rPr>
        <w:t xml:space="preserve"> +</w:t>
      </w:r>
      <w:proofErr w:type="spellStart"/>
      <w:r w:rsidR="00C52ACA" w:rsidRPr="00930615">
        <w:rPr>
          <w:rFonts w:ascii="Consolas" w:hAnsi="Consolas" w:cs="Times New Roman"/>
          <w:color w:val="000000"/>
          <w:lang w:eastAsia="en-US"/>
        </w:rPr>
        <w:t>sSub</w:t>
      </w:r>
      <w:proofErr w:type="spellEnd"/>
      <w:r w:rsidR="00C52ACA" w:rsidRPr="00930615">
        <w:rPr>
          <w:rFonts w:ascii="Consolas" w:hAnsi="Consolas" w:cs="Times New Roman"/>
          <w:color w:val="000000"/>
          <w:lang w:eastAsia="en-US"/>
        </w:rPr>
        <w:t>;</w:t>
      </w:r>
    </w:p>
    <w:p w14:paraId="41788147" w14:textId="77777777" w:rsidR="00C52ACA" w:rsidRPr="00C52ACA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48" w14:textId="77777777" w:rsidR="00C52ACA" w:rsidRPr="00C52ACA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 end of getSubStr3()</w:t>
      </w:r>
    </w:p>
    <w:p w14:paraId="41788149" w14:textId="77777777" w:rsidR="00C52ACA" w:rsidRPr="00C52ACA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814A" w14:textId="77777777" w:rsidR="00930615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 If you omit the second parameter, the method will take</w:t>
      </w:r>
    </w:p>
    <w:p w14:paraId="4178814B" w14:textId="77777777" w:rsidR="00C52ACA" w:rsidRPr="00C52ACA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  <w:t>//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the rest of the string</w:t>
      </w:r>
    </w:p>
    <w:p w14:paraId="4178814C" w14:textId="77777777" w:rsidR="00C52ACA" w:rsidRPr="00C52ACA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getSubStr4()</w:t>
      </w:r>
    </w:p>
    <w:p w14:paraId="4178814D" w14:textId="77777777" w:rsidR="00C52ACA" w:rsidRPr="00C52ACA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14E" w14:textId="77777777" w:rsidR="00C52ACA" w:rsidRPr="00C52ACA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      = </w:t>
      </w:r>
      <w:proofErr w:type="spellStart"/>
      <w:proofErr w:type="gram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"input6"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14F" w14:textId="77777777" w:rsidR="00C52ACA" w:rsidRPr="00930615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0"/>
          <w:szCs w:val="2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0"/>
          <w:szCs w:val="20"/>
          <w:lang w:eastAsia="en-US"/>
        </w:rPr>
        <w:t xml:space="preserve">let </w:t>
      </w:r>
      <w:proofErr w:type="spellStart"/>
      <w:r w:rsidR="00C52ACA" w:rsidRPr="00930615">
        <w:rPr>
          <w:rFonts w:ascii="Consolas" w:hAnsi="Consolas" w:cs="Times New Roman"/>
          <w:color w:val="000000"/>
          <w:sz w:val="20"/>
          <w:szCs w:val="20"/>
          <w:lang w:eastAsia="en-US"/>
        </w:rPr>
        <w:t>indexStart</w:t>
      </w:r>
      <w:proofErr w:type="spellEnd"/>
      <w:r w:rsidR="00C52ACA" w:rsidRPr="00930615">
        <w:rPr>
          <w:rFonts w:ascii="Consolas" w:hAnsi="Consolas" w:cs="Times New Roman"/>
          <w:color w:val="000000"/>
          <w:sz w:val="20"/>
          <w:szCs w:val="20"/>
          <w:lang w:eastAsia="en-US"/>
        </w:rPr>
        <w:t xml:space="preserve"> = </w:t>
      </w:r>
      <w:proofErr w:type="spellStart"/>
      <w:r w:rsidR="00C52ACA" w:rsidRPr="00930615">
        <w:rPr>
          <w:rFonts w:ascii="Consolas" w:hAnsi="Consolas" w:cs="Times New Roman"/>
          <w:color w:val="000000"/>
          <w:sz w:val="20"/>
          <w:szCs w:val="20"/>
          <w:lang w:eastAsia="en-US"/>
        </w:rPr>
        <w:t>parseInt</w:t>
      </w:r>
      <w:proofErr w:type="spellEnd"/>
      <w:r w:rsidR="00C52ACA" w:rsidRPr="00930615">
        <w:rPr>
          <w:rFonts w:ascii="Consolas" w:hAnsi="Consolas" w:cs="Times New Roman"/>
          <w:color w:val="000000"/>
          <w:sz w:val="20"/>
          <w:szCs w:val="20"/>
          <w:lang w:eastAsia="en-US"/>
        </w:rPr>
        <w:t>(</w:t>
      </w:r>
      <w:proofErr w:type="spellStart"/>
      <w:proofErr w:type="gramStart"/>
      <w:r w:rsidR="00C52ACA" w:rsidRPr="00930615">
        <w:rPr>
          <w:rFonts w:ascii="Consolas" w:hAnsi="Consolas" w:cs="Times New Roman"/>
          <w:color w:val="000000"/>
          <w:sz w:val="20"/>
          <w:szCs w:val="20"/>
          <w:lang w:eastAsia="en-US"/>
        </w:rPr>
        <w:t>document.getElementById</w:t>
      </w:r>
      <w:proofErr w:type="spellEnd"/>
      <w:proofErr w:type="gramEnd"/>
      <w:r w:rsidR="00C52ACA" w:rsidRPr="00930615">
        <w:rPr>
          <w:rFonts w:ascii="Consolas" w:hAnsi="Consolas" w:cs="Times New Roman"/>
          <w:color w:val="000000"/>
          <w:sz w:val="20"/>
          <w:szCs w:val="20"/>
          <w:lang w:eastAsia="en-US"/>
        </w:rPr>
        <w:t>(</w:t>
      </w:r>
      <w:r w:rsidR="00C52ACA" w:rsidRPr="00930615">
        <w:rPr>
          <w:rFonts w:ascii="Consolas" w:hAnsi="Consolas" w:cs="Times New Roman"/>
          <w:color w:val="A31515"/>
          <w:sz w:val="20"/>
          <w:szCs w:val="20"/>
          <w:lang w:eastAsia="en-US"/>
        </w:rPr>
        <w:t>"index7"</w:t>
      </w:r>
      <w:r w:rsidR="00C52ACA" w:rsidRPr="00930615">
        <w:rPr>
          <w:rFonts w:ascii="Consolas" w:hAnsi="Consolas" w:cs="Times New Roman"/>
          <w:color w:val="000000"/>
          <w:sz w:val="20"/>
          <w:szCs w:val="20"/>
          <w:lang w:eastAsia="en-US"/>
        </w:rPr>
        <w:t>).value);</w:t>
      </w:r>
    </w:p>
    <w:p w14:paraId="41788150" w14:textId="77777777" w:rsidR="00C52ACA" w:rsidRPr="00C52ACA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sSub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str1.substr(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indexStart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151" w14:textId="77777777" w:rsidR="00930615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"Substring (using str1.substr(start)) = 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8152" w14:textId="77777777" w:rsidR="00C52ACA" w:rsidRPr="00C52ACA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sSub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53" w14:textId="77777777" w:rsidR="00C52ACA" w:rsidRPr="00C52ACA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54" w14:textId="77777777" w:rsidR="00C52ACA" w:rsidRPr="00C52ACA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 end of getSubStr4()</w:t>
      </w:r>
    </w:p>
    <w:p w14:paraId="41788155" w14:textId="77777777" w:rsidR="00C52ACA" w:rsidRPr="00C52ACA" w:rsidRDefault="00C52ACA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56" w14:textId="77777777" w:rsidR="00C52ACA" w:rsidRPr="00C52ACA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2ACA" w:rsidRPr="00930615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57" w14:textId="77777777" w:rsidR="00C52ACA" w:rsidRPr="00C52ACA" w:rsidRDefault="00C52ACA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58" w14:textId="77777777" w:rsidR="00C52ACA" w:rsidRPr="00C52ACA" w:rsidRDefault="00930615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59" w14:textId="77777777" w:rsidR="00C52ACA" w:rsidRPr="00C52ACA" w:rsidRDefault="00C52ACA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30615">
        <w:rPr>
          <w:rFonts w:ascii="Consolas" w:hAnsi="Consolas" w:cs="Times New Roman"/>
          <w:color w:val="000000"/>
          <w:sz w:val="24"/>
          <w:szCs w:val="24"/>
          <w:lang w:eastAsia="en-US"/>
        </w:rPr>
        <w:t>html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5A" w14:textId="77777777" w:rsidR="00FB7032" w:rsidRDefault="00FB7032" w:rsidP="00FB7032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15B" w14:textId="77777777" w:rsidR="00FB7032" w:rsidRDefault="00C641B6" w:rsidP="00FB7032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178856E" wp14:editId="4178856F">
                <wp:simplePos x="0" y="0"/>
                <wp:positionH relativeFrom="column">
                  <wp:posOffset>2657845</wp:posOffset>
                </wp:positionH>
                <wp:positionV relativeFrom="paragraph">
                  <wp:posOffset>309880</wp:posOffset>
                </wp:positionV>
                <wp:extent cx="832513" cy="327547"/>
                <wp:effectExtent l="0" t="0" r="24765" b="15875"/>
                <wp:wrapNone/>
                <wp:docPr id="115" name="Oval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513" cy="3275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743689" id="Oval 115" o:spid="_x0000_s1026" style="position:absolute;margin-left:209.3pt;margin-top:24.4pt;width:65.55pt;height:25.8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" filled="f" strokecolor="red" strokeweight="2pt"/>
            </w:pict>
          </mc:Fallback>
        </mc:AlternateContent>
      </w:r>
      <w:r w:rsidR="009F0B7D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70" wp14:editId="41788571">
            <wp:extent cx="6182360" cy="2136140"/>
            <wp:effectExtent l="19050" t="19050" r="27940" b="16510"/>
            <wp:docPr id="1061" name="Picture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2136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15C" w14:textId="77777777" w:rsidR="00724F47" w:rsidRDefault="009F0B7D" w:rsidP="00724F4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788572" wp14:editId="41788573">
                <wp:simplePos x="0" y="0"/>
                <wp:positionH relativeFrom="column">
                  <wp:posOffset>3451661</wp:posOffset>
                </wp:positionH>
                <wp:positionV relativeFrom="paragraph">
                  <wp:posOffset>372461</wp:posOffset>
                </wp:positionV>
                <wp:extent cx="934871" cy="286603"/>
                <wp:effectExtent l="0" t="0" r="17780" b="18415"/>
                <wp:wrapNone/>
                <wp:docPr id="1063" name="Oval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871" cy="28660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667499" id="Oval 1063" o:spid="_x0000_s1026" style="position:absolute;margin-left:271.8pt;margin-top:29.35pt;width:73.6pt;height:22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" filled="f" strokecolor="#243f60 [1604]" strokeweight="2pt"/>
            </w:pict>
          </mc:Fallback>
        </mc:AlternateContent>
      </w: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74" wp14:editId="41788575">
            <wp:extent cx="6188710" cy="2108835"/>
            <wp:effectExtent l="19050" t="19050" r="21590" b="24765"/>
            <wp:docPr id="1062" name="Picture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08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15D" w14:textId="77777777" w:rsidR="003F2D19" w:rsidRDefault="003F2D19" w:rsidP="003F2D1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1788576" wp14:editId="41788577">
                <wp:simplePos x="0" y="0"/>
                <wp:positionH relativeFrom="column">
                  <wp:posOffset>1354152</wp:posOffset>
                </wp:positionH>
                <wp:positionV relativeFrom="paragraph">
                  <wp:posOffset>512777</wp:posOffset>
                </wp:positionV>
                <wp:extent cx="934871" cy="286603"/>
                <wp:effectExtent l="0" t="0" r="17780" b="18415"/>
                <wp:wrapNone/>
                <wp:docPr id="116" name="Oval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871" cy="28660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33B9D6" id="Oval 116" o:spid="_x0000_s1026" style="position:absolute;margin-left:106.65pt;margin-top:40.4pt;width:73.6pt;height:22.5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" filled="f" strokecolor="#243f60 [1604]" strokeweight="2pt"/>
            </w:pict>
          </mc:Fallback>
        </mc:AlternateContent>
      </w:r>
      <w:r w:rsidR="006D2568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78" wp14:editId="41788579">
            <wp:extent cx="6185535" cy="2131060"/>
            <wp:effectExtent l="19050" t="19050" r="24765" b="21590"/>
            <wp:docPr id="1066" name="Picture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2131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78815E" w14:textId="77777777" w:rsidR="006D2568" w:rsidRDefault="006D2568" w:rsidP="006D256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15F" w14:textId="77777777" w:rsidR="003F2D19" w:rsidRDefault="003F2D19" w:rsidP="006D2568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178857A" wp14:editId="4178857B">
                <wp:simplePos x="0" y="0"/>
                <wp:positionH relativeFrom="column">
                  <wp:posOffset>4070445</wp:posOffset>
                </wp:positionH>
                <wp:positionV relativeFrom="paragraph">
                  <wp:posOffset>723331</wp:posOffset>
                </wp:positionV>
                <wp:extent cx="1965277" cy="354842"/>
                <wp:effectExtent l="0" t="0" r="16510" b="26670"/>
                <wp:wrapNone/>
                <wp:docPr id="118" name="Oval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277" cy="3548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DFB20B" id="Oval 118" o:spid="_x0000_s1026" style="position:absolute;margin-left:320.5pt;margin-top:56.95pt;width:154.75pt;height:27.9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" filled="f" strokecolor="#c00000" strokeweight="2pt"/>
            </w:pict>
          </mc:Fallback>
        </mc:AlternateContent>
      </w:r>
      <w:r w:rsidR="006D2568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7C" wp14:editId="4178857D">
            <wp:extent cx="6188710" cy="2019300"/>
            <wp:effectExtent l="19050" t="19050" r="21590" b="19050"/>
            <wp:docPr id="1067" name="Picture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160" w14:textId="77777777" w:rsidR="003F2D19" w:rsidRDefault="00647292" w:rsidP="003F2D1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178857E" wp14:editId="4178857F">
                <wp:simplePos x="0" y="0"/>
                <wp:positionH relativeFrom="column">
                  <wp:posOffset>4324350</wp:posOffset>
                </wp:positionH>
                <wp:positionV relativeFrom="paragraph">
                  <wp:posOffset>108204</wp:posOffset>
                </wp:positionV>
                <wp:extent cx="1965277" cy="354842"/>
                <wp:effectExtent l="0" t="0" r="16510" b="26670"/>
                <wp:wrapNone/>
                <wp:docPr id="120" name="Ov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277" cy="3548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D8E118" id="Oval 120" o:spid="_x0000_s1026" style="position:absolute;margin-left:340.5pt;margin-top:8.5pt;width:154.75pt;height:27.9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" filled="f" strokecolor="#c00000" strokeweight="2pt"/>
            </w:pict>
          </mc:Fallback>
        </mc:AlternateContent>
      </w:r>
    </w:p>
    <w:p w14:paraId="41788161" w14:textId="77777777" w:rsidR="003F2D19" w:rsidRDefault="006D2568" w:rsidP="003F2D1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80" wp14:editId="41788581">
            <wp:extent cx="6188710" cy="1009650"/>
            <wp:effectExtent l="19050" t="19050" r="21590" b="19050"/>
            <wp:docPr id="1068" name="Picture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41788162" w14:textId="77777777" w:rsidR="0036425E" w:rsidRDefault="0036425E" w:rsidP="0036425E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1788582" wp14:editId="41788583">
                <wp:simplePos x="0" y="0"/>
                <wp:positionH relativeFrom="column">
                  <wp:posOffset>4244137</wp:posOffset>
                </wp:positionH>
                <wp:positionV relativeFrom="paragraph">
                  <wp:posOffset>100203</wp:posOffset>
                </wp:positionV>
                <wp:extent cx="1965277" cy="354842"/>
                <wp:effectExtent l="0" t="0" r="16510" b="26670"/>
                <wp:wrapNone/>
                <wp:docPr id="122" name="Oval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277" cy="3548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B8D3E9" id="Oval 122" o:spid="_x0000_s1026" style="position:absolute;margin-left:334.2pt;margin-top:7.9pt;width:154.75pt;height:27.9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" filled="f" strokecolor="#c00000" strokeweight="2pt"/>
            </w:pict>
          </mc:Fallback>
        </mc:AlternateContent>
      </w:r>
    </w:p>
    <w:p w14:paraId="41788163" w14:textId="77777777" w:rsidR="0036425E" w:rsidRDefault="006D2568" w:rsidP="0036425E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84" wp14:editId="41788585">
            <wp:extent cx="6188710" cy="775335"/>
            <wp:effectExtent l="19050" t="19050" r="21590" b="24765"/>
            <wp:docPr id="1069" name="Picture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753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41788164" w14:textId="77777777" w:rsidR="0036425E" w:rsidRDefault="0036425E" w:rsidP="0036425E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1788586" wp14:editId="41788587">
                <wp:simplePos x="0" y="0"/>
                <wp:positionH relativeFrom="column">
                  <wp:posOffset>2510155</wp:posOffset>
                </wp:positionH>
                <wp:positionV relativeFrom="paragraph">
                  <wp:posOffset>144477</wp:posOffset>
                </wp:positionV>
                <wp:extent cx="1965277" cy="354842"/>
                <wp:effectExtent l="0" t="0" r="16510" b="26670"/>
                <wp:wrapNone/>
                <wp:docPr id="124" name="Oval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277" cy="3548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FB72A8" id="Oval 124" o:spid="_x0000_s1026" style="position:absolute;margin-left:197.65pt;margin-top:11.4pt;width:154.75pt;height:27.9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" filled="f" strokecolor="#c00000" strokeweight="2pt"/>
            </w:pict>
          </mc:Fallback>
        </mc:AlternateContent>
      </w:r>
    </w:p>
    <w:p w14:paraId="41788165" w14:textId="77777777" w:rsidR="0036425E" w:rsidRDefault="006D2568" w:rsidP="0036425E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88" wp14:editId="41788589">
            <wp:extent cx="6181090" cy="570865"/>
            <wp:effectExtent l="19050" t="19050" r="10160" b="19685"/>
            <wp:docPr id="1070" name="Picture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570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166" w14:textId="77777777" w:rsidR="006D2568" w:rsidRDefault="006D2568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14:paraId="41788167" w14:textId="77777777" w:rsidR="007F53EE" w:rsidRDefault="007F53EE" w:rsidP="006D2568">
      <w:pPr>
        <w:tabs>
          <w:tab w:val="right" w:pos="426"/>
        </w:tabs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strings-search.html</w:t>
      </w:r>
    </w:p>
    <w:p w14:paraId="41788168" w14:textId="77777777"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8169" w14:textId="77777777"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Filename: strings-search.html</w:t>
      </w:r>
    </w:p>
    <w:p w14:paraId="4178816A" w14:textId="77777777"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816B" w14:textId="77777777"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June 16, 2019</w:t>
      </w:r>
    </w:p>
    <w:p w14:paraId="4178816C" w14:textId="77777777"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Last Fix: July 2, 2019</w:t>
      </w:r>
    </w:p>
    <w:p w14:paraId="4178816D" w14:textId="77777777"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Description: Strings - Search Functions: </w:t>
      </w:r>
      <w:proofErr w:type="spellStart"/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indexOf</w:t>
      </w:r>
      <w:proofErr w:type="spellEnd"/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, </w:t>
      </w:r>
      <w:proofErr w:type="spellStart"/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lastIndexOf</w:t>
      </w:r>
      <w:proofErr w:type="spellEnd"/>
    </w:p>
    <w:p w14:paraId="4178816E" w14:textId="77777777"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816F" w14:textId="77777777"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74FE0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8170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71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72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Strings - Search Functions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73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174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75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76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77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Strings - Search Functions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78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79" w14:textId="77777777" w:rsid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FF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Haystack: 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"input1"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size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30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817A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  <w:t xml:space="preserve"> </w:t>
      </w:r>
      <w:r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"My older brother is 18 years old."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7B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7C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Needle: 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"input2"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"old"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7D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7E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Start Index: 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"index"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;&amp;</w:t>
      </w:r>
      <w:proofErr w:type="spellStart"/>
      <w:proofErr w:type="gram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7F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80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test_indexOf</w:t>
      </w:r>
      <w:proofErr w:type="spellEnd"/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indexOf</w:t>
      </w:r>
      <w:proofErr w:type="spellEnd"/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81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test_lastIndexOf</w:t>
      </w:r>
      <w:proofErr w:type="spellEnd"/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()"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lastIndexOf</w:t>
      </w:r>
      <w:proofErr w:type="spellEnd"/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82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183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ab/>
      </w:r>
      <w:r>
        <w:rPr>
          <w:rFonts w:ascii="Consolas" w:hAnsi="Consolas" w:cs="Times New Roman"/>
          <w:color w:val="383838"/>
          <w:lang w:eastAsia="en-US"/>
        </w:rPr>
        <w:tab/>
      </w:r>
      <w:r w:rsidRPr="00E74FE0">
        <w:rPr>
          <w:rFonts w:ascii="Consolas" w:hAnsi="Consolas" w:cs="Times New Roman"/>
          <w:color w:val="383838"/>
          <w:lang w:eastAsia="en-US"/>
        </w:rPr>
        <w:t>&lt;</w:t>
      </w:r>
      <w:r w:rsidRPr="00E74FE0">
        <w:rPr>
          <w:rFonts w:ascii="Consolas" w:hAnsi="Consolas" w:cs="Times New Roman"/>
          <w:color w:val="800000"/>
          <w:lang w:eastAsia="en-US"/>
        </w:rPr>
        <w:t>button</w:t>
      </w:r>
      <w:r w:rsidRPr="00E74FE0">
        <w:rPr>
          <w:rFonts w:ascii="Consolas" w:hAnsi="Consolas" w:cs="Times New Roman"/>
          <w:color w:val="000000"/>
          <w:lang w:eastAsia="en-US"/>
        </w:rPr>
        <w:t xml:space="preserve"> </w:t>
      </w:r>
      <w:r w:rsidRPr="00E74FE0">
        <w:rPr>
          <w:rFonts w:ascii="Consolas" w:hAnsi="Consolas" w:cs="Times New Roman"/>
          <w:color w:val="FF0000"/>
          <w:lang w:eastAsia="en-US"/>
        </w:rPr>
        <w:t>onclick</w:t>
      </w:r>
      <w:r w:rsidRPr="00E74FE0">
        <w:rPr>
          <w:rFonts w:ascii="Consolas" w:hAnsi="Consolas" w:cs="Times New Roman"/>
          <w:color w:val="383838"/>
          <w:lang w:eastAsia="en-US"/>
        </w:rPr>
        <w:t>=</w:t>
      </w:r>
      <w:r w:rsidRPr="00E74FE0">
        <w:rPr>
          <w:rFonts w:ascii="Consolas" w:hAnsi="Consolas" w:cs="Times New Roman"/>
          <w:color w:val="0000FF"/>
          <w:lang w:eastAsia="en-US"/>
        </w:rPr>
        <w:t>"</w:t>
      </w:r>
      <w:proofErr w:type="spellStart"/>
      <w:r w:rsidRPr="00E74FE0">
        <w:rPr>
          <w:rFonts w:ascii="Consolas" w:hAnsi="Consolas" w:cs="Times New Roman"/>
          <w:color w:val="0000FF"/>
          <w:lang w:eastAsia="en-US"/>
        </w:rPr>
        <w:t>test_</w:t>
      </w:r>
      <w:proofErr w:type="gramStart"/>
      <w:r w:rsidRPr="00E74FE0">
        <w:rPr>
          <w:rFonts w:ascii="Consolas" w:hAnsi="Consolas" w:cs="Times New Roman"/>
          <w:color w:val="0000FF"/>
          <w:lang w:eastAsia="en-US"/>
        </w:rPr>
        <w:t>search</w:t>
      </w:r>
      <w:proofErr w:type="spellEnd"/>
      <w:r w:rsidRPr="00E74FE0">
        <w:rPr>
          <w:rFonts w:ascii="Consolas" w:hAnsi="Consolas" w:cs="Times New Roman"/>
          <w:color w:val="0000FF"/>
          <w:lang w:eastAsia="en-US"/>
        </w:rPr>
        <w:t>(</w:t>
      </w:r>
      <w:proofErr w:type="gramEnd"/>
      <w:r w:rsidRPr="00E74FE0">
        <w:rPr>
          <w:rFonts w:ascii="Consolas" w:hAnsi="Consolas" w:cs="Times New Roman"/>
          <w:color w:val="0000FF"/>
          <w:lang w:eastAsia="en-US"/>
        </w:rPr>
        <w:t>)"</w:t>
      </w:r>
      <w:r w:rsidRPr="00E74FE0">
        <w:rPr>
          <w:rFonts w:ascii="Consolas" w:hAnsi="Consolas" w:cs="Times New Roman"/>
          <w:color w:val="383838"/>
          <w:lang w:eastAsia="en-US"/>
        </w:rPr>
        <w:t>&gt;</w:t>
      </w:r>
      <w:r w:rsidRPr="00E74FE0">
        <w:rPr>
          <w:rFonts w:ascii="Consolas" w:hAnsi="Consolas" w:cs="Times New Roman"/>
          <w:color w:val="000000"/>
          <w:lang w:eastAsia="en-US"/>
        </w:rPr>
        <w:t>Search Case-Sensitive</w:t>
      </w:r>
      <w:r w:rsidRPr="00E74FE0">
        <w:rPr>
          <w:rFonts w:ascii="Consolas" w:hAnsi="Consolas" w:cs="Times New Roman"/>
          <w:color w:val="383838"/>
          <w:lang w:eastAsia="en-US"/>
        </w:rPr>
        <w:t>&lt;/</w:t>
      </w:r>
      <w:r w:rsidRPr="00E74FE0">
        <w:rPr>
          <w:rFonts w:ascii="Consolas" w:hAnsi="Consolas" w:cs="Times New Roman"/>
          <w:color w:val="800000"/>
          <w:lang w:eastAsia="en-US"/>
        </w:rPr>
        <w:t>button</w:t>
      </w:r>
      <w:r w:rsidRPr="00E74FE0">
        <w:rPr>
          <w:rFonts w:ascii="Consolas" w:hAnsi="Consolas" w:cs="Times New Roman"/>
          <w:color w:val="383838"/>
          <w:lang w:eastAsia="en-US"/>
        </w:rPr>
        <w:t>&gt;</w:t>
      </w:r>
      <w:r w:rsidRPr="00E74FE0">
        <w:rPr>
          <w:rFonts w:ascii="Consolas" w:hAnsi="Consolas" w:cs="Times New Roman"/>
          <w:color w:val="000000"/>
          <w:lang w:eastAsia="en-US"/>
        </w:rPr>
        <w:t>&amp;</w:t>
      </w:r>
      <w:proofErr w:type="spellStart"/>
      <w:r w:rsidRPr="00E74FE0">
        <w:rPr>
          <w:rFonts w:ascii="Consolas" w:hAnsi="Consolas" w:cs="Times New Roman"/>
          <w:color w:val="000000"/>
          <w:lang w:eastAsia="en-US"/>
        </w:rPr>
        <w:t>nbsp</w:t>
      </w:r>
      <w:proofErr w:type="spellEnd"/>
      <w:r w:rsidRPr="00E74FE0">
        <w:rPr>
          <w:rFonts w:ascii="Consolas" w:hAnsi="Consolas" w:cs="Times New Roman"/>
          <w:color w:val="000000"/>
          <w:lang w:eastAsia="en-US"/>
        </w:rPr>
        <w:t>;</w:t>
      </w:r>
    </w:p>
    <w:p w14:paraId="41788184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383838"/>
          <w:lang w:eastAsia="en-US"/>
        </w:rPr>
        <w:t>&lt;</w:t>
      </w:r>
      <w:r w:rsidRPr="00E74FE0">
        <w:rPr>
          <w:rFonts w:ascii="Consolas" w:hAnsi="Consolas" w:cs="Times New Roman"/>
          <w:color w:val="800000"/>
          <w:lang w:eastAsia="en-US"/>
        </w:rPr>
        <w:t>button</w:t>
      </w:r>
      <w:r w:rsidRPr="00E74FE0">
        <w:rPr>
          <w:rFonts w:ascii="Consolas" w:hAnsi="Consolas" w:cs="Times New Roman"/>
          <w:color w:val="000000"/>
          <w:lang w:eastAsia="en-US"/>
        </w:rPr>
        <w:t xml:space="preserve"> </w:t>
      </w:r>
      <w:r w:rsidRPr="00E74FE0">
        <w:rPr>
          <w:rFonts w:ascii="Consolas" w:hAnsi="Consolas" w:cs="Times New Roman"/>
          <w:color w:val="FF0000"/>
          <w:lang w:eastAsia="en-US"/>
        </w:rPr>
        <w:t>onclick</w:t>
      </w:r>
      <w:r w:rsidRPr="00E74FE0">
        <w:rPr>
          <w:rFonts w:ascii="Consolas" w:hAnsi="Consolas" w:cs="Times New Roman"/>
          <w:color w:val="383838"/>
          <w:lang w:eastAsia="en-US"/>
        </w:rPr>
        <w:t>=</w:t>
      </w:r>
      <w:r w:rsidRPr="00E74FE0">
        <w:rPr>
          <w:rFonts w:ascii="Consolas" w:hAnsi="Consolas" w:cs="Times New Roman"/>
          <w:color w:val="0000FF"/>
          <w:lang w:eastAsia="en-US"/>
        </w:rPr>
        <w:t>"</w:t>
      </w:r>
      <w:proofErr w:type="spellStart"/>
      <w:r w:rsidRPr="00E74FE0">
        <w:rPr>
          <w:rFonts w:ascii="Consolas" w:hAnsi="Consolas" w:cs="Times New Roman"/>
          <w:color w:val="0000FF"/>
          <w:lang w:eastAsia="en-US"/>
        </w:rPr>
        <w:t>test_</w:t>
      </w:r>
      <w:proofErr w:type="gramStart"/>
      <w:r w:rsidRPr="00E74FE0">
        <w:rPr>
          <w:rFonts w:ascii="Consolas" w:hAnsi="Consolas" w:cs="Times New Roman"/>
          <w:color w:val="0000FF"/>
          <w:lang w:eastAsia="en-US"/>
        </w:rPr>
        <w:t>searchNoCase</w:t>
      </w:r>
      <w:proofErr w:type="spellEnd"/>
      <w:r w:rsidRPr="00E74FE0">
        <w:rPr>
          <w:rFonts w:ascii="Consolas" w:hAnsi="Consolas" w:cs="Times New Roman"/>
          <w:color w:val="0000FF"/>
          <w:lang w:eastAsia="en-US"/>
        </w:rPr>
        <w:t>(</w:t>
      </w:r>
      <w:proofErr w:type="gramEnd"/>
      <w:r w:rsidRPr="00E74FE0">
        <w:rPr>
          <w:rFonts w:ascii="Consolas" w:hAnsi="Consolas" w:cs="Times New Roman"/>
          <w:color w:val="0000FF"/>
          <w:lang w:eastAsia="en-US"/>
        </w:rPr>
        <w:t>)"</w:t>
      </w:r>
      <w:r w:rsidRPr="00E74FE0">
        <w:rPr>
          <w:rFonts w:ascii="Consolas" w:hAnsi="Consolas" w:cs="Times New Roman"/>
          <w:color w:val="383838"/>
          <w:lang w:eastAsia="en-US"/>
        </w:rPr>
        <w:t>&gt;</w:t>
      </w:r>
      <w:r w:rsidRPr="00E74FE0">
        <w:rPr>
          <w:rFonts w:ascii="Consolas" w:hAnsi="Consolas" w:cs="Times New Roman"/>
          <w:color w:val="000000"/>
          <w:lang w:eastAsia="en-US"/>
        </w:rPr>
        <w:t>Search Case-Insensitive</w:t>
      </w:r>
      <w:r w:rsidRPr="00E74FE0">
        <w:rPr>
          <w:rFonts w:ascii="Consolas" w:hAnsi="Consolas" w:cs="Times New Roman"/>
          <w:color w:val="383838"/>
          <w:lang w:eastAsia="en-US"/>
        </w:rPr>
        <w:t>&lt;/</w:t>
      </w:r>
      <w:r w:rsidRPr="00E74FE0">
        <w:rPr>
          <w:rFonts w:ascii="Consolas" w:hAnsi="Consolas" w:cs="Times New Roman"/>
          <w:color w:val="800000"/>
          <w:lang w:eastAsia="en-US"/>
        </w:rPr>
        <w:t>button</w:t>
      </w:r>
      <w:r w:rsidRPr="00E74FE0">
        <w:rPr>
          <w:rFonts w:ascii="Consolas" w:hAnsi="Consolas" w:cs="Times New Roman"/>
          <w:color w:val="383838"/>
          <w:lang w:eastAsia="en-US"/>
        </w:rPr>
        <w:t>&gt;</w:t>
      </w:r>
    </w:p>
    <w:p w14:paraId="41788185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186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87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88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89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8A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test_</w:t>
      </w:r>
      <w:proofErr w:type="gram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search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18B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18C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sHaystack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18D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= </w:t>
      </w:r>
      <w:proofErr w:type="spellStart"/>
      <w:proofErr w:type="gram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18E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location =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sHaystack.search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18F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90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(location == -</w:t>
      </w:r>
      <w:r w:rsidRPr="00E74FE0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191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 not found.</w:t>
      </w:r>
      <w:proofErr w:type="gramStart"/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8192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14:paraId="41788193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E74FE0">
        <w:rPr>
          <w:rFonts w:ascii="Consolas" w:hAnsi="Consolas" w:cs="Times New Roman"/>
          <w:color w:val="000000"/>
          <w:lang w:eastAsia="en-US"/>
        </w:rPr>
        <w:t>sResult</w:t>
      </w:r>
      <w:proofErr w:type="spellEnd"/>
      <w:r w:rsidRPr="00E74FE0">
        <w:rPr>
          <w:rFonts w:ascii="Consolas" w:hAnsi="Consolas" w:cs="Times New Roman"/>
          <w:color w:val="000000"/>
          <w:lang w:eastAsia="en-US"/>
        </w:rPr>
        <w:t xml:space="preserve"> = </w:t>
      </w:r>
      <w:r w:rsidRPr="00E74FE0">
        <w:rPr>
          <w:rFonts w:ascii="Consolas" w:hAnsi="Consolas" w:cs="Times New Roman"/>
          <w:color w:val="A31515"/>
          <w:lang w:eastAsia="en-US"/>
        </w:rPr>
        <w:t>"\""</w:t>
      </w:r>
      <w:r w:rsidRPr="00E74FE0">
        <w:rPr>
          <w:rFonts w:ascii="Consolas" w:hAnsi="Consolas" w:cs="Times New Roman"/>
          <w:color w:val="000000"/>
          <w:lang w:eastAsia="en-US"/>
        </w:rPr>
        <w:t xml:space="preserve"> + </w:t>
      </w:r>
      <w:proofErr w:type="spellStart"/>
      <w:r w:rsidRPr="00E74FE0">
        <w:rPr>
          <w:rFonts w:ascii="Consolas" w:hAnsi="Consolas" w:cs="Times New Roman"/>
          <w:color w:val="000000"/>
          <w:lang w:eastAsia="en-US"/>
        </w:rPr>
        <w:t>sNeedle</w:t>
      </w:r>
      <w:proofErr w:type="spellEnd"/>
      <w:r w:rsidRPr="00E74FE0">
        <w:rPr>
          <w:rFonts w:ascii="Consolas" w:hAnsi="Consolas" w:cs="Times New Roman"/>
          <w:color w:val="000000"/>
          <w:lang w:eastAsia="en-US"/>
        </w:rPr>
        <w:t xml:space="preserve"> + </w:t>
      </w:r>
      <w:r w:rsidRPr="00E74FE0">
        <w:rPr>
          <w:rFonts w:ascii="Consolas" w:hAnsi="Consolas" w:cs="Times New Roman"/>
          <w:color w:val="A31515"/>
          <w:lang w:eastAsia="en-US"/>
        </w:rPr>
        <w:t>"\" found at index "</w:t>
      </w:r>
      <w:r w:rsidRPr="00E74FE0">
        <w:rPr>
          <w:rFonts w:ascii="Consolas" w:hAnsi="Consolas" w:cs="Times New Roman"/>
          <w:color w:val="000000"/>
          <w:lang w:eastAsia="en-US"/>
        </w:rPr>
        <w:t xml:space="preserve"> + location;</w:t>
      </w:r>
    </w:p>
    <w:p w14:paraId="41788194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95" w14:textId="77777777" w:rsidR="00E74FE0" w:rsidRPr="00E74FE0" w:rsidRDefault="00E74FE0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96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test_</w:t>
      </w:r>
      <w:proofErr w:type="gramStart"/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search</w:t>
      </w:r>
      <w:proofErr w:type="spellEnd"/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197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</w:t>
      </w:r>
    </w:p>
    <w:p w14:paraId="41788198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test_</w:t>
      </w:r>
      <w:proofErr w:type="gram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searchNoCase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199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19A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sHaystack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19B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= </w:t>
      </w:r>
      <w:proofErr w:type="spellStart"/>
      <w:proofErr w:type="gram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19C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sFindMe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RegExp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i</w:t>
      </w:r>
      <w:proofErr w:type="spellEnd"/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i</w:t>
      </w:r>
      <w:proofErr w:type="spellEnd"/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=case-insensitive</w:t>
      </w:r>
    </w:p>
    <w:p w14:paraId="4178819D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9E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location =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sHaystack.search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sFindMe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19F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A0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(location == -</w:t>
      </w:r>
      <w:r w:rsidRPr="00E74FE0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1A1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 not found.</w:t>
      </w:r>
      <w:proofErr w:type="gramStart"/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81A2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14:paraId="417881A3" w14:textId="77777777" w:rsid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 found at index 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81A4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location;</w:t>
      </w:r>
    </w:p>
    <w:p w14:paraId="417881A5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A6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A7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test_</w:t>
      </w:r>
      <w:proofErr w:type="gramStart"/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searchNoCase</w:t>
      </w:r>
      <w:proofErr w:type="spellEnd"/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1A8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A9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</w:t>
      </w:r>
    </w:p>
    <w:p w14:paraId="417881AA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test_</w:t>
      </w:r>
      <w:proofErr w:type="gram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indexOf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1AB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1AC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sHaystack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1AD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= </w:t>
      </w:r>
      <w:proofErr w:type="spellStart"/>
      <w:proofErr w:type="gram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1AE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Pr="00E74FE0">
        <w:rPr>
          <w:rFonts w:ascii="Consolas" w:hAnsi="Consolas" w:cs="Times New Roman"/>
          <w:color w:val="000000"/>
          <w:lang w:eastAsia="en-US"/>
        </w:rPr>
        <w:t xml:space="preserve">index     = </w:t>
      </w:r>
      <w:proofErr w:type="spellStart"/>
      <w:r w:rsidRPr="00E74FE0">
        <w:rPr>
          <w:rFonts w:ascii="Consolas" w:hAnsi="Consolas" w:cs="Times New Roman"/>
          <w:color w:val="000000"/>
          <w:lang w:eastAsia="en-US"/>
        </w:rPr>
        <w:t>parseInt</w:t>
      </w:r>
      <w:proofErr w:type="spellEnd"/>
      <w:r w:rsidRPr="00E74FE0">
        <w:rPr>
          <w:rFonts w:ascii="Consolas" w:hAnsi="Consolas" w:cs="Times New Roman"/>
          <w:color w:val="000000"/>
          <w:lang w:eastAsia="en-US"/>
        </w:rPr>
        <w:t>(</w:t>
      </w:r>
      <w:proofErr w:type="spellStart"/>
      <w:proofErr w:type="gramStart"/>
      <w:r w:rsidRPr="00E74FE0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Pr="00E74FE0">
        <w:rPr>
          <w:rFonts w:ascii="Consolas" w:hAnsi="Consolas" w:cs="Times New Roman"/>
          <w:color w:val="000000"/>
          <w:lang w:eastAsia="en-US"/>
        </w:rPr>
        <w:t>(</w:t>
      </w:r>
      <w:r w:rsidRPr="00E74FE0">
        <w:rPr>
          <w:rFonts w:ascii="Consolas" w:hAnsi="Consolas" w:cs="Times New Roman"/>
          <w:color w:val="A31515"/>
          <w:lang w:eastAsia="en-US"/>
        </w:rPr>
        <w:t>"index"</w:t>
      </w:r>
      <w:r w:rsidRPr="00E74FE0">
        <w:rPr>
          <w:rFonts w:ascii="Consolas" w:hAnsi="Consolas" w:cs="Times New Roman"/>
          <w:color w:val="000000"/>
          <w:lang w:eastAsia="en-US"/>
        </w:rPr>
        <w:t>).value);</w:t>
      </w:r>
    </w:p>
    <w:p w14:paraId="417881AF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B0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location =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sHaystack.indexOf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, index);</w:t>
      </w:r>
    </w:p>
    <w:p w14:paraId="417881B1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B2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(location == -</w:t>
      </w:r>
      <w:r w:rsidRPr="00E74FE0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1B3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 not found.</w:t>
      </w:r>
      <w:proofErr w:type="gramStart"/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81B4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14:paraId="417881B5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E74FE0">
        <w:rPr>
          <w:rFonts w:ascii="Consolas" w:hAnsi="Consolas" w:cs="Times New Roman"/>
          <w:color w:val="000000"/>
          <w:lang w:eastAsia="en-US"/>
        </w:rPr>
        <w:t>sResult</w:t>
      </w:r>
      <w:proofErr w:type="spellEnd"/>
      <w:r w:rsidRPr="00E74FE0">
        <w:rPr>
          <w:rFonts w:ascii="Consolas" w:hAnsi="Consolas" w:cs="Times New Roman"/>
          <w:color w:val="000000"/>
          <w:lang w:eastAsia="en-US"/>
        </w:rPr>
        <w:t xml:space="preserve"> = </w:t>
      </w:r>
      <w:r w:rsidRPr="00E74FE0">
        <w:rPr>
          <w:rFonts w:ascii="Consolas" w:hAnsi="Consolas" w:cs="Times New Roman"/>
          <w:color w:val="A31515"/>
          <w:lang w:eastAsia="en-US"/>
        </w:rPr>
        <w:t>"\""</w:t>
      </w:r>
      <w:r w:rsidRPr="00E74FE0">
        <w:rPr>
          <w:rFonts w:ascii="Consolas" w:hAnsi="Consolas" w:cs="Times New Roman"/>
          <w:color w:val="000000"/>
          <w:lang w:eastAsia="en-US"/>
        </w:rPr>
        <w:t xml:space="preserve"> + </w:t>
      </w:r>
      <w:proofErr w:type="spellStart"/>
      <w:r w:rsidRPr="00E74FE0">
        <w:rPr>
          <w:rFonts w:ascii="Consolas" w:hAnsi="Consolas" w:cs="Times New Roman"/>
          <w:color w:val="000000"/>
          <w:lang w:eastAsia="en-US"/>
        </w:rPr>
        <w:t>sNeedle</w:t>
      </w:r>
      <w:proofErr w:type="spellEnd"/>
      <w:r w:rsidRPr="00E74FE0">
        <w:rPr>
          <w:rFonts w:ascii="Consolas" w:hAnsi="Consolas" w:cs="Times New Roman"/>
          <w:color w:val="000000"/>
          <w:lang w:eastAsia="en-US"/>
        </w:rPr>
        <w:t xml:space="preserve"> + </w:t>
      </w:r>
      <w:r w:rsidRPr="00E74FE0">
        <w:rPr>
          <w:rFonts w:ascii="Consolas" w:hAnsi="Consolas" w:cs="Times New Roman"/>
          <w:color w:val="A31515"/>
          <w:lang w:eastAsia="en-US"/>
        </w:rPr>
        <w:t>"\" found at index "</w:t>
      </w:r>
      <w:r w:rsidRPr="00E74FE0">
        <w:rPr>
          <w:rFonts w:ascii="Consolas" w:hAnsi="Consolas" w:cs="Times New Roman"/>
          <w:color w:val="000000"/>
          <w:lang w:eastAsia="en-US"/>
        </w:rPr>
        <w:t xml:space="preserve"> + location;</w:t>
      </w:r>
    </w:p>
    <w:p w14:paraId="417881B6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B7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B8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test_</w:t>
      </w:r>
      <w:proofErr w:type="gramStart"/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indexOf</w:t>
      </w:r>
      <w:proofErr w:type="spellEnd"/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1B9" w14:textId="77777777"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BA" w14:textId="77777777" w:rsidR="00E74FE0" w:rsidRPr="00E74FE0" w:rsidRDefault="00ED1A52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E74FE0"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</w:t>
      </w:r>
    </w:p>
    <w:p w14:paraId="417881BB" w14:textId="77777777" w:rsidR="00E74FE0" w:rsidRPr="00E74FE0" w:rsidRDefault="00ED1A52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test_</w:t>
      </w:r>
      <w:proofErr w:type="gramStart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lastIndexOf</w:t>
      </w:r>
      <w:proofErr w:type="spellEnd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1BC" w14:textId="77777777" w:rsidR="00E74FE0" w:rsidRPr="00E74FE0" w:rsidRDefault="00ED1A52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1BD" w14:textId="77777777" w:rsidR="00E74FE0" w:rsidRPr="00E74FE0" w:rsidRDefault="00ED1A52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sHaystack</w:t>
      </w:r>
      <w:proofErr w:type="spellEnd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1BE" w14:textId="77777777" w:rsidR="00E74FE0" w:rsidRPr="00E74FE0" w:rsidRDefault="00ED1A52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</w:t>
      </w:r>
      <w:proofErr w:type="spellEnd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= </w:t>
      </w:r>
      <w:proofErr w:type="spellStart"/>
      <w:proofErr w:type="gramStart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1BF" w14:textId="77777777" w:rsidR="00E74FE0" w:rsidRPr="00E74FE0" w:rsidRDefault="00ED1A52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E74FE0" w:rsidRPr="00E74FE0">
        <w:rPr>
          <w:rFonts w:ascii="Consolas" w:hAnsi="Consolas" w:cs="Times New Roman"/>
          <w:color w:val="000000"/>
          <w:lang w:eastAsia="en-US"/>
        </w:rPr>
        <w:t xml:space="preserve">index     = </w:t>
      </w:r>
      <w:proofErr w:type="spellStart"/>
      <w:r w:rsidR="00E74FE0" w:rsidRPr="00E74FE0">
        <w:rPr>
          <w:rFonts w:ascii="Consolas" w:hAnsi="Consolas" w:cs="Times New Roman"/>
          <w:color w:val="383838"/>
          <w:lang w:eastAsia="en-US"/>
        </w:rPr>
        <w:t>parseInt</w:t>
      </w:r>
      <w:proofErr w:type="spellEnd"/>
      <w:r w:rsidR="00E74FE0" w:rsidRPr="00E74FE0">
        <w:rPr>
          <w:rFonts w:ascii="Consolas" w:hAnsi="Consolas" w:cs="Times New Roman"/>
          <w:color w:val="000000"/>
          <w:lang w:eastAsia="en-US"/>
        </w:rPr>
        <w:t>(</w:t>
      </w:r>
      <w:proofErr w:type="spellStart"/>
      <w:proofErr w:type="gramStart"/>
      <w:r w:rsidR="00E74FE0" w:rsidRPr="00E74FE0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="00E74FE0" w:rsidRPr="00E74FE0">
        <w:rPr>
          <w:rFonts w:ascii="Consolas" w:hAnsi="Consolas" w:cs="Times New Roman"/>
          <w:color w:val="000000"/>
          <w:lang w:eastAsia="en-US"/>
        </w:rPr>
        <w:t>(</w:t>
      </w:r>
      <w:r w:rsidR="00E74FE0" w:rsidRPr="00E74FE0">
        <w:rPr>
          <w:rFonts w:ascii="Consolas" w:hAnsi="Consolas" w:cs="Times New Roman"/>
          <w:color w:val="A31515"/>
          <w:lang w:eastAsia="en-US"/>
        </w:rPr>
        <w:t>"index"</w:t>
      </w:r>
      <w:r w:rsidR="00E74FE0" w:rsidRPr="00E74FE0">
        <w:rPr>
          <w:rFonts w:ascii="Consolas" w:hAnsi="Consolas" w:cs="Times New Roman"/>
          <w:color w:val="000000"/>
          <w:lang w:eastAsia="en-US"/>
        </w:rPr>
        <w:t>).value);</w:t>
      </w:r>
    </w:p>
    <w:p w14:paraId="417881C0" w14:textId="77777777" w:rsidR="00E74FE0" w:rsidRPr="00E74FE0" w:rsidRDefault="00ED1A52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location = </w:t>
      </w:r>
      <w:proofErr w:type="spellStart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sHaystack.lastIndexOf</w:t>
      </w:r>
      <w:proofErr w:type="spellEnd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</w:t>
      </w:r>
      <w:proofErr w:type="spellEnd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, index);</w:t>
      </w:r>
    </w:p>
    <w:p w14:paraId="417881C1" w14:textId="77777777"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C2" w14:textId="77777777" w:rsidR="00E74FE0" w:rsidRPr="00E74FE0" w:rsidRDefault="00ED1A52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(location == -</w:t>
      </w:r>
      <w:r w:rsidR="00E74FE0" w:rsidRPr="00E74FE0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1C3" w14:textId="77777777" w:rsidR="00E74FE0" w:rsidRPr="00E74FE0" w:rsidRDefault="00ED1A52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spellStart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</w:t>
      </w:r>
      <w:proofErr w:type="spellEnd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 not found.</w:t>
      </w:r>
      <w:proofErr w:type="gramStart"/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  <w:proofErr w:type="gramEnd"/>
    </w:p>
    <w:p w14:paraId="417881C4" w14:textId="77777777" w:rsidR="00E74FE0" w:rsidRPr="00E74FE0" w:rsidRDefault="00ED1A52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14:paraId="417881C5" w14:textId="77777777" w:rsidR="00ED1A52" w:rsidRDefault="00ED1A52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spellStart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"Last instance of \""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</w:t>
      </w:r>
      <w:proofErr w:type="spellEnd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81C6" w14:textId="77777777" w:rsidR="00E74FE0" w:rsidRPr="00E74FE0" w:rsidRDefault="00ED1A52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"\" found at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index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location;</w:t>
      </w:r>
    </w:p>
    <w:p w14:paraId="417881C7" w14:textId="77777777" w:rsidR="00E74FE0" w:rsidRPr="00E74FE0" w:rsidRDefault="00E74FE0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C8" w14:textId="77777777" w:rsidR="00E74FE0" w:rsidRPr="00E74FE0" w:rsidRDefault="00ED1A52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spellStart"/>
      <w:proofErr w:type="gramStart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C9" w14:textId="77777777" w:rsidR="00E74FE0" w:rsidRPr="00E74FE0" w:rsidRDefault="00ED1A52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E74FE0"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r w:rsidR="00E74FE0"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test_</w:t>
      </w:r>
      <w:proofErr w:type="gramStart"/>
      <w:r w:rsidR="00E74FE0"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lastIndexOf</w:t>
      </w:r>
      <w:proofErr w:type="spellEnd"/>
      <w:r w:rsidR="00E74FE0"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E74FE0"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1CA" w14:textId="77777777" w:rsidR="00E74FE0" w:rsidRPr="00E74FE0" w:rsidRDefault="00E74FE0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CB" w14:textId="77777777" w:rsidR="00E74FE0" w:rsidRPr="00E74FE0" w:rsidRDefault="00ED1A52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CC" w14:textId="77777777" w:rsidR="00E74FE0" w:rsidRPr="00E74FE0" w:rsidRDefault="00E74FE0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CD" w14:textId="77777777" w:rsidR="00E74FE0" w:rsidRPr="00E74FE0" w:rsidRDefault="00ED1A52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CE" w14:textId="77777777" w:rsidR="00E74FE0" w:rsidRPr="00E74FE0" w:rsidRDefault="00E74FE0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&lt;/html&gt;</w:t>
      </w:r>
    </w:p>
    <w:p w14:paraId="417881CF" w14:textId="77777777" w:rsidR="00AA293F" w:rsidRPr="00E74FE0" w:rsidRDefault="00AA293F" w:rsidP="00ED1A52">
      <w:pPr>
        <w:shd w:val="clear" w:color="auto" w:fill="FFFFFE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/>
          <w:color w:val="000000" w:themeColor="text1"/>
          <w:sz w:val="24"/>
          <w:szCs w:val="24"/>
        </w:rPr>
      </w:pPr>
    </w:p>
    <w:p w14:paraId="417881D0" w14:textId="77777777" w:rsidR="007F53EE" w:rsidRDefault="00EF6D23" w:rsidP="007F53EE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178858A" wp14:editId="4178858B">
                <wp:simplePos x="0" y="0"/>
                <wp:positionH relativeFrom="column">
                  <wp:posOffset>2445969</wp:posOffset>
                </wp:positionH>
                <wp:positionV relativeFrom="paragraph">
                  <wp:posOffset>1187933</wp:posOffset>
                </wp:positionV>
                <wp:extent cx="852986" cy="436728"/>
                <wp:effectExtent l="0" t="0" r="23495" b="20955"/>
                <wp:wrapNone/>
                <wp:docPr id="1024" name="Oval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986" cy="43672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2B41FA" id="Oval 1024" o:spid="_x0000_s1026" style="position:absolute;margin-left:192.6pt;margin-top:93.55pt;width:67.15pt;height:34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" filled="f" strokecolor="#243f60 [1604]" strokeweight="2pt"/>
            </w:pict>
          </mc:Fallback>
        </mc:AlternateContent>
      </w:r>
      <w:r w:rsidR="00854C1A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8C" wp14:editId="4178858D">
            <wp:extent cx="4235450" cy="2296795"/>
            <wp:effectExtent l="19050" t="19050" r="12700" b="27305"/>
            <wp:docPr id="1071" name="Pictur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296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7881D1" w14:textId="77777777" w:rsidR="00EF6D23" w:rsidRDefault="00EF6D23" w:rsidP="00EF6D23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1D2" w14:textId="77777777" w:rsidR="00EF6D23" w:rsidRDefault="00EF6D23" w:rsidP="00EF6D23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78858E" wp14:editId="4178858F">
                <wp:simplePos x="0" y="0"/>
                <wp:positionH relativeFrom="column">
                  <wp:posOffset>3055468</wp:posOffset>
                </wp:positionH>
                <wp:positionV relativeFrom="paragraph">
                  <wp:posOffset>1165784</wp:posOffset>
                </wp:positionV>
                <wp:extent cx="1289714" cy="436728"/>
                <wp:effectExtent l="0" t="0" r="24765" b="20955"/>
                <wp:wrapNone/>
                <wp:docPr id="1025" name="Oval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714" cy="4367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98651EE" id="Oval 1025" o:spid="_x0000_s1026" style="position:absolute;margin-left:240.6pt;margin-top:91.8pt;width:101.55pt;height:34.4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" filled="f" strokecolor="red" strokeweight="2pt"/>
            </w:pict>
          </mc:Fallback>
        </mc:AlternateContent>
      </w:r>
      <w:r w:rsidR="00854C1A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90" wp14:editId="41788591">
            <wp:extent cx="4293870" cy="2385060"/>
            <wp:effectExtent l="19050" t="19050" r="11430" b="15240"/>
            <wp:docPr id="1072" name="Picture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2385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17881D3" w14:textId="77777777" w:rsidR="00854C1A" w:rsidRDefault="00854C1A" w:rsidP="00854C1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1D4" w14:textId="77777777" w:rsidR="00854C1A" w:rsidRDefault="00854C1A" w:rsidP="00854C1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788592" wp14:editId="41788593">
                <wp:simplePos x="0" y="0"/>
                <wp:positionH relativeFrom="column">
                  <wp:posOffset>-85725</wp:posOffset>
                </wp:positionH>
                <wp:positionV relativeFrom="paragraph">
                  <wp:posOffset>1653185</wp:posOffset>
                </wp:positionV>
                <wp:extent cx="1741018" cy="436728"/>
                <wp:effectExtent l="0" t="0" r="12065" b="20955"/>
                <wp:wrapNone/>
                <wp:docPr id="1074" name="Oval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018" cy="43672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C343E03" id="Oval 1074" o:spid="_x0000_s1026" style="position:absolute;margin-left:-6.75pt;margin-top:130.15pt;width:137.1pt;height:34.4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" filled="f" strokecolor="#243f60 [1604]" strokeweight="2pt"/>
            </w:pict>
          </mc:Fallback>
        </mc:AlternateContent>
      </w: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94" wp14:editId="41788595">
            <wp:extent cx="4169410" cy="2385060"/>
            <wp:effectExtent l="19050" t="19050" r="21590" b="15240"/>
            <wp:docPr id="1073" name="Picture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2385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17881D5" w14:textId="77777777" w:rsidR="00854C1A" w:rsidRDefault="00854C1A" w:rsidP="00854C1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1D6" w14:textId="77777777" w:rsidR="005D5B04" w:rsidRDefault="00581A15" w:rsidP="005D5B04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788596" wp14:editId="41788597">
                <wp:simplePos x="0" y="0"/>
                <wp:positionH relativeFrom="column">
                  <wp:posOffset>1472184</wp:posOffset>
                </wp:positionH>
                <wp:positionV relativeFrom="paragraph">
                  <wp:posOffset>1630401</wp:posOffset>
                </wp:positionV>
                <wp:extent cx="1887322" cy="436728"/>
                <wp:effectExtent l="0" t="0" r="17780" b="20955"/>
                <wp:wrapNone/>
                <wp:docPr id="1076" name="Oval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322" cy="4367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B869F12" id="Oval 1076" o:spid="_x0000_s1026" style="position:absolute;margin-left:115.9pt;margin-top:128.4pt;width:148.6pt;height:34.4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" filled="f" strokecolor="red" strokeweight="2pt"/>
            </w:pict>
          </mc:Fallback>
        </mc:AlternateContent>
      </w: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98" wp14:editId="41788599">
            <wp:extent cx="4184015" cy="2369820"/>
            <wp:effectExtent l="19050" t="19050" r="26035" b="11430"/>
            <wp:docPr id="1075" name="Picture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2369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7881D7" w14:textId="77777777" w:rsidR="00854C1A" w:rsidRDefault="00854C1A" w:rsidP="00854C1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1D8" w14:textId="77777777" w:rsidR="00F36D33" w:rsidRDefault="00F36D33" w:rsidP="00F36D33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strings-replace.html</w:t>
      </w:r>
    </w:p>
    <w:p w14:paraId="417881D9" w14:textId="77777777"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81DA" w14:textId="77777777"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Filename: strings-replace.html</w:t>
      </w:r>
    </w:p>
    <w:p w14:paraId="417881DB" w14:textId="77777777"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81DC" w14:textId="77777777"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June 13, 2019</w:t>
      </w:r>
    </w:p>
    <w:p w14:paraId="417881DD" w14:textId="77777777"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13, 2019</w:t>
      </w:r>
    </w:p>
    <w:p w14:paraId="417881DE" w14:textId="77777777"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Replace part of a string</w:t>
      </w:r>
    </w:p>
    <w:p w14:paraId="417881DF" w14:textId="77777777"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81E0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F402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81E1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E2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E3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Replace Part of a String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E4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1E5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E6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E7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E8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Replace Part of a String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E9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EA" w14:textId="77777777" w:rsidR="003F402F" w:rsidRDefault="003F402F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14:paraId="417881EB" w14:textId="77777777" w:rsid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String: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"input1"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size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"40"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81EC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"Visit </w:t>
      </w:r>
      <w:proofErr w:type="spellStart"/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Maale</w:t>
      </w:r>
      <w:proofErr w:type="spellEnd"/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Shomron and </w:t>
      </w:r>
      <w:proofErr w:type="spellStart"/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Ginot</w:t>
      </w:r>
      <w:proofErr w:type="spellEnd"/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Shomron"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ED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1EE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Case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-sensitive Search for: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"input2"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"Shomron"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EF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1F0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Replace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with: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"input3"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"Binyamin"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F1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1F2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Case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-insensitive Search for: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"input4"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shomroN</w:t>
      </w:r>
      <w:proofErr w:type="spellEnd"/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F3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1F4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3"/>
          <w:szCs w:val="23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3"/>
          <w:szCs w:val="23"/>
          <w:lang w:eastAsia="en-US"/>
        </w:rPr>
        <w:t>Pre</w:t>
      </w:r>
      <w:r w:rsidRPr="003F402F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-trim String: </w:t>
      </w:r>
      <w:r w:rsidRPr="003F402F">
        <w:rPr>
          <w:rFonts w:ascii="Consolas" w:hAnsi="Consolas" w:cs="Times New Roman"/>
          <w:color w:val="383838"/>
          <w:sz w:val="23"/>
          <w:szCs w:val="23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3"/>
          <w:szCs w:val="23"/>
          <w:lang w:eastAsia="en-US"/>
        </w:rPr>
        <w:t>input</w:t>
      </w:r>
      <w:r w:rsidRPr="003F402F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3"/>
          <w:szCs w:val="23"/>
          <w:lang w:eastAsia="en-US"/>
        </w:rPr>
        <w:t>id</w:t>
      </w:r>
      <w:r w:rsidRPr="003F402F">
        <w:rPr>
          <w:rFonts w:ascii="Consolas" w:hAnsi="Consolas" w:cs="Times New Roman"/>
          <w:color w:val="383838"/>
          <w:sz w:val="23"/>
          <w:szCs w:val="23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3"/>
          <w:szCs w:val="23"/>
          <w:lang w:eastAsia="en-US"/>
        </w:rPr>
        <w:t>"input5"</w:t>
      </w:r>
      <w:r w:rsidRPr="003F402F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3"/>
          <w:szCs w:val="23"/>
          <w:lang w:eastAsia="en-US"/>
        </w:rPr>
        <w:t>value</w:t>
      </w:r>
      <w:r w:rsidRPr="003F402F">
        <w:rPr>
          <w:rFonts w:ascii="Consolas" w:hAnsi="Consolas" w:cs="Times New Roman"/>
          <w:color w:val="383838"/>
          <w:sz w:val="23"/>
          <w:szCs w:val="23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3"/>
          <w:szCs w:val="23"/>
          <w:lang w:eastAsia="en-US"/>
        </w:rPr>
        <w:t xml:space="preserve">"   </w:t>
      </w:r>
      <w:proofErr w:type="spellStart"/>
      <w:r w:rsidRPr="003F402F">
        <w:rPr>
          <w:rFonts w:ascii="Consolas" w:hAnsi="Consolas" w:cs="Times New Roman"/>
          <w:color w:val="0000FF"/>
          <w:sz w:val="23"/>
          <w:szCs w:val="23"/>
          <w:lang w:eastAsia="en-US"/>
        </w:rPr>
        <w:t>Javascript</w:t>
      </w:r>
      <w:proofErr w:type="spellEnd"/>
      <w:r w:rsidRPr="003F402F">
        <w:rPr>
          <w:rFonts w:ascii="Consolas" w:hAnsi="Consolas" w:cs="Times New Roman"/>
          <w:color w:val="0000FF"/>
          <w:sz w:val="23"/>
          <w:szCs w:val="23"/>
          <w:lang w:eastAsia="en-US"/>
        </w:rPr>
        <w:t xml:space="preserve"> is cool   "</w:t>
      </w:r>
      <w:r w:rsidRPr="003F402F">
        <w:rPr>
          <w:rFonts w:ascii="Consolas" w:hAnsi="Consolas" w:cs="Times New Roman"/>
          <w:color w:val="383838"/>
          <w:sz w:val="23"/>
          <w:szCs w:val="23"/>
          <w:lang w:eastAsia="en-US"/>
        </w:rPr>
        <w:t>&gt;</w:t>
      </w:r>
    </w:p>
    <w:p w14:paraId="417881F5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1F6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Replace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one character: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"input6"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"Bank"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;&amp;</w:t>
      </w:r>
      <w:proofErr w:type="spellStart"/>
      <w:proofErr w:type="gram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F7" w14:textId="77777777" w:rsid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FF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Index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"index7"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"2"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81F8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min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max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"99"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proofErr w:type="gramStart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;&amp;</w:t>
      </w:r>
      <w:proofErr w:type="spellStart"/>
      <w:proofErr w:type="gram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1F9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Replace with: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"input8"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size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"3"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"c"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FA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1FB" w14:textId="77777777"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1FC" w14:textId="77777777" w:rsid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"replace1()"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1FD" w14:textId="77777777" w:rsid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Replace First Instance of Text (case-sensitive)</w:t>
      </w:r>
    </w:p>
    <w:p w14:paraId="417881FE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1FF" w14:textId="77777777" w:rsid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"replace2()"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00" w14:textId="77777777" w:rsid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Replace First Instance of Text (case-insensitive)</w:t>
      </w:r>
    </w:p>
    <w:p w14:paraId="41788201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202" w14:textId="77777777" w:rsid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"replace3()"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03" w14:textId="77777777" w:rsid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Replace All Instances of Text (case-sensitive)</w:t>
      </w:r>
    </w:p>
    <w:p w14:paraId="41788204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205" w14:textId="77777777" w:rsid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"replace4()"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06" w14:textId="77777777" w:rsid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Replace All Instances of Text (case-insensitive)</w:t>
      </w:r>
    </w:p>
    <w:p w14:paraId="41788207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208" w14:textId="77777777" w:rsid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trimExample</w:t>
      </w:r>
      <w:proofErr w:type="spellEnd"/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Trim String</w:t>
      </w:r>
    </w:p>
    <w:p w14:paraId="41788209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20A" w14:textId="77777777" w:rsid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replaceCharacter</w:t>
      </w:r>
      <w:proofErr w:type="spellEnd"/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0B" w14:textId="77777777" w:rsid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Replace One Character at Location</w:t>
      </w:r>
    </w:p>
    <w:p w14:paraId="4178820C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20D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0E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0F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10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11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//=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>==========</w:t>
      </w:r>
      <w:r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==============================================</w:t>
      </w:r>
    </w:p>
    <w:p w14:paraId="41788212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replace1()</w:t>
      </w:r>
    </w:p>
    <w:p w14:paraId="41788213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214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        = </w:t>
      </w:r>
      <w:proofErr w:type="spellStart"/>
      <w:proofErr w:type="gramStart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215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sSearchFor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= </w:t>
      </w:r>
      <w:proofErr w:type="spellStart"/>
      <w:proofErr w:type="gramStart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216" w14:textId="77777777"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sReplaceWith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"input3"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217" w14:textId="77777777" w:rsidR="006244A8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"Result #1 is: "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8218" w14:textId="77777777" w:rsidR="003F402F" w:rsidRPr="003F402F" w:rsidRDefault="006244A8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str1.replace(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sSearchFor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sReplaceWith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219" w14:textId="77777777" w:rsidR="003F402F" w:rsidRPr="003F402F" w:rsidRDefault="006244A8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1A" w14:textId="77777777" w:rsidR="003F402F" w:rsidRPr="003F402F" w:rsidRDefault="006244A8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 end of replace1()</w:t>
      </w:r>
    </w:p>
    <w:p w14:paraId="4178821B" w14:textId="77777777" w:rsidR="003F402F" w:rsidRPr="003F402F" w:rsidRDefault="006244A8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14:paraId="4178821C" w14:textId="77777777" w:rsidR="003F402F" w:rsidRPr="003F402F" w:rsidRDefault="006244A8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replace2()</w:t>
      </w:r>
    </w:p>
    <w:p w14:paraId="4178821D" w14:textId="77777777" w:rsidR="003F402F" w:rsidRPr="003F402F" w:rsidRDefault="006244A8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21E" w14:textId="77777777" w:rsidR="003F402F" w:rsidRPr="003F402F" w:rsidRDefault="006244A8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        =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21F" w14:textId="77777777" w:rsidR="003F402F" w:rsidRPr="003F402F" w:rsidRDefault="006244A8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sSearchFor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=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"input4"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220" w14:textId="77777777" w:rsidR="003F402F" w:rsidRPr="003F402F" w:rsidRDefault="006244A8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sReplaceWith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"input3"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221" w14:textId="77777777" w:rsidR="003F402F" w:rsidRPr="003F402F" w:rsidRDefault="003F402F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22" w14:textId="77777777" w:rsidR="003F402F" w:rsidRPr="003F402F" w:rsidRDefault="006244A8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sSearchFor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RegExp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sSearchFor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i</w:t>
      </w:r>
      <w:proofErr w:type="spellEnd"/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223" w14:textId="77777777" w:rsidR="00D9559F" w:rsidRDefault="00D9559F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"Result #2 is: 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8224" w14:textId="77777777" w:rsidR="003F402F" w:rsidRPr="003F402F" w:rsidRDefault="00D9559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str1.replace(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sSearchFor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sReplaceWith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225" w14:textId="77777777"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26" w14:textId="77777777" w:rsidR="003F402F" w:rsidRPr="003F402F" w:rsidRDefault="00D9559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27" w14:textId="77777777" w:rsidR="003F402F" w:rsidRPr="003F402F" w:rsidRDefault="00D9559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 end of replace2()</w:t>
      </w:r>
    </w:p>
    <w:p w14:paraId="41788228" w14:textId="77777777" w:rsidR="003F402F" w:rsidRPr="003F402F" w:rsidRDefault="003F402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29" w14:textId="77777777" w:rsidR="003F402F" w:rsidRPr="003F402F" w:rsidRDefault="00D9559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</w:t>
      </w:r>
    </w:p>
    <w:p w14:paraId="4178822A" w14:textId="77777777" w:rsidR="003F402F" w:rsidRPr="003F402F" w:rsidRDefault="00D9559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replace3()</w:t>
      </w:r>
    </w:p>
    <w:p w14:paraId="4178822B" w14:textId="77777777" w:rsidR="003F402F" w:rsidRPr="003F402F" w:rsidRDefault="00D9559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22C" w14:textId="77777777" w:rsidR="003F402F" w:rsidRPr="003F402F" w:rsidRDefault="00D9559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        =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22D" w14:textId="77777777" w:rsidR="003F402F" w:rsidRPr="003F402F" w:rsidRDefault="00D9559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sSearchFor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=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22E" w14:textId="77777777" w:rsidR="003F402F" w:rsidRPr="003F402F" w:rsidRDefault="00D9559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sReplaceWith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"input3"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22F" w14:textId="77777777" w:rsidR="003F402F" w:rsidRPr="003F402F" w:rsidRDefault="003F402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30" w14:textId="77777777" w:rsidR="003F402F" w:rsidRPr="003F402F" w:rsidRDefault="00D9559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sSearchFor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RegExp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sSearchFor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"g"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 g=global</w:t>
      </w:r>
    </w:p>
    <w:p w14:paraId="41788231" w14:textId="77777777" w:rsidR="00D9559F" w:rsidRDefault="00D9559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"Result #3 is: 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8232" w14:textId="77777777" w:rsidR="003F402F" w:rsidRPr="003F402F" w:rsidRDefault="00D9559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str1.replace(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sSearchFor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sReplaceWith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233" w14:textId="77777777" w:rsidR="003F402F" w:rsidRPr="003F402F" w:rsidRDefault="003F402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34" w14:textId="77777777" w:rsidR="003F402F" w:rsidRPr="003F402F" w:rsidRDefault="00D9559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35" w14:textId="77777777" w:rsidR="003F402F" w:rsidRPr="003F402F" w:rsidRDefault="00D9559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 end of replace3()</w:t>
      </w:r>
    </w:p>
    <w:p w14:paraId="41788236" w14:textId="77777777" w:rsidR="003F402F" w:rsidRPr="003F402F" w:rsidRDefault="003F402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37" w14:textId="77777777" w:rsidR="003F402F" w:rsidRPr="003F402F" w:rsidRDefault="00D9559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//===========================================================</w:t>
      </w:r>
    </w:p>
    <w:p w14:paraId="41788238" w14:textId="77777777" w:rsidR="003F402F" w:rsidRPr="003F402F" w:rsidRDefault="00D9559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replace4()</w:t>
      </w:r>
    </w:p>
    <w:p w14:paraId="41788239" w14:textId="77777777" w:rsidR="003F402F" w:rsidRPr="003F402F" w:rsidRDefault="00D9559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23A" w14:textId="77777777" w:rsidR="003F402F" w:rsidRPr="003F402F" w:rsidRDefault="00AF19A0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        =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23B" w14:textId="77777777" w:rsidR="003F402F" w:rsidRPr="003F402F" w:rsidRDefault="00AF19A0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sSearchFor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=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"input4"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23C" w14:textId="77777777" w:rsidR="003F402F" w:rsidRPr="003F402F" w:rsidRDefault="00AF19A0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sReplaceWith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"input3"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23D" w14:textId="77777777"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3E" w14:textId="77777777" w:rsidR="003F402F" w:rsidRPr="003F402F" w:rsidRDefault="00AF19A0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sSearchFor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RegExp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sSearchFor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gi</w:t>
      </w:r>
      <w:proofErr w:type="spellEnd"/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i</w:t>
      </w:r>
      <w:proofErr w:type="spellEnd"/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=case-insensitive</w:t>
      </w:r>
    </w:p>
    <w:p w14:paraId="4178823F" w14:textId="77777777" w:rsidR="00AF19A0" w:rsidRDefault="00AF19A0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F19A0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F19A0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F19A0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F19A0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"Result #4 is: 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8240" w14:textId="77777777" w:rsidR="003F402F" w:rsidRPr="003F402F" w:rsidRDefault="00AF19A0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str1.replace(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sSearchFor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sReplaceWith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241" w14:textId="77777777" w:rsidR="003F402F" w:rsidRPr="003F402F" w:rsidRDefault="003F402F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42" w14:textId="77777777" w:rsidR="003F402F" w:rsidRPr="003F402F" w:rsidRDefault="00AF19A0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43" w14:textId="77777777" w:rsidR="003F402F" w:rsidRPr="003F402F" w:rsidRDefault="00AF19A0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 end of replace4()</w:t>
      </w:r>
    </w:p>
    <w:p w14:paraId="41788244" w14:textId="77777777" w:rsidR="007439B8" w:rsidRDefault="007439B8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14:paraId="41788245" w14:textId="77777777" w:rsidR="003F402F" w:rsidRPr="003F402F" w:rsidRDefault="00AF19A0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//=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========================================================</w:t>
      </w:r>
    </w:p>
    <w:p w14:paraId="41788246" w14:textId="77777777" w:rsidR="003F402F" w:rsidRPr="003F402F" w:rsidRDefault="007439B8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trimExample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247" w14:textId="77777777" w:rsidR="003F402F" w:rsidRPr="003F402F" w:rsidRDefault="007439B8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248" w14:textId="77777777" w:rsidR="003F402F" w:rsidRPr="003F402F" w:rsidRDefault="007439B8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=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"input5"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249" w14:textId="77777777" w:rsidR="007439B8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"Trim result of \""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str1 +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"\" is: \""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14:paraId="4178824A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str1.trim() +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"\""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4B" w14:textId="77777777"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4C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4D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trimExample</w:t>
      </w:r>
      <w:proofErr w:type="spellEnd"/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24E" w14:textId="77777777" w:rsidR="003F402F" w:rsidRPr="003F402F" w:rsidRDefault="003F402F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4F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</w:t>
      </w:r>
    </w:p>
    <w:p w14:paraId="41788250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replaceCharacter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251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252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=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"input6"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253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lang w:eastAsia="en-US"/>
        </w:rPr>
        <w:t xml:space="preserve">index = </w:t>
      </w:r>
      <w:proofErr w:type="spellStart"/>
      <w:r w:rsidR="003F402F" w:rsidRPr="003F402F">
        <w:rPr>
          <w:rFonts w:ascii="Consolas" w:hAnsi="Consolas" w:cs="Times New Roman"/>
          <w:color w:val="000000"/>
          <w:lang w:eastAsia="en-US"/>
        </w:rPr>
        <w:t>parseInt</w:t>
      </w:r>
      <w:proofErr w:type="spellEnd"/>
      <w:r w:rsidR="003F402F" w:rsidRPr="003F402F">
        <w:rPr>
          <w:rFonts w:ascii="Consolas" w:hAnsi="Consolas" w:cs="Times New Roman"/>
          <w:color w:val="000000"/>
          <w:lang w:eastAsia="en-US"/>
        </w:rPr>
        <w:t>(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lang w:eastAsia="en-US"/>
        </w:rPr>
        <w:t>"index7"</w:t>
      </w:r>
      <w:r w:rsidR="003F402F" w:rsidRPr="003F402F">
        <w:rPr>
          <w:rFonts w:ascii="Consolas" w:hAnsi="Consolas" w:cs="Times New Roman"/>
          <w:color w:val="000000"/>
          <w:lang w:eastAsia="en-US"/>
        </w:rPr>
        <w:t>).value);</w:t>
      </w:r>
    </w:p>
    <w:p w14:paraId="41788254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sReplaceWith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"input8"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255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lang w:eastAsia="en-US"/>
        </w:rPr>
        <w:t xml:space="preserve">character = </w:t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lang w:eastAsia="en-US"/>
        </w:rPr>
        <w:t>sReplaceWith</w:t>
      </w:r>
      <w:proofErr w:type="spellEnd"/>
      <w:r w:rsidR="003F402F" w:rsidRPr="003F402F">
        <w:rPr>
          <w:rFonts w:ascii="Consolas" w:hAnsi="Consolas" w:cs="Times New Roman"/>
          <w:color w:val="000000"/>
          <w:lang w:eastAsia="en-US"/>
        </w:rPr>
        <w:t>[</w:t>
      </w:r>
      <w:proofErr w:type="gramEnd"/>
      <w:r w:rsidR="003F402F" w:rsidRPr="003F402F">
        <w:rPr>
          <w:rFonts w:ascii="Consolas" w:hAnsi="Consolas" w:cs="Times New Roman"/>
          <w:color w:val="09885A"/>
          <w:lang w:eastAsia="en-US"/>
        </w:rPr>
        <w:t>0</w:t>
      </w:r>
      <w:r w:rsidR="003F402F" w:rsidRPr="003F402F">
        <w:rPr>
          <w:rFonts w:ascii="Consolas" w:hAnsi="Consolas" w:cs="Times New Roman"/>
          <w:color w:val="000000"/>
          <w:lang w:eastAsia="en-US"/>
        </w:rPr>
        <w:t xml:space="preserve">]; </w:t>
      </w:r>
      <w:r w:rsidR="003F402F" w:rsidRPr="003F402F">
        <w:rPr>
          <w:rFonts w:ascii="Consolas" w:hAnsi="Consolas" w:cs="Times New Roman"/>
          <w:color w:val="008000"/>
          <w:lang w:eastAsia="en-US"/>
        </w:rPr>
        <w:t>// make sure only one character</w:t>
      </w:r>
    </w:p>
    <w:p w14:paraId="41788256" w14:textId="77777777" w:rsidR="003F402F" w:rsidRPr="003F402F" w:rsidRDefault="003F402F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57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"Result is: 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8258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str1.substr(</w:t>
      </w:r>
      <w:r w:rsidR="003F402F" w:rsidRPr="003F402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index) + </w:t>
      </w:r>
    </w:p>
    <w:p w14:paraId="41788259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character + </w:t>
      </w:r>
    </w:p>
    <w:p w14:paraId="4178825A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str1.substr(index + </w:t>
      </w:r>
      <w:r w:rsidR="003F402F" w:rsidRPr="003F402F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);           </w:t>
      </w:r>
    </w:p>
    <w:p w14:paraId="4178825B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5C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replaceCharacter</w:t>
      </w:r>
      <w:proofErr w:type="spellEnd"/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25D" w14:textId="77777777" w:rsidR="003F402F" w:rsidRPr="003F402F" w:rsidRDefault="003F402F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5E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//=============================================================</w:t>
      </w:r>
    </w:p>
    <w:p w14:paraId="4178825F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60" w14:textId="77777777" w:rsidR="003F402F" w:rsidRPr="003F402F" w:rsidRDefault="003F402F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61" w14:textId="77777777" w:rsidR="003F402F" w:rsidRPr="003F402F" w:rsidRDefault="007439B8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62" w14:textId="77777777"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63" w14:textId="77777777" w:rsidR="00D62760" w:rsidRDefault="00CD0F47" w:rsidP="00D62760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78859A" wp14:editId="4178859B">
                <wp:simplePos x="0" y="0"/>
                <wp:positionH relativeFrom="column">
                  <wp:posOffset>3412</wp:posOffset>
                </wp:positionH>
                <wp:positionV relativeFrom="paragraph">
                  <wp:posOffset>181231</wp:posOffset>
                </wp:positionV>
                <wp:extent cx="5800298" cy="2402006"/>
                <wp:effectExtent l="0" t="0" r="10160" b="17780"/>
                <wp:wrapNone/>
                <wp:docPr id="1031" name="Rectangle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298" cy="2402006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610051" id="Rectangle 1031" o:spid="_x0000_s1026" style="position:absolute;margin-left:.25pt;margin-top:14.25pt;width:456.7pt;height:18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" filled="f" strokecolor="#243f60 [1604]" strokeweight=".5pt"/>
            </w:pict>
          </mc:Fallback>
        </mc:AlternateContent>
      </w:r>
    </w:p>
    <w:p w14:paraId="41788264" w14:textId="77777777" w:rsidR="00CD0F47" w:rsidRDefault="00CD0F47" w:rsidP="00CD0F4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noProof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178859C" wp14:editId="4178859D">
                <wp:simplePos x="0" y="0"/>
                <wp:positionH relativeFrom="column">
                  <wp:posOffset>-132715</wp:posOffset>
                </wp:positionH>
                <wp:positionV relativeFrom="paragraph">
                  <wp:posOffset>1537676</wp:posOffset>
                </wp:positionV>
                <wp:extent cx="3214048" cy="525439"/>
                <wp:effectExtent l="0" t="0" r="24765" b="27305"/>
                <wp:wrapNone/>
                <wp:docPr id="1032" name="Oval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4048" cy="52543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5AB676" id="Oval 1032" o:spid="_x0000_s1026" style="position:absolute;margin-left:-10.45pt;margin-top:121.1pt;width:253.05pt;height:41.3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" filled="f" strokecolor="#243f60 [1604]" strokeweight="2pt"/>
            </w:pict>
          </mc:Fallback>
        </mc:AlternateContent>
      </w: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9E" wp14:editId="4178859F">
            <wp:extent cx="5936615" cy="1992630"/>
            <wp:effectExtent l="0" t="0" r="6985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8265" w14:textId="77777777" w:rsidR="00CD0F47" w:rsidRDefault="00CD0F47" w:rsidP="00CD0F47">
      <w:pPr>
        <w:bidi w:val="0"/>
        <w:rPr>
          <w:rFonts w:ascii="Consolas" w:hAnsi="Consolas"/>
          <w:noProof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A0" wp14:editId="417885A1">
            <wp:extent cx="3555365" cy="354965"/>
            <wp:effectExtent l="0" t="0" r="6985" b="6985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8266" w14:textId="77777777" w:rsidR="006436D0" w:rsidRDefault="006436D0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41788267" w14:textId="77777777" w:rsidR="00CD0F47" w:rsidRDefault="00413071" w:rsidP="00413071">
      <w:pPr>
        <w:bidi w:val="0"/>
        <w:rPr>
          <w:rFonts w:ascii="Consolas" w:hAnsi="Consolas"/>
          <w:noProof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7885A2" wp14:editId="417885A3">
                <wp:simplePos x="0" y="0"/>
                <wp:positionH relativeFrom="column">
                  <wp:posOffset>-99183</wp:posOffset>
                </wp:positionH>
                <wp:positionV relativeFrom="paragraph">
                  <wp:posOffset>33598</wp:posOffset>
                </wp:positionV>
                <wp:extent cx="5800298" cy="2402006"/>
                <wp:effectExtent l="0" t="0" r="10160" b="17780"/>
                <wp:wrapNone/>
                <wp:docPr id="1036" name="Rectangle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298" cy="2402006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AB4601" id="Rectangle 1036" o:spid="_x0000_s1026" style="position:absolute;margin-left:-7.8pt;margin-top:2.65pt;width:456.7pt;height:189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" filled="f" strokecolor="#243f60 [1604]" strokeweight=".5pt"/>
            </w:pict>
          </mc:Fallback>
        </mc:AlternateContent>
      </w: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17885A4" wp14:editId="417885A5">
                <wp:simplePos x="0" y="0"/>
                <wp:positionH relativeFrom="column">
                  <wp:posOffset>2728548</wp:posOffset>
                </wp:positionH>
                <wp:positionV relativeFrom="paragraph">
                  <wp:posOffset>1530246</wp:posOffset>
                </wp:positionV>
                <wp:extent cx="3214048" cy="525439"/>
                <wp:effectExtent l="0" t="0" r="24765" b="27305"/>
                <wp:wrapNone/>
                <wp:docPr id="1034" name="Oval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4048" cy="52543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74351C" id="Oval 1034" o:spid="_x0000_s1026" style="position:absolute;margin-left:214.85pt;margin-top:120.5pt;width:253.05pt;height:41.3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" filled="f" strokecolor="#243f60 [1604]" strokeweight="2pt"/>
            </w:pict>
          </mc:Fallback>
        </mc:AlternateContent>
      </w: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A6" wp14:editId="417885A7">
            <wp:extent cx="5936615" cy="1992630"/>
            <wp:effectExtent l="0" t="0" r="6985" b="7620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8268" w14:textId="77777777" w:rsidR="00413071" w:rsidRDefault="00413071" w:rsidP="00413071">
      <w:pPr>
        <w:bidi w:val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17885A8" wp14:editId="417885A9">
            <wp:extent cx="4961255" cy="320675"/>
            <wp:effectExtent l="0" t="0" r="0" b="3175"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8269" w14:textId="77777777" w:rsidR="00413071" w:rsidRDefault="0090663E" w:rsidP="00413071">
      <w:pPr>
        <w:bidi w:val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7885AA" wp14:editId="417885AB">
                <wp:simplePos x="0" y="0"/>
                <wp:positionH relativeFrom="column">
                  <wp:posOffset>-42166</wp:posOffset>
                </wp:positionH>
                <wp:positionV relativeFrom="paragraph">
                  <wp:posOffset>2318044</wp:posOffset>
                </wp:positionV>
                <wp:extent cx="3214048" cy="525439"/>
                <wp:effectExtent l="0" t="0" r="24765" b="27305"/>
                <wp:wrapNone/>
                <wp:docPr id="1041" name="Oval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4048" cy="5254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D70294" id="Oval 1041" o:spid="_x0000_s1026" style="position:absolute;margin-left:-3.3pt;margin-top:182.5pt;width:253.05pt;height:41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" filled="f" strokecolor="red" strokeweight="2pt"/>
            </w:pict>
          </mc:Fallback>
        </mc:AlternateContent>
      </w: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7885AC" wp14:editId="417885AD">
                <wp:simplePos x="0" y="0"/>
                <wp:positionH relativeFrom="column">
                  <wp:posOffset>-44355</wp:posOffset>
                </wp:positionH>
                <wp:positionV relativeFrom="paragraph">
                  <wp:posOffset>36697</wp:posOffset>
                </wp:positionV>
                <wp:extent cx="6025486" cy="3234520"/>
                <wp:effectExtent l="0" t="0" r="13970" b="23495"/>
                <wp:wrapNone/>
                <wp:docPr id="1040" name="Rectangle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5486" cy="323452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1B992" id="Rectangle 1040" o:spid="_x0000_s1026" style="position:absolute;margin-left:-3.5pt;margin-top:2.9pt;width:474.45pt;height:254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" filled="f" strokecolor="#243f60 [1604]" strokeweight=".5pt"/>
            </w:pict>
          </mc:Fallback>
        </mc:AlternateContent>
      </w: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17885AE" wp14:editId="417885AF">
            <wp:extent cx="5902960" cy="2743200"/>
            <wp:effectExtent l="0" t="0" r="2540" b="0"/>
            <wp:docPr id="1038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826A" w14:textId="77777777" w:rsidR="0090663E" w:rsidRDefault="0090663E" w:rsidP="0090663E">
      <w:pPr>
        <w:bidi w:val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17885B0" wp14:editId="417885B1">
            <wp:extent cx="3562350" cy="286385"/>
            <wp:effectExtent l="0" t="0" r="0" b="0"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826B" w14:textId="77777777" w:rsidR="0090663E" w:rsidRDefault="0090663E" w:rsidP="0090663E">
      <w:pPr>
        <w:bidi w:val="0"/>
        <w:rPr>
          <w:rFonts w:ascii="Consolas" w:hAnsi="Consolas"/>
          <w:sz w:val="24"/>
          <w:szCs w:val="24"/>
        </w:rPr>
      </w:pPr>
    </w:p>
    <w:p w14:paraId="4178826C" w14:textId="77777777" w:rsidR="0090663E" w:rsidRDefault="0090663E" w:rsidP="0090663E">
      <w:pPr>
        <w:bidi w:val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7885B2" wp14:editId="417885B3">
                <wp:simplePos x="0" y="0"/>
                <wp:positionH relativeFrom="column">
                  <wp:posOffset>2821437</wp:posOffset>
                </wp:positionH>
                <wp:positionV relativeFrom="paragraph">
                  <wp:posOffset>2292824</wp:posOffset>
                </wp:positionV>
                <wp:extent cx="3214048" cy="525439"/>
                <wp:effectExtent l="0" t="0" r="24765" b="27305"/>
                <wp:wrapNone/>
                <wp:docPr id="1043" name="Oval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4048" cy="5254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0235A8" id="Oval 1043" o:spid="_x0000_s1026" style="position:absolute;margin-left:222.15pt;margin-top:180.55pt;width:253.05pt;height:4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7885B4" wp14:editId="417885B5">
                <wp:simplePos x="0" y="0"/>
                <wp:positionH relativeFrom="column">
                  <wp:posOffset>3412</wp:posOffset>
                </wp:positionH>
                <wp:positionV relativeFrom="paragraph">
                  <wp:posOffset>0</wp:posOffset>
                </wp:positionV>
                <wp:extent cx="6025486" cy="3234520"/>
                <wp:effectExtent l="0" t="0" r="13970" b="23495"/>
                <wp:wrapNone/>
                <wp:docPr id="1044" name="Rectangle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5486" cy="323452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7242D" id="Rectangle 1044" o:spid="_x0000_s1026" style="position:absolute;margin-left:.25pt;margin-top:0;width:474.45pt;height:254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" filled="f" strokecolor="#243f60 [1604]" strokeweight=".5pt"/>
            </w:pict>
          </mc:Fallback>
        </mc:AlternateContent>
      </w: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17885B6" wp14:editId="417885B7">
            <wp:extent cx="5902960" cy="2743200"/>
            <wp:effectExtent l="0" t="0" r="2540" b="0"/>
            <wp:docPr id="1042" name="Picture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826D" w14:textId="77777777" w:rsidR="0090663E" w:rsidRDefault="0090663E" w:rsidP="0090663E">
      <w:pPr>
        <w:bidi w:val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17885B8" wp14:editId="417885B9">
            <wp:extent cx="3575685" cy="293370"/>
            <wp:effectExtent l="0" t="0" r="5715" b="0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826E" w14:textId="77777777" w:rsidR="0090663E" w:rsidRDefault="0090663E" w:rsidP="0090663E">
      <w:pPr>
        <w:bidi w:val="0"/>
        <w:rPr>
          <w:rFonts w:ascii="Consolas" w:hAnsi="Consolas"/>
          <w:sz w:val="24"/>
          <w:szCs w:val="24"/>
        </w:rPr>
      </w:pPr>
    </w:p>
    <w:p w14:paraId="4178826F" w14:textId="77777777" w:rsidR="0090663E" w:rsidRDefault="0090663E" w:rsidP="0090663E">
      <w:pPr>
        <w:bidi w:val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17885BA" wp14:editId="417885BB">
            <wp:extent cx="5875655" cy="1630680"/>
            <wp:effectExtent l="19050" t="19050" r="10795" b="26670"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1630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270" w14:textId="77777777" w:rsidR="00C60E81" w:rsidRDefault="00C60E81" w:rsidP="0090663E">
      <w:pPr>
        <w:bidi w:val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17885BC" wp14:editId="417885BD">
            <wp:extent cx="5916295" cy="1235075"/>
            <wp:effectExtent l="19050" t="19050" r="27305" b="22225"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123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271" w14:textId="77777777" w:rsidR="00C60E81" w:rsidRDefault="00C60E81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41788272" w14:textId="77777777" w:rsidR="00C60E81" w:rsidRDefault="00C60E81" w:rsidP="00C60E81">
      <w:pPr>
        <w:tabs>
          <w:tab w:val="right" w:pos="426"/>
        </w:tabs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strings-hospital.html</w:t>
      </w:r>
    </w:p>
    <w:p w14:paraId="41788273" w14:textId="77777777"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8274" w14:textId="77777777"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Filename: strings-hospital.html</w:t>
      </w:r>
    </w:p>
    <w:p w14:paraId="41788275" w14:textId="77777777"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8276" w14:textId="77777777"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June 16, 2019</w:t>
      </w:r>
    </w:p>
    <w:p w14:paraId="41788277" w14:textId="77777777"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19, 2019</w:t>
      </w:r>
    </w:p>
    <w:p w14:paraId="41788278" w14:textId="77777777"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Rotating Hospital Signs</w:t>
      </w:r>
    </w:p>
    <w:p w14:paraId="41788279" w14:textId="77777777"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827A" w14:textId="77777777"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F858B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827B" w14:textId="77777777"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7C" w14:textId="77777777" w:rsidR="00F858BF" w:rsidRPr="00F858BF" w:rsidRDefault="00F858BF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7D" w14:textId="77777777" w:rsidR="00F858BF" w:rsidRPr="00F858BF" w:rsidRDefault="00F858BF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7E" w14:textId="77777777" w:rsidR="00F858BF" w:rsidRPr="00F858BF" w:rsidRDefault="00F858BF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858BF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שלט בית חולים</w:t>
      </w:r>
    </w:p>
    <w:p w14:paraId="4178827F" w14:textId="77777777" w:rsidR="00F858BF" w:rsidRPr="00F858BF" w:rsidRDefault="00F858BF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80" w14:textId="77777777" w:rsidR="00F858BF" w:rsidRPr="00F858BF" w:rsidRDefault="00F858BF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281" w14:textId="77777777" w:rsidR="00F858BF" w:rsidRPr="00F858BF" w:rsidRDefault="00F858BF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82" w14:textId="77777777" w:rsidR="00F858BF" w:rsidRPr="00F858BF" w:rsidRDefault="00F858BF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83" w14:textId="77777777" w:rsidR="00F858BF" w:rsidRPr="00F858BF" w:rsidRDefault="00F858BF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&lt;body</w:t>
      </w:r>
      <w:r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proofErr w:type="spellEnd"/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rtl</w:t>
      </w:r>
      <w:proofErr w:type="spellEnd"/>
      <w:r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84" w14:textId="77777777" w:rsidR="00F858BF" w:rsidRPr="00F858BF" w:rsidRDefault="00F858BF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85" w14:textId="77777777" w:rsidR="00F858BF" w:rsidRPr="00F858BF" w:rsidRDefault="00F858BF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border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width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40</w:t>
      </w:r>
      <w:r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% </w:t>
      </w:r>
      <w:proofErr w:type="spellStart"/>
      <w:r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bordercolor</w:t>
      </w:r>
      <w:proofErr w:type="spellEnd"/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"black"</w:t>
      </w:r>
      <w:r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cellpadding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10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86" w14:textId="77777777" w:rsidR="00F858BF" w:rsidRPr="00F858BF" w:rsidRDefault="00F858BF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align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center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87" w14:textId="77777777" w:rsidR="00F858BF" w:rsidRPr="00F858BF" w:rsidRDefault="00F858BF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88" w14:textId="77777777" w:rsidR="00F858BF" w:rsidRPr="00F858BF" w:rsidRDefault="00F858BF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89" w14:textId="77777777" w:rsidR="00F858BF" w:rsidRPr="00F858BF" w:rsidRDefault="00F858BF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858BF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בית חולים שערי הישועה</w:t>
      </w:r>
    </w:p>
    <w:p w14:paraId="4178828A" w14:textId="77777777" w:rsidR="00F858BF" w:rsidRPr="00F858BF" w:rsidRDefault="00F858BF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8B" w14:textId="77777777" w:rsidR="00F858BF" w:rsidRPr="00F858BF" w:rsidRDefault="00A27EEE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8C" w14:textId="77777777" w:rsidR="00F858BF" w:rsidRPr="00F858BF" w:rsidRDefault="00A27EEE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8D" w14:textId="77777777" w:rsidR="00F858BF" w:rsidRPr="00F858BF" w:rsidRDefault="00A27EEE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align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center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8E" w14:textId="77777777" w:rsidR="00F858BF" w:rsidRPr="00F858BF" w:rsidRDefault="00A27EEE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8F" w14:textId="77777777" w:rsidR="00F858BF" w:rsidRPr="00F858BF" w:rsidRDefault="00A27EEE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"sign-text"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90" w14:textId="77777777" w:rsidR="00F858BF" w:rsidRPr="00F858BF" w:rsidRDefault="00A27EEE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91" w14:textId="77777777" w:rsidR="00F858BF" w:rsidRPr="00F858BF" w:rsidRDefault="00A27EEE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92" w14:textId="77777777" w:rsidR="00F858BF" w:rsidRPr="00F858BF" w:rsidRDefault="00A27EEE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align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center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93" w14:textId="77777777" w:rsidR="00F858BF" w:rsidRPr="00F858BF" w:rsidRDefault="00A27EEE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94" w14:textId="77777777" w:rsidR="00F858BF" w:rsidRPr="00F858BF" w:rsidRDefault="00A27EEE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toggleSign</w:t>
      </w:r>
      <w:proofErr w:type="spellEnd"/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95" w14:textId="77777777" w:rsidR="00F858BF" w:rsidRPr="00F858BF" w:rsidRDefault="00A27EEE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שינוי שלט</w:t>
      </w:r>
    </w:p>
    <w:p w14:paraId="41788296" w14:textId="77777777" w:rsidR="00F858BF" w:rsidRPr="00F858BF" w:rsidRDefault="00A27EEE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97" w14:textId="77777777" w:rsidR="00F858BF" w:rsidRPr="00F858BF" w:rsidRDefault="00A27EEE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98" w14:textId="77777777" w:rsidR="00F858BF" w:rsidRPr="00F858BF" w:rsidRDefault="00A27EEE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99" w14:textId="77777777" w:rsidR="00F858BF" w:rsidRPr="00F858BF" w:rsidRDefault="00A27EEE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9A" w14:textId="77777777" w:rsidR="00F858BF" w:rsidRPr="00F858BF" w:rsidRDefault="00F858BF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9B" w14:textId="77777777" w:rsidR="00F858BF" w:rsidRPr="00F858BF" w:rsidRDefault="00A27EEE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9C" w14:textId="77777777" w:rsidR="00F858BF" w:rsidRPr="00F858BF" w:rsidRDefault="00A27EEE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sSignText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רפואה שלמה רפואה שלמה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9D" w14:textId="77777777" w:rsidR="00F858BF" w:rsidRPr="00F858BF" w:rsidRDefault="00A27EEE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bWarnCohanim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false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9E" w14:textId="77777777" w:rsidR="00F858BF" w:rsidRPr="00F858BF" w:rsidRDefault="00F858BF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9F" w14:textId="77777777" w:rsidR="00F858BF" w:rsidRPr="00F858BF" w:rsidRDefault="00A27EEE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cell = </w:t>
      </w:r>
      <w:proofErr w:type="spellStart"/>
      <w:proofErr w:type="gram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>'sign-text'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</w:p>
    <w:p w14:paraId="417882A0" w14:textId="77777777" w:rsidR="00F858BF" w:rsidRPr="00F858BF" w:rsidRDefault="00A27EEE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cell.style.backgroundColor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>"black"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// set the reverse color</w:t>
      </w:r>
    </w:p>
    <w:p w14:paraId="417882A1" w14:textId="77777777" w:rsidR="00F858BF" w:rsidRPr="00F858BF" w:rsidRDefault="00A27EEE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cell.innerHTML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sSignText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A2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cell.style.color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>"lime"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A3" w14:textId="77777777" w:rsidR="00F858BF" w:rsidRPr="00F858BF" w:rsidRDefault="00F858BF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A4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setInterval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proofErr w:type="gram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rotateText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F858BF" w:rsidRPr="00F858BF">
        <w:rPr>
          <w:rFonts w:ascii="Consolas" w:hAnsi="Consolas" w:cs="Times New Roman"/>
          <w:color w:val="09885A"/>
          <w:sz w:val="24"/>
          <w:szCs w:val="24"/>
          <w:lang w:eastAsia="en-US"/>
        </w:rPr>
        <w:t>1000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F858BF" w:rsidRPr="00F858BF">
        <w:rPr>
          <w:rFonts w:ascii="Consolas" w:hAnsi="Consolas" w:cs="Times New Roman"/>
          <w:color w:val="008000"/>
          <w:lang w:eastAsia="en-US"/>
        </w:rPr>
        <w:t xml:space="preserve">// Perform </w:t>
      </w:r>
      <w:proofErr w:type="spellStart"/>
      <w:r w:rsidR="00F858BF" w:rsidRPr="00F858BF">
        <w:rPr>
          <w:rFonts w:ascii="Consolas" w:hAnsi="Consolas" w:cs="Times New Roman"/>
          <w:color w:val="008000"/>
          <w:lang w:eastAsia="en-US"/>
        </w:rPr>
        <w:t>rotateText</w:t>
      </w:r>
      <w:proofErr w:type="spellEnd"/>
      <w:r w:rsidR="00F858BF" w:rsidRPr="00F858BF">
        <w:rPr>
          <w:rFonts w:ascii="Consolas" w:hAnsi="Consolas" w:cs="Times New Roman"/>
          <w:color w:val="008000"/>
          <w:lang w:eastAsia="en-US"/>
        </w:rPr>
        <w:t xml:space="preserve"> every second</w:t>
      </w:r>
    </w:p>
    <w:p w14:paraId="417882A5" w14:textId="77777777" w:rsidR="00F858BF" w:rsidRPr="00F858BF" w:rsidRDefault="00F858BF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A6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</w:t>
      </w:r>
    </w:p>
    <w:p w14:paraId="417882A7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toggleSign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</w:t>
      </w:r>
    </w:p>
    <w:p w14:paraId="417882A8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2A9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bWarnCohanim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gram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= !</w:t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bWarnCohanim</w:t>
      </w:r>
      <w:proofErr w:type="spellEnd"/>
      <w:proofErr w:type="gram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AA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bWarnCohanim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14:paraId="417882AB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sSignText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אזהרת כהנים אזהרת כהנים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AC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cell.style.color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>"red"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AD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14:paraId="417882AE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sSignText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רפואה שלמה רפואה שלמה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AF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cell.style.color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>"lime"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B0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2B1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cell.innerHTML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sSignText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B2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proofErr w:type="gramStart"/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toggleSign</w:t>
      </w:r>
      <w:proofErr w:type="spellEnd"/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2B3" w14:textId="77777777" w:rsidR="00F858BF" w:rsidRPr="00F858BF" w:rsidRDefault="00F858BF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B4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</w:t>
      </w:r>
    </w:p>
    <w:p w14:paraId="417882B5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rotateText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</w:t>
      </w:r>
    </w:p>
    <w:p w14:paraId="417882B6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2B7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bWarnCohanim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14:paraId="417882B8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// Rotate right (Hebrew)</w:t>
      </w:r>
    </w:p>
    <w:p w14:paraId="417882B9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firstChar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sSignText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gramEnd"/>
      <w:r w:rsidR="00F858BF" w:rsidRPr="00F858B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]; </w:t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// Take the fi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>r</w:t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st character</w:t>
      </w:r>
    </w:p>
    <w:p w14:paraId="417882BA" w14:textId="77777777" w:rsidR="00F858BF" w:rsidRPr="00F858BF" w:rsidRDefault="00767AFE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sSignText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F858BF" w:rsidRPr="00F858BF">
        <w:rPr>
          <w:rFonts w:ascii="Consolas" w:hAnsi="Consolas" w:cs="Times New Roman"/>
          <w:color w:val="000000"/>
          <w:lang w:eastAsia="en-US"/>
        </w:rPr>
        <w:t>sSignText.slice</w:t>
      </w:r>
      <w:proofErr w:type="spellEnd"/>
      <w:r w:rsidR="00F858BF" w:rsidRPr="00F858BF">
        <w:rPr>
          <w:rFonts w:ascii="Consolas" w:hAnsi="Consolas" w:cs="Times New Roman"/>
          <w:color w:val="000000"/>
          <w:lang w:eastAsia="en-US"/>
        </w:rPr>
        <w:t>(</w:t>
      </w:r>
      <w:r w:rsidR="00F858BF" w:rsidRPr="00F858BF">
        <w:rPr>
          <w:rFonts w:ascii="Consolas" w:hAnsi="Consolas" w:cs="Times New Roman"/>
          <w:color w:val="09885A"/>
          <w:lang w:eastAsia="en-US"/>
        </w:rPr>
        <w:t>1</w:t>
      </w:r>
      <w:r w:rsidR="00F858BF" w:rsidRPr="00F858BF">
        <w:rPr>
          <w:rFonts w:ascii="Consolas" w:hAnsi="Consolas" w:cs="Times New Roman"/>
          <w:color w:val="000000"/>
          <w:lang w:eastAsia="en-US"/>
        </w:rPr>
        <w:t xml:space="preserve">) + </w:t>
      </w:r>
      <w:proofErr w:type="spellStart"/>
      <w:r w:rsidR="00F858BF" w:rsidRPr="00F858BF">
        <w:rPr>
          <w:rFonts w:ascii="Consolas" w:hAnsi="Consolas" w:cs="Times New Roman"/>
          <w:color w:val="000000"/>
          <w:lang w:eastAsia="en-US"/>
        </w:rPr>
        <w:t>firstChar</w:t>
      </w:r>
      <w:proofErr w:type="spellEnd"/>
      <w:r w:rsidR="00F858BF" w:rsidRPr="00F858BF">
        <w:rPr>
          <w:rFonts w:ascii="Consolas" w:hAnsi="Consolas" w:cs="Times New Roman"/>
          <w:color w:val="000000"/>
          <w:lang w:eastAsia="en-US"/>
        </w:rPr>
        <w:t xml:space="preserve">; </w:t>
      </w:r>
      <w:r w:rsidR="00F858BF" w:rsidRPr="00F858BF">
        <w:rPr>
          <w:rFonts w:ascii="Consolas" w:hAnsi="Consolas" w:cs="Times New Roman"/>
          <w:color w:val="008000"/>
          <w:lang w:eastAsia="en-US"/>
        </w:rPr>
        <w:t>// Add to the end</w:t>
      </w:r>
    </w:p>
    <w:p w14:paraId="417882BB" w14:textId="77777777" w:rsidR="00F858BF" w:rsidRPr="00F858BF" w:rsidRDefault="00A210D2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14:paraId="417882BC" w14:textId="77777777" w:rsidR="00F858BF" w:rsidRPr="00F858BF" w:rsidRDefault="00086182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// Rotate left (Hebrew)</w:t>
      </w:r>
    </w:p>
    <w:p w14:paraId="417882BD" w14:textId="77777777" w:rsidR="00086182" w:rsidRPr="00F858BF" w:rsidRDefault="00086182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>T</w:t>
      </w:r>
      <w:r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ake the last character</w:t>
      </w:r>
    </w:p>
    <w:p w14:paraId="417882BE" w14:textId="77777777" w:rsidR="00086182" w:rsidRDefault="00086182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lastChar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sSignText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gram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sSignText.length-</w:t>
      </w:r>
      <w:r w:rsidR="00F858BF" w:rsidRPr="00F858BF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82BF" w14:textId="77777777" w:rsidR="00F858BF" w:rsidRPr="00F858BF" w:rsidRDefault="00086182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// Add the last character to the beginning.</w:t>
      </w:r>
    </w:p>
    <w:p w14:paraId="417882C0" w14:textId="77777777" w:rsidR="00086182" w:rsidRDefault="00086182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sSignText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lastChar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14:paraId="417882C1" w14:textId="77777777" w:rsidR="00F858BF" w:rsidRPr="00F858BF" w:rsidRDefault="00086182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 </w:t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sSignText.substr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F858BF" w:rsidRPr="00F858B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, sSignText.length-</w:t>
      </w:r>
      <w:r w:rsidR="00F858BF" w:rsidRPr="00F858BF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2C2" w14:textId="77777777" w:rsidR="00F858BF" w:rsidRPr="00F858BF" w:rsidRDefault="00086182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2C3" w14:textId="77777777" w:rsidR="00F858BF" w:rsidRPr="00F858BF" w:rsidRDefault="00086182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cell.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innerHTML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sSignText</w:t>
      </w:r>
      <w:proofErr w:type="spellEnd"/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C4" w14:textId="77777777" w:rsidR="00F858BF" w:rsidRPr="00F858BF" w:rsidRDefault="00086182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proofErr w:type="gramStart"/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rotateText</w:t>
      </w:r>
      <w:proofErr w:type="spellEnd"/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2C5" w14:textId="77777777" w:rsidR="00F858BF" w:rsidRPr="00F858BF" w:rsidRDefault="00F858BF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C6" w14:textId="77777777" w:rsidR="00F858BF" w:rsidRPr="00F858BF" w:rsidRDefault="00086182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C7" w14:textId="77777777" w:rsidR="00F858BF" w:rsidRPr="00F858BF" w:rsidRDefault="00F858BF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C8" w14:textId="77777777" w:rsidR="00F858BF" w:rsidRPr="00F858BF" w:rsidRDefault="00086182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C9" w14:textId="77777777" w:rsidR="00F858BF" w:rsidRPr="00F858BF" w:rsidRDefault="00F858BF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CA" w14:textId="77777777" w:rsidR="00E91E31" w:rsidRDefault="00E91E31" w:rsidP="00E91E31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2CB" w14:textId="77777777" w:rsidR="00752E11" w:rsidRDefault="00752E11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417882CC" w14:textId="77777777" w:rsidR="00E91E31" w:rsidRDefault="00752E11" w:rsidP="00E91E31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lastRenderedPageBreak/>
        <w:drawing>
          <wp:inline distT="0" distB="0" distL="0" distR="0" wp14:anchorId="417885BE" wp14:editId="417885BF">
            <wp:extent cx="4298950" cy="2545080"/>
            <wp:effectExtent l="0" t="0" r="6350" b="7620"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82CD" w14:textId="77777777" w:rsidR="00246C71" w:rsidRDefault="00246C71" w:rsidP="00246C71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17885C0" wp14:editId="417885C1">
            <wp:extent cx="4326255" cy="2477135"/>
            <wp:effectExtent l="0" t="0" r="0" b="0"/>
            <wp:docPr id="1050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82CE" w14:textId="77777777" w:rsidR="00246C71" w:rsidRDefault="00246C71" w:rsidP="00246C71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</w:p>
    <w:p w14:paraId="417882CF" w14:textId="77777777" w:rsidR="00671B68" w:rsidRDefault="00671B68" w:rsidP="00671B68">
      <w:pP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strings-compare.html</w:t>
      </w:r>
    </w:p>
    <w:p w14:paraId="417882D0" w14:textId="77777777"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82D1" w14:textId="77777777"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Filename: strings-compare.html</w:t>
      </w:r>
    </w:p>
    <w:p w14:paraId="417882D2" w14:textId="77777777"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82D3" w14:textId="77777777"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July 1, 2019</w:t>
      </w:r>
    </w:p>
    <w:p w14:paraId="417882D4" w14:textId="77777777"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Last Fix: July 1, 2019</w:t>
      </w:r>
    </w:p>
    <w:p w14:paraId="417882D5" w14:textId="77777777"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Strings - Compare Functions</w:t>
      </w:r>
    </w:p>
    <w:p w14:paraId="417882D6" w14:textId="77777777"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82D7" w14:textId="77777777"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AB7D9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82D8" w14:textId="77777777"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D9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DA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Strings - Compare Functions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DB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2DC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DD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DE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DF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Strings - Compare Functions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E0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E1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 #1: 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"input1"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"a"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E2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E3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 #2: 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"input2"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"B"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E4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proofErr w:type="spellStart"/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E5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"compare()"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Compare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&amp;</w:t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nbsp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E6" w14:textId="77777777" w:rsid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compareNoCase</w:t>
      </w:r>
      <w:proofErr w:type="spellEnd"/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Compare Case-insensitive</w:t>
      </w:r>
    </w:p>
    <w:p w14:paraId="417882E7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proofErr w:type="spellStart"/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2E8" w14:textId="77777777" w:rsid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gramStart"/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compare(</w:t>
      </w:r>
      <w:proofErr w:type="gramEnd"/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Compare using </w:t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localeCompare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()</w:t>
      </w:r>
    </w:p>
    <w:p w14:paraId="417882E9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proofErr w:type="spellStart"/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2EA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EB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EC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ED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2EE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gram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compare(</w:t>
      </w:r>
      <w:proofErr w:type="gram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2EF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2F0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values from the input boxes</w:t>
      </w:r>
    </w:p>
    <w:p w14:paraId="417882F1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= </w:t>
      </w:r>
      <w:proofErr w:type="spellStart"/>
      <w:proofErr w:type="gram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2F2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str2 = </w:t>
      </w:r>
      <w:proofErr w:type="spellStart"/>
      <w:proofErr w:type="gram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2F3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F4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</w:p>
    <w:p w14:paraId="417882F5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(str1 &lt; str2)</w:t>
      </w:r>
    </w:p>
    <w:p w14:paraId="417882F6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is less than String #2"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F7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14:paraId="417882F8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(str1 &gt; str2)</w:t>
      </w:r>
    </w:p>
    <w:p w14:paraId="417882F9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is greater than String #2"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FA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14:paraId="417882FB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equals String #2"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FC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2FD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2FE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gramStart"/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compare(</w:t>
      </w:r>
      <w:proofErr w:type="gramEnd"/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2FF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00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</w:t>
      </w:r>
    </w:p>
    <w:p w14:paraId="41788301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compareNoCase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302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303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values from the input boxes</w:t>
      </w:r>
    </w:p>
    <w:p w14:paraId="41788304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= </w:t>
      </w:r>
      <w:proofErr w:type="spellStart"/>
      <w:proofErr w:type="gram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305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str2 = </w:t>
      </w:r>
      <w:proofErr w:type="spellStart"/>
      <w:proofErr w:type="gram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306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07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str1 = str1.toLowerCase();</w:t>
      </w:r>
    </w:p>
    <w:p w14:paraId="41788308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str2 = str2.toLowerCase();</w:t>
      </w:r>
    </w:p>
    <w:p w14:paraId="41788309" w14:textId="77777777" w:rsid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</w:p>
    <w:p w14:paraId="4178830A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0B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(str1 &lt; str2)</w:t>
      </w:r>
    </w:p>
    <w:p w14:paraId="4178830C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is less than String #2"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0D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else</w:t>
      </w:r>
    </w:p>
    <w:p w14:paraId="4178830E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(str1 &gt; str2)</w:t>
      </w:r>
    </w:p>
    <w:p w14:paraId="4178830F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is greater than String #2"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10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14:paraId="41788311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equals String #2"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12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13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proofErr w:type="spellStart"/>
      <w:proofErr w:type="gramStart"/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document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.getElementById</w:t>
      </w:r>
      <w:proofErr w:type="spellEnd"/>
      <w:proofErr w:type="gram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14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compareNoCase</w:t>
      </w:r>
      <w:proofErr w:type="spellEnd"/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315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16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</w:t>
      </w:r>
    </w:p>
    <w:p w14:paraId="41788317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uselocalCompare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318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319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values from the input boxes</w:t>
      </w:r>
    </w:p>
    <w:p w14:paraId="4178831A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= </w:t>
      </w:r>
      <w:proofErr w:type="spellStart"/>
      <w:proofErr w:type="gram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31B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str2 = </w:t>
      </w:r>
      <w:proofErr w:type="spellStart"/>
      <w:proofErr w:type="gram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14:paraId="4178831C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1D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</w:p>
    <w:p w14:paraId="4178831E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compareValue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str1.uselocalCompare(str2);</w:t>
      </w:r>
    </w:p>
    <w:p w14:paraId="4178831F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F86F42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compareValue</w:t>
      </w:r>
      <w:proofErr w:type="spellEnd"/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was set to -1, 0, or 1</w:t>
      </w:r>
    </w:p>
    <w:p w14:paraId="41788320" w14:textId="77777777" w:rsidR="00AB7D9D" w:rsidRPr="00AB7D9D" w:rsidRDefault="00F86F42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compareValue</w:t>
      </w:r>
      <w:proofErr w:type="spellEnd"/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 </w:t>
      </w:r>
      <w:r w:rsidR="00AB7D9D" w:rsidRPr="00AB7D9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321" w14:textId="77777777" w:rsidR="00AB7D9D" w:rsidRPr="00AB7D9D" w:rsidRDefault="00F86F42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is less than String #2"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22" w14:textId="77777777" w:rsidR="00AB7D9D" w:rsidRPr="00AB7D9D" w:rsidRDefault="00F86F42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14:paraId="41788323" w14:textId="77777777" w:rsidR="00AB7D9D" w:rsidRPr="00AB7D9D" w:rsidRDefault="00F86F42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compareValue</w:t>
      </w:r>
      <w:proofErr w:type="spellEnd"/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&gt; </w:t>
      </w:r>
      <w:r w:rsidR="00AB7D9D" w:rsidRPr="00AB7D9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324" w14:textId="77777777" w:rsidR="00AB7D9D" w:rsidRPr="00AB7D9D" w:rsidRDefault="00F86F42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is greater than String #2"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25" w14:textId="77777777" w:rsidR="00AB7D9D" w:rsidRPr="00AB7D9D" w:rsidRDefault="00F86F42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7D9D"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="00AB7D9D"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compareValue</w:t>
      </w:r>
      <w:proofErr w:type="spellEnd"/>
      <w:r w:rsidR="00AB7D9D"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== 0   </w:t>
      </w:r>
    </w:p>
    <w:p w14:paraId="41788326" w14:textId="77777777" w:rsidR="00AB7D9D" w:rsidRPr="00AB7D9D" w:rsidRDefault="00F86F42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equals String #2"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27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28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</w:t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innerHTML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sResult</w:t>
      </w:r>
      <w:proofErr w:type="spellEnd"/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29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</w:t>
      </w:r>
      <w:proofErr w:type="spellStart"/>
      <w:proofErr w:type="gramStart"/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uselocalCompare</w:t>
      </w:r>
      <w:proofErr w:type="spellEnd"/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32A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2B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32C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2D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32E" w14:textId="77777777"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&lt;/html&gt;</w:t>
      </w:r>
    </w:p>
    <w:p w14:paraId="4178832F" w14:textId="77777777" w:rsidR="006E4716" w:rsidRDefault="006E4716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</w:p>
    <w:p w14:paraId="41788330" w14:textId="77777777" w:rsidR="006E4716" w:rsidRDefault="00A62A3A" w:rsidP="006E4716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7885C2" wp14:editId="417885C3">
                <wp:simplePos x="0" y="0"/>
                <wp:positionH relativeFrom="column">
                  <wp:posOffset>-22016</wp:posOffset>
                </wp:positionH>
                <wp:positionV relativeFrom="paragraph">
                  <wp:posOffset>875542</wp:posOffset>
                </wp:positionV>
                <wp:extent cx="642620" cy="354330"/>
                <wp:effectExtent l="0" t="0" r="24130" b="26670"/>
                <wp:wrapNone/>
                <wp:docPr id="1058" name="Oval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" cy="3543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58F3C9" id="Oval 1058" o:spid="_x0000_s1026" style="position:absolute;margin-left:-1.75pt;margin-top:68.95pt;width:50.6pt;height:27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" filled="f" strokecolor="#243f60 [1604]" strokeweight="2pt"/>
            </w:pict>
          </mc:Fallback>
        </mc:AlternateContent>
      </w:r>
      <w:r>
        <w:rPr>
          <w:rFonts w:ascii="Consolas" w:hAnsi="Consolas"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17885C4" wp14:editId="417885C5">
                <wp:simplePos x="0" y="0"/>
                <wp:positionH relativeFrom="column">
                  <wp:posOffset>3347112</wp:posOffset>
                </wp:positionH>
                <wp:positionV relativeFrom="paragraph">
                  <wp:posOffset>832627</wp:posOffset>
                </wp:positionV>
                <wp:extent cx="1426191" cy="354842"/>
                <wp:effectExtent l="0" t="0" r="22225" b="26670"/>
                <wp:wrapNone/>
                <wp:docPr id="1057" name="Oval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191" cy="3548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8E421EC" id="Oval 1057" o:spid="_x0000_s1026" style="position:absolute;margin-left:263.55pt;margin-top:65.55pt;width:112.3pt;height:27.9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" filled="f" strokecolor="red" strokeweight="2pt"/>
            </w:pict>
          </mc:Fallback>
        </mc:AlternateContent>
      </w:r>
      <w:r w:rsidR="006E4716"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17885C6" wp14:editId="417885C7">
            <wp:extent cx="2744622" cy="1642972"/>
            <wp:effectExtent l="19050" t="19050" r="17780" b="14605"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919" cy="16635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D3537">
        <w:rPr>
          <w:rFonts w:ascii="Consolas" w:hAnsi="Consolas"/>
          <w:sz w:val="24"/>
          <w:szCs w:val="24"/>
        </w:rPr>
        <w:t xml:space="preserve"> </w:t>
      </w:r>
      <w:r w:rsidR="006E4716"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17885C8" wp14:editId="417885C9">
            <wp:extent cx="2739790" cy="1637181"/>
            <wp:effectExtent l="19050" t="19050" r="22860" b="20320"/>
            <wp:docPr id="1054" name="Picture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617" cy="1659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331" w14:textId="77777777" w:rsidR="00671B68" w:rsidRDefault="00A62A3A" w:rsidP="00E52E11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7885CA" wp14:editId="417885CB">
                <wp:simplePos x="0" y="0"/>
                <wp:positionH relativeFrom="column">
                  <wp:posOffset>2823703</wp:posOffset>
                </wp:positionH>
                <wp:positionV relativeFrom="paragraph">
                  <wp:posOffset>802611</wp:posOffset>
                </wp:positionV>
                <wp:extent cx="642620" cy="354330"/>
                <wp:effectExtent l="0" t="0" r="24130" b="26670"/>
                <wp:wrapNone/>
                <wp:docPr id="1060" name="Oval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" cy="3543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392523" id="Oval 1060" o:spid="_x0000_s1026" style="position:absolute;margin-left:222.35pt;margin-top:63.2pt;width:50.6pt;height:27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" filled="f" strokecolor="#243f60 [1604]" strokeweight="2pt"/>
            </w:pict>
          </mc:Fallback>
        </mc:AlternateContent>
      </w:r>
      <w:r>
        <w:rPr>
          <w:rFonts w:ascii="Consolas" w:hAnsi="Consolas"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7885CC" wp14:editId="417885CD">
                <wp:simplePos x="0" y="0"/>
                <wp:positionH relativeFrom="column">
                  <wp:posOffset>24708</wp:posOffset>
                </wp:positionH>
                <wp:positionV relativeFrom="paragraph">
                  <wp:posOffset>1089518</wp:posOffset>
                </wp:positionV>
                <wp:extent cx="1426191" cy="354842"/>
                <wp:effectExtent l="0" t="0" r="22225" b="26670"/>
                <wp:wrapNone/>
                <wp:docPr id="1059" name="Oval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191" cy="3548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1CAA603" id="Oval 1059" o:spid="_x0000_s1026" style="position:absolute;margin-left:1.95pt;margin-top:85.8pt;width:112.3pt;height:27.9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" filled="f" strokecolor="red" strokeweight="2pt"/>
            </w:pict>
          </mc:Fallback>
        </mc:AlternateContent>
      </w:r>
      <w:r w:rsidR="006E4716"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17885CE" wp14:editId="417885CF">
            <wp:extent cx="2764996" cy="1610075"/>
            <wp:effectExtent l="19050" t="19050" r="16510" b="28575"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839" cy="16245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D3537">
        <w:rPr>
          <w:rFonts w:ascii="Consolas" w:hAnsi="Consolas"/>
          <w:sz w:val="24"/>
          <w:szCs w:val="24"/>
        </w:rPr>
        <w:t xml:space="preserve"> </w:t>
      </w:r>
      <w:r w:rsidR="001E4A06"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17885D0" wp14:editId="417885D1">
            <wp:extent cx="2732443" cy="1610455"/>
            <wp:effectExtent l="19050" t="19050" r="10795" b="27940"/>
            <wp:docPr id="1056" name="Picture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074" cy="1629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332" w14:textId="77777777" w:rsidR="00671B68" w:rsidRDefault="00671B68" w:rsidP="00671B6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  <w:sectPr w:rsidR="00671B68" w:rsidSect="008131A3">
          <w:headerReference w:type="default" r:id="rId173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609"/>
      </w:tblGrid>
      <w:tr w:rsidR="00246C71" w:rsidRPr="00AE3FA2" w14:paraId="41788335" w14:textId="77777777" w:rsidTr="00777F85">
        <w:tc>
          <w:tcPr>
            <w:tcW w:w="5353" w:type="dxa"/>
            <w:tcBorders>
              <w:top w:val="nil"/>
            </w:tcBorders>
          </w:tcPr>
          <w:p w14:paraId="41788333" w14:textId="77777777" w:rsidR="00246C71" w:rsidRPr="00AE3FA2" w:rsidRDefault="00246C71" w:rsidP="00777F85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17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Final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Bingo</w:t>
            </w:r>
          </w:p>
        </w:tc>
        <w:tc>
          <w:tcPr>
            <w:tcW w:w="4609" w:type="dxa"/>
            <w:tcBorders>
              <w:top w:val="nil"/>
            </w:tcBorders>
          </w:tcPr>
          <w:p w14:paraId="41788334" w14:textId="77777777" w:rsidR="00246C71" w:rsidRPr="00AE3FA2" w:rsidRDefault="00246C71" w:rsidP="00777F85">
            <w:pPr>
              <w:rPr>
                <w:b/>
                <w:bCs/>
                <w:sz w:val="40"/>
                <w:szCs w:val="40"/>
              </w:rPr>
            </w:pPr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17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סיום: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בינגו</w:t>
            </w:r>
          </w:p>
        </w:tc>
      </w:tr>
    </w:tbl>
    <w:p w14:paraId="41788336" w14:textId="77777777" w:rsidR="00246C71" w:rsidRDefault="00246C71" w:rsidP="00246C71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35370E">
        <w:t>final-bingo</w:t>
      </w:r>
      <w:r>
        <w:t>.html</w:t>
      </w:r>
    </w:p>
    <w:p w14:paraId="41788337" w14:textId="77777777" w:rsidR="009F1065" w:rsidRPr="009F1065" w:rsidRDefault="009F1065" w:rsidP="009F106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8338" w14:textId="77777777" w:rsidR="009F1065" w:rsidRPr="009F1065" w:rsidRDefault="009F1065" w:rsidP="009F106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008000"/>
          <w:sz w:val="24"/>
          <w:szCs w:val="24"/>
          <w:lang w:eastAsia="en-US"/>
        </w:rPr>
        <w:t>Filename: final-bingo.html</w:t>
      </w:r>
    </w:p>
    <w:p w14:paraId="41788339" w14:textId="77777777" w:rsidR="009F1065" w:rsidRPr="009F1065" w:rsidRDefault="009F1065" w:rsidP="009F106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833A" w14:textId="77777777" w:rsidR="009F1065" w:rsidRPr="009F1065" w:rsidRDefault="009F1065" w:rsidP="009F106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December 23, 2018</w:t>
      </w:r>
    </w:p>
    <w:p w14:paraId="4178833B" w14:textId="77777777" w:rsidR="009F1065" w:rsidRPr="009F1065" w:rsidRDefault="009F1065" w:rsidP="009F106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008000"/>
          <w:sz w:val="24"/>
          <w:szCs w:val="24"/>
          <w:lang w:eastAsia="en-US"/>
        </w:rPr>
        <w:t>Last Fix: July 8, 2019</w:t>
      </w:r>
    </w:p>
    <w:p w14:paraId="4178833C" w14:textId="77777777" w:rsidR="009F1065" w:rsidRPr="009F1065" w:rsidRDefault="009F1065" w:rsidP="009F106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Final Bingo Game</w:t>
      </w:r>
    </w:p>
    <w:p w14:paraId="4178833D" w14:textId="77777777" w:rsidR="009F1065" w:rsidRPr="009F1065" w:rsidRDefault="009F1065" w:rsidP="009F106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833E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9F106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9F106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833F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9F106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F106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9F1065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9F106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340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341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>Final Bingo Game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342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F106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F106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343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344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45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346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>Final Bingo Game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347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48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9F1065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proofErr w:type="spellEnd"/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F1065">
        <w:rPr>
          <w:rFonts w:ascii="Consolas" w:hAnsi="Consolas" w:cs="Times New Roman"/>
          <w:color w:val="0000FF"/>
          <w:sz w:val="24"/>
          <w:szCs w:val="24"/>
          <w:lang w:eastAsia="en-US"/>
        </w:rPr>
        <w:t>"bingo.js"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8349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34A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>drawFirstBoard</w:t>
      </w:r>
      <w:proofErr w:type="spellEnd"/>
      <w:r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34B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34C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4D" w14:textId="77777777" w:rsidR="005C69A9" w:rsidRPr="005C69A9" w:rsidRDefault="005C69A9" w:rsidP="005C69A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C69A9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Pr="005C69A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C69A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C69A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5C69A9">
        <w:rPr>
          <w:rFonts w:ascii="Consolas" w:hAnsi="Consolas" w:cs="Times New Roman"/>
          <w:color w:val="0000FF"/>
          <w:sz w:val="24"/>
          <w:szCs w:val="24"/>
          <w:lang w:eastAsia="en-US"/>
        </w:rPr>
        <w:t>lastNumber</w:t>
      </w:r>
      <w:proofErr w:type="spellEnd"/>
      <w:r w:rsidRPr="005C69A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5C69A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Last Number: </w:t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C69A9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34E" w14:textId="77777777" w:rsidR="005C69A9" w:rsidRPr="005C69A9" w:rsidRDefault="005C69A9" w:rsidP="005C69A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4F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ab/>
      </w:r>
      <w:r>
        <w:rPr>
          <w:rFonts w:ascii="Consolas" w:hAnsi="Consolas" w:cs="Times New Roman"/>
          <w:color w:val="383838"/>
          <w:lang w:eastAsia="en-US"/>
        </w:rPr>
        <w:tab/>
      </w:r>
      <w:r w:rsidRPr="009F1065">
        <w:rPr>
          <w:rFonts w:ascii="Consolas" w:hAnsi="Consolas" w:cs="Times New Roman"/>
          <w:color w:val="383838"/>
          <w:lang w:eastAsia="en-US"/>
        </w:rPr>
        <w:t>&lt;</w:t>
      </w:r>
      <w:r w:rsidRPr="009F1065">
        <w:rPr>
          <w:rFonts w:ascii="Consolas" w:hAnsi="Consolas" w:cs="Times New Roman"/>
          <w:color w:val="800000"/>
          <w:lang w:eastAsia="en-US"/>
        </w:rPr>
        <w:t>button</w:t>
      </w:r>
      <w:r w:rsidRPr="009F1065">
        <w:rPr>
          <w:rFonts w:ascii="Consolas" w:hAnsi="Consolas" w:cs="Times New Roman"/>
          <w:color w:val="000000"/>
          <w:lang w:eastAsia="en-US"/>
        </w:rPr>
        <w:t xml:space="preserve"> </w:t>
      </w:r>
      <w:r w:rsidRPr="009F1065">
        <w:rPr>
          <w:rFonts w:ascii="Consolas" w:hAnsi="Consolas" w:cs="Times New Roman"/>
          <w:color w:val="FF0000"/>
          <w:lang w:eastAsia="en-US"/>
        </w:rPr>
        <w:t>id</w:t>
      </w:r>
      <w:r w:rsidRPr="009F1065">
        <w:rPr>
          <w:rFonts w:ascii="Consolas" w:hAnsi="Consolas" w:cs="Times New Roman"/>
          <w:color w:val="383838"/>
          <w:lang w:eastAsia="en-US"/>
        </w:rPr>
        <w:t>=</w:t>
      </w:r>
      <w:r w:rsidRPr="009F1065">
        <w:rPr>
          <w:rFonts w:ascii="Consolas" w:hAnsi="Consolas" w:cs="Times New Roman"/>
          <w:color w:val="0000FF"/>
          <w:lang w:eastAsia="en-US"/>
        </w:rPr>
        <w:t>"</w:t>
      </w:r>
      <w:proofErr w:type="spellStart"/>
      <w:r w:rsidRPr="009F1065">
        <w:rPr>
          <w:rFonts w:ascii="Consolas" w:hAnsi="Consolas" w:cs="Times New Roman"/>
          <w:color w:val="0000FF"/>
          <w:lang w:eastAsia="en-US"/>
        </w:rPr>
        <w:t>btnPick</w:t>
      </w:r>
      <w:proofErr w:type="spellEnd"/>
      <w:r w:rsidRPr="009F1065">
        <w:rPr>
          <w:rFonts w:ascii="Consolas" w:hAnsi="Consolas" w:cs="Times New Roman"/>
          <w:color w:val="0000FF"/>
          <w:lang w:eastAsia="en-US"/>
        </w:rPr>
        <w:t>"</w:t>
      </w:r>
      <w:r w:rsidRPr="009F1065">
        <w:rPr>
          <w:rFonts w:ascii="Consolas" w:hAnsi="Consolas" w:cs="Times New Roman"/>
          <w:color w:val="000000"/>
          <w:lang w:eastAsia="en-US"/>
        </w:rPr>
        <w:t xml:space="preserve"> </w:t>
      </w:r>
      <w:r w:rsidRPr="009F1065">
        <w:rPr>
          <w:rFonts w:ascii="Consolas" w:hAnsi="Consolas" w:cs="Times New Roman"/>
          <w:color w:val="FF0000"/>
          <w:lang w:eastAsia="en-US"/>
        </w:rPr>
        <w:t>onclick</w:t>
      </w:r>
      <w:r w:rsidRPr="009F1065">
        <w:rPr>
          <w:rFonts w:ascii="Consolas" w:hAnsi="Consolas" w:cs="Times New Roman"/>
          <w:color w:val="383838"/>
          <w:lang w:eastAsia="en-US"/>
        </w:rPr>
        <w:t>=</w:t>
      </w:r>
      <w:r w:rsidRPr="009F1065">
        <w:rPr>
          <w:rFonts w:ascii="Consolas" w:hAnsi="Consolas" w:cs="Times New Roman"/>
          <w:color w:val="0000FF"/>
          <w:lang w:eastAsia="en-US"/>
        </w:rPr>
        <w:t>"</w:t>
      </w:r>
      <w:proofErr w:type="spellStart"/>
      <w:proofErr w:type="gramStart"/>
      <w:r w:rsidRPr="009F1065">
        <w:rPr>
          <w:rFonts w:ascii="Consolas" w:hAnsi="Consolas" w:cs="Times New Roman"/>
          <w:color w:val="0000FF"/>
          <w:lang w:eastAsia="en-US"/>
        </w:rPr>
        <w:t>pickNumber</w:t>
      </w:r>
      <w:proofErr w:type="spellEnd"/>
      <w:r w:rsidRPr="009F1065">
        <w:rPr>
          <w:rFonts w:ascii="Consolas" w:hAnsi="Consolas" w:cs="Times New Roman"/>
          <w:color w:val="0000FF"/>
          <w:lang w:eastAsia="en-US"/>
        </w:rPr>
        <w:t>(</w:t>
      </w:r>
      <w:proofErr w:type="gramEnd"/>
      <w:r w:rsidRPr="009F1065">
        <w:rPr>
          <w:rFonts w:ascii="Consolas" w:hAnsi="Consolas" w:cs="Times New Roman"/>
          <w:color w:val="0000FF"/>
          <w:lang w:eastAsia="en-US"/>
        </w:rPr>
        <w:t>)"</w:t>
      </w:r>
      <w:r w:rsidRPr="009F1065">
        <w:rPr>
          <w:rFonts w:ascii="Consolas" w:hAnsi="Consolas" w:cs="Times New Roman"/>
          <w:color w:val="383838"/>
          <w:lang w:eastAsia="en-US"/>
        </w:rPr>
        <w:t>&gt;</w:t>
      </w:r>
      <w:r w:rsidRPr="009F1065">
        <w:rPr>
          <w:rFonts w:ascii="Consolas" w:hAnsi="Consolas" w:cs="Times New Roman"/>
          <w:color w:val="000000"/>
          <w:lang w:eastAsia="en-US"/>
        </w:rPr>
        <w:t>Pick Number</w:t>
      </w:r>
      <w:r w:rsidRPr="009F1065">
        <w:rPr>
          <w:rFonts w:ascii="Consolas" w:hAnsi="Consolas" w:cs="Times New Roman"/>
          <w:color w:val="383838"/>
          <w:lang w:eastAsia="en-US"/>
        </w:rPr>
        <w:t>&lt;/</w:t>
      </w:r>
      <w:r w:rsidRPr="009F1065">
        <w:rPr>
          <w:rFonts w:ascii="Consolas" w:hAnsi="Consolas" w:cs="Times New Roman"/>
          <w:color w:val="800000"/>
          <w:lang w:eastAsia="en-US"/>
        </w:rPr>
        <w:t>button</w:t>
      </w:r>
      <w:r w:rsidRPr="009F1065">
        <w:rPr>
          <w:rFonts w:ascii="Consolas" w:hAnsi="Consolas" w:cs="Times New Roman"/>
          <w:color w:val="383838"/>
          <w:lang w:eastAsia="en-US"/>
        </w:rPr>
        <w:t>&gt;</w:t>
      </w:r>
      <w:r w:rsidRPr="009F1065">
        <w:rPr>
          <w:rFonts w:ascii="Consolas" w:hAnsi="Consolas" w:cs="Times New Roman"/>
          <w:color w:val="000000"/>
          <w:lang w:eastAsia="en-US"/>
        </w:rPr>
        <w:t>&amp;</w:t>
      </w:r>
      <w:proofErr w:type="spellStart"/>
      <w:r w:rsidRPr="009F1065">
        <w:rPr>
          <w:rFonts w:ascii="Consolas" w:hAnsi="Consolas" w:cs="Times New Roman"/>
          <w:color w:val="000000"/>
          <w:lang w:eastAsia="en-US"/>
        </w:rPr>
        <w:t>nbsp</w:t>
      </w:r>
      <w:proofErr w:type="spellEnd"/>
      <w:r w:rsidRPr="009F1065">
        <w:rPr>
          <w:rFonts w:ascii="Consolas" w:hAnsi="Consolas" w:cs="Times New Roman"/>
          <w:color w:val="000000"/>
          <w:lang w:eastAsia="en-US"/>
        </w:rPr>
        <w:t>;</w:t>
      </w:r>
    </w:p>
    <w:p w14:paraId="41788350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ab/>
      </w:r>
      <w:r>
        <w:rPr>
          <w:rFonts w:ascii="Consolas" w:hAnsi="Consolas" w:cs="Times New Roman"/>
          <w:color w:val="383838"/>
          <w:lang w:eastAsia="en-US"/>
        </w:rPr>
        <w:tab/>
      </w:r>
      <w:r w:rsidRPr="009F1065">
        <w:rPr>
          <w:rFonts w:ascii="Consolas" w:hAnsi="Consolas" w:cs="Times New Roman"/>
          <w:color w:val="383838"/>
          <w:lang w:eastAsia="en-US"/>
        </w:rPr>
        <w:t>&lt;</w:t>
      </w:r>
      <w:r w:rsidRPr="009F1065">
        <w:rPr>
          <w:rFonts w:ascii="Consolas" w:hAnsi="Consolas" w:cs="Times New Roman"/>
          <w:color w:val="800000"/>
          <w:lang w:eastAsia="en-US"/>
        </w:rPr>
        <w:t>button</w:t>
      </w:r>
      <w:r w:rsidRPr="009F1065">
        <w:rPr>
          <w:rFonts w:ascii="Consolas" w:hAnsi="Consolas" w:cs="Times New Roman"/>
          <w:color w:val="000000"/>
          <w:lang w:eastAsia="en-US"/>
        </w:rPr>
        <w:t xml:space="preserve"> </w:t>
      </w:r>
      <w:r w:rsidRPr="009F1065">
        <w:rPr>
          <w:rFonts w:ascii="Consolas" w:hAnsi="Consolas" w:cs="Times New Roman"/>
          <w:color w:val="FF0000"/>
          <w:lang w:eastAsia="en-US"/>
        </w:rPr>
        <w:t>id</w:t>
      </w:r>
      <w:r w:rsidRPr="009F1065">
        <w:rPr>
          <w:rFonts w:ascii="Consolas" w:hAnsi="Consolas" w:cs="Times New Roman"/>
          <w:color w:val="383838"/>
          <w:lang w:eastAsia="en-US"/>
        </w:rPr>
        <w:t>=</w:t>
      </w:r>
      <w:r w:rsidRPr="009F1065">
        <w:rPr>
          <w:rFonts w:ascii="Consolas" w:hAnsi="Consolas" w:cs="Times New Roman"/>
          <w:color w:val="0000FF"/>
          <w:lang w:eastAsia="en-US"/>
        </w:rPr>
        <w:t>"</w:t>
      </w:r>
      <w:proofErr w:type="spellStart"/>
      <w:r w:rsidRPr="009F1065">
        <w:rPr>
          <w:rFonts w:ascii="Consolas" w:hAnsi="Consolas" w:cs="Times New Roman"/>
          <w:color w:val="0000FF"/>
          <w:lang w:eastAsia="en-US"/>
        </w:rPr>
        <w:t>btnRestart</w:t>
      </w:r>
      <w:proofErr w:type="spellEnd"/>
      <w:r w:rsidRPr="009F1065">
        <w:rPr>
          <w:rFonts w:ascii="Consolas" w:hAnsi="Consolas" w:cs="Times New Roman"/>
          <w:color w:val="0000FF"/>
          <w:lang w:eastAsia="en-US"/>
        </w:rPr>
        <w:t>"</w:t>
      </w:r>
      <w:r w:rsidRPr="009F1065">
        <w:rPr>
          <w:rFonts w:ascii="Consolas" w:hAnsi="Consolas" w:cs="Times New Roman"/>
          <w:color w:val="000000"/>
          <w:lang w:eastAsia="en-US"/>
        </w:rPr>
        <w:t xml:space="preserve"> </w:t>
      </w:r>
      <w:r w:rsidRPr="009F1065">
        <w:rPr>
          <w:rFonts w:ascii="Consolas" w:hAnsi="Consolas" w:cs="Times New Roman"/>
          <w:color w:val="FF0000"/>
          <w:lang w:eastAsia="en-US"/>
        </w:rPr>
        <w:t>onclick</w:t>
      </w:r>
      <w:r w:rsidRPr="009F1065">
        <w:rPr>
          <w:rFonts w:ascii="Consolas" w:hAnsi="Consolas" w:cs="Times New Roman"/>
          <w:color w:val="383838"/>
          <w:lang w:eastAsia="en-US"/>
        </w:rPr>
        <w:t>=</w:t>
      </w:r>
      <w:r w:rsidRPr="009F1065">
        <w:rPr>
          <w:rFonts w:ascii="Consolas" w:hAnsi="Consolas" w:cs="Times New Roman"/>
          <w:color w:val="0000FF"/>
          <w:lang w:eastAsia="en-US"/>
        </w:rPr>
        <w:t>"</w:t>
      </w:r>
      <w:proofErr w:type="spellStart"/>
      <w:r w:rsidRPr="009F1065">
        <w:rPr>
          <w:rFonts w:ascii="Consolas" w:hAnsi="Consolas" w:cs="Times New Roman"/>
          <w:color w:val="0000FF"/>
          <w:lang w:eastAsia="en-US"/>
        </w:rPr>
        <w:t>restartGame</w:t>
      </w:r>
      <w:proofErr w:type="spellEnd"/>
      <w:r w:rsidRPr="009F1065">
        <w:rPr>
          <w:rFonts w:ascii="Consolas" w:hAnsi="Consolas" w:cs="Times New Roman"/>
          <w:color w:val="0000FF"/>
          <w:lang w:eastAsia="en-US"/>
        </w:rPr>
        <w:t>()"</w:t>
      </w:r>
      <w:r w:rsidRPr="009F1065">
        <w:rPr>
          <w:rFonts w:ascii="Consolas" w:hAnsi="Consolas" w:cs="Times New Roman"/>
          <w:color w:val="383838"/>
          <w:lang w:eastAsia="en-US"/>
        </w:rPr>
        <w:t>&gt;</w:t>
      </w:r>
      <w:r w:rsidRPr="009F1065">
        <w:rPr>
          <w:rFonts w:ascii="Consolas" w:hAnsi="Consolas" w:cs="Times New Roman"/>
          <w:color w:val="000000"/>
          <w:lang w:eastAsia="en-US"/>
        </w:rPr>
        <w:t>Restart</w:t>
      </w:r>
      <w:r w:rsidRPr="009F1065">
        <w:rPr>
          <w:rFonts w:ascii="Consolas" w:hAnsi="Consolas" w:cs="Times New Roman"/>
          <w:color w:val="383838"/>
          <w:lang w:eastAsia="en-US"/>
        </w:rPr>
        <w:t>&lt;/</w:t>
      </w:r>
      <w:r w:rsidRPr="009F1065">
        <w:rPr>
          <w:rFonts w:ascii="Consolas" w:hAnsi="Consolas" w:cs="Times New Roman"/>
          <w:color w:val="800000"/>
          <w:lang w:eastAsia="en-US"/>
        </w:rPr>
        <w:t>button</w:t>
      </w:r>
      <w:r w:rsidRPr="009F1065">
        <w:rPr>
          <w:rFonts w:ascii="Consolas" w:hAnsi="Consolas" w:cs="Times New Roman"/>
          <w:color w:val="383838"/>
          <w:lang w:eastAsia="en-US"/>
        </w:rPr>
        <w:t>&gt;</w:t>
      </w:r>
      <w:r w:rsidRPr="009F1065">
        <w:rPr>
          <w:rFonts w:ascii="Consolas" w:hAnsi="Consolas" w:cs="Times New Roman"/>
          <w:color w:val="000000"/>
          <w:lang w:eastAsia="en-US"/>
        </w:rPr>
        <w:t>&amp;</w:t>
      </w:r>
      <w:proofErr w:type="spellStart"/>
      <w:r w:rsidRPr="009F1065">
        <w:rPr>
          <w:rFonts w:ascii="Consolas" w:hAnsi="Consolas" w:cs="Times New Roman"/>
          <w:color w:val="000000"/>
          <w:lang w:eastAsia="en-US"/>
        </w:rPr>
        <w:t>nbsp</w:t>
      </w:r>
      <w:proofErr w:type="spellEnd"/>
      <w:r w:rsidRPr="009F1065">
        <w:rPr>
          <w:rFonts w:ascii="Consolas" w:hAnsi="Consolas" w:cs="Times New Roman"/>
          <w:color w:val="000000"/>
          <w:lang w:eastAsia="en-US"/>
        </w:rPr>
        <w:t>;</w:t>
      </w:r>
    </w:p>
    <w:p w14:paraId="41788351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F1065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F106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9F1065">
        <w:rPr>
          <w:rFonts w:ascii="Consolas" w:hAnsi="Consolas" w:cs="Times New Roman"/>
          <w:color w:val="0000FF"/>
          <w:sz w:val="24"/>
          <w:szCs w:val="24"/>
          <w:lang w:eastAsia="en-US"/>
        </w:rPr>
        <w:t>btnCard</w:t>
      </w:r>
      <w:proofErr w:type="spellEnd"/>
      <w:r w:rsidRPr="009F106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F1065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F1065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9F1065">
        <w:rPr>
          <w:rFonts w:ascii="Consolas" w:hAnsi="Consolas" w:cs="Times New Roman"/>
          <w:color w:val="0000FF"/>
          <w:sz w:val="24"/>
          <w:szCs w:val="24"/>
          <w:lang w:eastAsia="en-US"/>
        </w:rPr>
        <w:t>createCard</w:t>
      </w:r>
      <w:proofErr w:type="spellEnd"/>
      <w:r w:rsidRPr="009F1065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9F1065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>Create Card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352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53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354" w14:textId="77777777"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355" w14:textId="77777777" w:rsidR="009F1065" w:rsidRPr="009F1065" w:rsidRDefault="009F1065" w:rsidP="009F106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56" w14:textId="77777777" w:rsidR="00A9127D" w:rsidRDefault="00A9127D" w:rsidP="00A9127D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bingo.js</w:t>
      </w:r>
    </w:p>
    <w:p w14:paraId="41788357" w14:textId="77777777"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/* </w:t>
      </w:r>
    </w:p>
    <w:p w14:paraId="41788358" w14:textId="77777777"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Filename: bingo.js</w:t>
      </w:r>
    </w:p>
    <w:p w14:paraId="41788359" w14:textId="77777777"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835A" w14:textId="77777777"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December 23, 2018</w:t>
      </w:r>
    </w:p>
    <w:p w14:paraId="4178835B" w14:textId="77777777"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Last Fix: July 4, 2019</w:t>
      </w:r>
    </w:p>
    <w:p w14:paraId="4178835C" w14:textId="77777777"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Bingo Variables and Functions</w:t>
      </w:r>
    </w:p>
    <w:p w14:paraId="4178835D" w14:textId="77777777"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*/</w:t>
      </w:r>
    </w:p>
    <w:p w14:paraId="4178835E" w14:textId="77777777"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5F" w14:textId="77777777"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// Global Variables</w:t>
      </w:r>
    </w:p>
    <w:p w14:paraId="41788360" w14:textId="77777777"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const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NUM_ROWS = </w:t>
      </w:r>
      <w:r w:rsidRPr="00C46194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61" w14:textId="77777777"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const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NUM_COLS = </w:t>
      </w:r>
      <w:r w:rsidRPr="00C46194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62" w14:textId="77777777"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lastRenderedPageBreak/>
        <w:t>const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NUMS_PER_COL = </w:t>
      </w:r>
      <w:r w:rsidRPr="00C46194">
        <w:rPr>
          <w:rFonts w:ascii="Consolas" w:hAnsi="Consolas" w:cs="Times New Roman"/>
          <w:color w:val="09885A"/>
          <w:sz w:val="24"/>
          <w:szCs w:val="24"/>
          <w:lang w:eastAsia="en-US"/>
        </w:rPr>
        <w:t>15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63" w14:textId="77777777"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const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TABLE_SIZE = NUMS_PER_COL * NUM_ROWS;</w:t>
      </w:r>
    </w:p>
    <w:p w14:paraId="41788364" w14:textId="77777777" w:rsidR="00C46194" w:rsidRPr="00C46194" w:rsidRDefault="00886DF3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aPicked</w:t>
      </w:r>
      <w:proofErr w:type="spellEnd"/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[];</w:t>
      </w:r>
    </w:p>
    <w:p w14:paraId="41788365" w14:textId="77777777" w:rsidR="007574C4" w:rsidRPr="007574C4" w:rsidRDefault="00886DF3" w:rsidP="007574C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7574C4" w:rsidRPr="007574C4">
        <w:rPr>
          <w:rFonts w:ascii="Consolas" w:hAnsi="Consolas" w:cs="Times New Roman"/>
          <w:color w:val="000000"/>
          <w:sz w:val="24"/>
          <w:szCs w:val="24"/>
          <w:lang w:eastAsia="en-US"/>
        </w:rPr>
        <w:t>aFirstLetter</w:t>
      </w:r>
      <w:proofErr w:type="spellEnd"/>
      <w:r w:rsidR="007574C4" w:rsidRPr="007574C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[</w:t>
      </w:r>
      <w:r w:rsidR="007574C4" w:rsidRPr="007574C4">
        <w:rPr>
          <w:rFonts w:ascii="Consolas" w:hAnsi="Consolas" w:cs="Times New Roman"/>
          <w:color w:val="A31515"/>
          <w:sz w:val="24"/>
          <w:szCs w:val="24"/>
          <w:lang w:eastAsia="en-US"/>
        </w:rPr>
        <w:t>'B'</w:t>
      </w:r>
      <w:r w:rsidR="007574C4" w:rsidRPr="007574C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7574C4" w:rsidRPr="007574C4">
        <w:rPr>
          <w:rFonts w:ascii="Consolas" w:hAnsi="Consolas" w:cs="Times New Roman"/>
          <w:color w:val="A31515"/>
          <w:sz w:val="24"/>
          <w:szCs w:val="24"/>
          <w:lang w:eastAsia="en-US"/>
        </w:rPr>
        <w:t>'I'</w:t>
      </w:r>
      <w:r w:rsidR="007574C4" w:rsidRPr="007574C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7574C4" w:rsidRPr="007574C4">
        <w:rPr>
          <w:rFonts w:ascii="Consolas" w:hAnsi="Consolas" w:cs="Times New Roman"/>
          <w:color w:val="A31515"/>
          <w:sz w:val="24"/>
          <w:szCs w:val="24"/>
          <w:lang w:eastAsia="en-US"/>
        </w:rPr>
        <w:t>'N'</w:t>
      </w:r>
      <w:r w:rsidR="007574C4" w:rsidRPr="007574C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7574C4" w:rsidRPr="007574C4">
        <w:rPr>
          <w:rFonts w:ascii="Consolas" w:hAnsi="Consolas" w:cs="Times New Roman"/>
          <w:color w:val="A31515"/>
          <w:sz w:val="24"/>
          <w:szCs w:val="24"/>
          <w:lang w:eastAsia="en-US"/>
        </w:rPr>
        <w:t>'G'</w:t>
      </w:r>
      <w:r w:rsidR="007574C4" w:rsidRPr="007574C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7574C4" w:rsidRPr="007574C4">
        <w:rPr>
          <w:rFonts w:ascii="Consolas" w:hAnsi="Consolas" w:cs="Times New Roman"/>
          <w:color w:val="A31515"/>
          <w:sz w:val="24"/>
          <w:szCs w:val="24"/>
          <w:lang w:eastAsia="en-US"/>
        </w:rPr>
        <w:t>'O'</w:t>
      </w:r>
      <w:r w:rsidR="007574C4" w:rsidRPr="007574C4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14:paraId="41788366" w14:textId="77777777"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67" w14:textId="77777777"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</w:t>
      </w:r>
    </w:p>
    <w:p w14:paraId="41788368" w14:textId="77777777"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drawFirstBoard</w:t>
      </w:r>
      <w:proofErr w:type="spellEnd"/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369" w14:textId="77777777"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36A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tdNumber</w:t>
      </w:r>
      <w:proofErr w:type="spellEnd"/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C46194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6B" w14:textId="77777777" w:rsidR="00B705F5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B705F5">
        <w:rPr>
          <w:rFonts w:ascii="Consolas" w:hAnsi="Consolas" w:cs="Times New Roman"/>
          <w:color w:val="000000"/>
          <w:lang w:eastAsia="en-US"/>
        </w:rPr>
        <w:t>document.write</w:t>
      </w:r>
      <w:proofErr w:type="spellEnd"/>
      <w:proofErr w:type="gramEnd"/>
      <w:r w:rsidRPr="00B705F5">
        <w:rPr>
          <w:rFonts w:ascii="Consolas" w:hAnsi="Consolas" w:cs="Times New Roman"/>
          <w:color w:val="000000"/>
          <w:lang w:eastAsia="en-US"/>
        </w:rPr>
        <w:t>(</w:t>
      </w:r>
      <w:r w:rsidRPr="00B705F5">
        <w:rPr>
          <w:rFonts w:ascii="Consolas" w:hAnsi="Consolas" w:cs="Times New Roman"/>
          <w:color w:val="A31515"/>
          <w:lang w:eastAsia="en-US"/>
        </w:rPr>
        <w:t xml:space="preserve">'&lt;table border="1" </w:t>
      </w:r>
      <w:proofErr w:type="spellStart"/>
      <w:r w:rsidRPr="00B705F5">
        <w:rPr>
          <w:rFonts w:ascii="Consolas" w:hAnsi="Consolas" w:cs="Times New Roman"/>
          <w:color w:val="A31515"/>
          <w:lang w:eastAsia="en-US"/>
        </w:rPr>
        <w:t>bordercolor</w:t>
      </w:r>
      <w:proofErr w:type="spellEnd"/>
      <w:r w:rsidRPr="00B705F5">
        <w:rPr>
          <w:rFonts w:ascii="Consolas" w:hAnsi="Consolas" w:cs="Times New Roman"/>
          <w:color w:val="A31515"/>
          <w:lang w:eastAsia="en-US"/>
        </w:rPr>
        <w:t>="black" cellpadding=10&gt;'</w:t>
      </w:r>
      <w:r w:rsidRPr="00B705F5">
        <w:rPr>
          <w:rFonts w:ascii="Consolas" w:hAnsi="Consolas" w:cs="Times New Roman"/>
          <w:color w:val="000000"/>
          <w:lang w:eastAsia="en-US"/>
        </w:rPr>
        <w:t xml:space="preserve"> +</w:t>
      </w:r>
    </w:p>
    <w:p w14:paraId="4178836C" w14:textId="77777777" w:rsidR="00C46194" w:rsidRPr="00B705F5" w:rsidRDefault="00B705F5" w:rsidP="00B705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lang w:eastAsia="en-US"/>
        </w:rPr>
        <w:tab/>
      </w:r>
      <w:r>
        <w:rPr>
          <w:rFonts w:ascii="Consolas" w:hAnsi="Consolas" w:cs="Times New Roman"/>
          <w:color w:val="000000"/>
          <w:lang w:eastAsia="en-US"/>
        </w:rPr>
        <w:tab/>
      </w:r>
      <w:r>
        <w:rPr>
          <w:rFonts w:ascii="Consolas" w:hAnsi="Consolas" w:cs="Times New Roman"/>
          <w:color w:val="000000"/>
          <w:lang w:eastAsia="en-US"/>
        </w:rPr>
        <w:tab/>
      </w:r>
      <w:r>
        <w:rPr>
          <w:rFonts w:ascii="Consolas" w:hAnsi="Consolas" w:cs="Times New Roman"/>
          <w:color w:val="000000"/>
          <w:lang w:eastAsia="en-US"/>
        </w:rPr>
        <w:tab/>
      </w:r>
      <w:r>
        <w:rPr>
          <w:rFonts w:ascii="Consolas" w:hAnsi="Consolas" w:cs="Times New Roman"/>
          <w:color w:val="000000"/>
          <w:lang w:eastAsia="en-US"/>
        </w:rPr>
        <w:tab/>
      </w:r>
      <w:r w:rsidR="00C46194" w:rsidRPr="00B705F5">
        <w:rPr>
          <w:rFonts w:ascii="Consolas" w:hAnsi="Consolas" w:cs="Times New Roman"/>
          <w:color w:val="000000"/>
          <w:lang w:eastAsia="en-US"/>
        </w:rPr>
        <w:t xml:space="preserve"> </w:t>
      </w:r>
      <w:r w:rsidR="00C46194" w:rsidRPr="00B705F5">
        <w:rPr>
          <w:rFonts w:ascii="Consolas" w:hAnsi="Consolas" w:cs="Times New Roman"/>
          <w:color w:val="A31515"/>
          <w:lang w:eastAsia="en-US"/>
        </w:rPr>
        <w:t>"\n"</w:t>
      </w:r>
      <w:r w:rsidR="00C46194" w:rsidRPr="00B705F5">
        <w:rPr>
          <w:rFonts w:ascii="Consolas" w:hAnsi="Consolas" w:cs="Times New Roman"/>
          <w:color w:val="000000"/>
          <w:lang w:eastAsia="en-US"/>
        </w:rPr>
        <w:t>);</w:t>
      </w:r>
    </w:p>
    <w:p w14:paraId="4178836D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(row = </w:t>
      </w:r>
      <w:r w:rsidRPr="00C4619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 row &lt; NUM_ROWS; row++) {</w:t>
      </w:r>
    </w:p>
    <w:p w14:paraId="4178836E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// Set color for each row. Write letter (</w:t>
      </w:r>
      <w:proofErr w:type="gramStart"/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B,I</w:t>
      </w:r>
      <w:proofErr w:type="gramEnd"/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,N,G,O).</w:t>
      </w:r>
    </w:p>
    <w:p w14:paraId="4178836F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switch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(row) {</w:t>
      </w:r>
    </w:p>
    <w:p w14:paraId="41788370" w14:textId="77777777" w:rsid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Pr="00C46194">
        <w:rPr>
          <w:rFonts w:ascii="Consolas" w:hAnsi="Consolas" w:cs="Times New Roman"/>
          <w:color w:val="0000FF"/>
          <w:lang w:eastAsia="en-US"/>
        </w:rPr>
        <w:t>case</w:t>
      </w:r>
      <w:r w:rsidRPr="00C46194">
        <w:rPr>
          <w:rFonts w:ascii="Consolas" w:hAnsi="Consolas" w:cs="Times New Roman"/>
          <w:color w:val="000000"/>
          <w:lang w:eastAsia="en-US"/>
        </w:rPr>
        <w:t xml:space="preserve"> </w:t>
      </w:r>
      <w:r w:rsidRPr="00C46194">
        <w:rPr>
          <w:rFonts w:ascii="Consolas" w:hAnsi="Consolas" w:cs="Times New Roman"/>
          <w:color w:val="09885A"/>
          <w:lang w:eastAsia="en-US"/>
        </w:rPr>
        <w:t>0</w:t>
      </w:r>
      <w:r w:rsidRPr="00C46194">
        <w:rPr>
          <w:rFonts w:ascii="Consolas" w:hAnsi="Consolas" w:cs="Times New Roman"/>
          <w:color w:val="000000"/>
          <w:lang w:eastAsia="en-US"/>
        </w:rPr>
        <w:t xml:space="preserve">: </w:t>
      </w:r>
      <w:proofErr w:type="spellStart"/>
      <w:proofErr w:type="gramStart"/>
      <w:r w:rsidRPr="00C46194">
        <w:rPr>
          <w:rFonts w:ascii="Consolas" w:hAnsi="Consolas" w:cs="Times New Roman"/>
          <w:color w:val="000000"/>
          <w:lang w:eastAsia="en-US"/>
        </w:rPr>
        <w:t>document.write</w:t>
      </w:r>
      <w:proofErr w:type="spellEnd"/>
      <w:proofErr w:type="gramEnd"/>
      <w:r w:rsidRPr="00C46194">
        <w:rPr>
          <w:rFonts w:ascii="Consolas" w:hAnsi="Consolas" w:cs="Times New Roman"/>
          <w:color w:val="000000"/>
          <w:lang w:eastAsia="en-US"/>
        </w:rPr>
        <w:t>(</w:t>
      </w:r>
      <w:r w:rsidRPr="00C46194">
        <w:rPr>
          <w:rFonts w:ascii="Consolas" w:hAnsi="Consolas" w:cs="Times New Roman"/>
          <w:color w:val="A31515"/>
          <w:lang w:eastAsia="en-US"/>
        </w:rPr>
        <w:t xml:space="preserve">'&lt;tr </w:t>
      </w:r>
      <w:proofErr w:type="spellStart"/>
      <w:r w:rsidRPr="00C46194">
        <w:rPr>
          <w:rFonts w:ascii="Consolas" w:hAnsi="Consolas" w:cs="Times New Roman"/>
          <w:color w:val="A31515"/>
          <w:lang w:eastAsia="en-US"/>
        </w:rPr>
        <w:t>bgcolor</w:t>
      </w:r>
      <w:proofErr w:type="spellEnd"/>
      <w:r w:rsidRPr="00C46194">
        <w:rPr>
          <w:rFonts w:ascii="Consolas" w:hAnsi="Consolas" w:cs="Times New Roman"/>
          <w:color w:val="A31515"/>
          <w:lang w:eastAsia="en-US"/>
        </w:rPr>
        <w:t>="aqua"&gt;&lt;td&gt;&lt;b&gt;B&lt;/b&gt;&lt;/td&gt;'</w:t>
      </w:r>
      <w:r w:rsidRPr="00C46194">
        <w:rPr>
          <w:rFonts w:ascii="Consolas" w:hAnsi="Consolas" w:cs="Times New Roman"/>
          <w:color w:val="000000"/>
          <w:lang w:eastAsia="en-US"/>
        </w:rPr>
        <w:t>);</w:t>
      </w:r>
    </w:p>
    <w:p w14:paraId="41788371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</w:t>
      </w: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72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46194">
        <w:rPr>
          <w:rFonts w:ascii="Consolas" w:hAnsi="Consolas" w:cs="Times New Roman"/>
          <w:color w:val="0000FF"/>
          <w:lang w:eastAsia="en-US"/>
        </w:rPr>
        <w:t>case</w:t>
      </w:r>
      <w:r w:rsidRPr="00C46194">
        <w:rPr>
          <w:rFonts w:ascii="Consolas" w:hAnsi="Consolas" w:cs="Times New Roman"/>
          <w:color w:val="000000"/>
          <w:lang w:eastAsia="en-US"/>
        </w:rPr>
        <w:t xml:space="preserve"> </w:t>
      </w:r>
      <w:r w:rsidRPr="00C46194">
        <w:rPr>
          <w:rFonts w:ascii="Consolas" w:hAnsi="Consolas" w:cs="Times New Roman"/>
          <w:color w:val="09885A"/>
          <w:lang w:eastAsia="en-US"/>
        </w:rPr>
        <w:t>1</w:t>
      </w:r>
      <w:r w:rsidRPr="00C46194">
        <w:rPr>
          <w:rFonts w:ascii="Consolas" w:hAnsi="Consolas" w:cs="Times New Roman"/>
          <w:color w:val="000000"/>
          <w:lang w:eastAsia="en-US"/>
        </w:rPr>
        <w:t xml:space="preserve">: </w:t>
      </w:r>
      <w:proofErr w:type="spellStart"/>
      <w:proofErr w:type="gramStart"/>
      <w:r w:rsidRPr="00C46194">
        <w:rPr>
          <w:rFonts w:ascii="Consolas" w:hAnsi="Consolas" w:cs="Times New Roman"/>
          <w:color w:val="000000"/>
          <w:lang w:eastAsia="en-US"/>
        </w:rPr>
        <w:t>document.write</w:t>
      </w:r>
      <w:proofErr w:type="spellEnd"/>
      <w:proofErr w:type="gramEnd"/>
      <w:r w:rsidRPr="00C46194">
        <w:rPr>
          <w:rFonts w:ascii="Consolas" w:hAnsi="Consolas" w:cs="Times New Roman"/>
          <w:color w:val="000000"/>
          <w:lang w:eastAsia="en-US"/>
        </w:rPr>
        <w:t>(</w:t>
      </w:r>
      <w:r w:rsidRPr="00C46194">
        <w:rPr>
          <w:rFonts w:ascii="Consolas" w:hAnsi="Consolas" w:cs="Times New Roman"/>
          <w:color w:val="A31515"/>
          <w:lang w:eastAsia="en-US"/>
        </w:rPr>
        <w:t xml:space="preserve">'&lt;tr </w:t>
      </w:r>
      <w:proofErr w:type="spellStart"/>
      <w:r w:rsidRPr="00C46194">
        <w:rPr>
          <w:rFonts w:ascii="Consolas" w:hAnsi="Consolas" w:cs="Times New Roman"/>
          <w:color w:val="A31515"/>
          <w:lang w:eastAsia="en-US"/>
        </w:rPr>
        <w:t>bgcolor</w:t>
      </w:r>
      <w:proofErr w:type="spellEnd"/>
      <w:r w:rsidRPr="00C46194">
        <w:rPr>
          <w:rFonts w:ascii="Consolas" w:hAnsi="Consolas" w:cs="Times New Roman"/>
          <w:color w:val="A31515"/>
          <w:lang w:eastAsia="en-US"/>
        </w:rPr>
        <w:t>="yellow"&gt; &lt;td&gt;&lt;b&gt;I&lt;/b&gt;&lt;/td&gt;'</w:t>
      </w:r>
      <w:r w:rsidRPr="00C46194">
        <w:rPr>
          <w:rFonts w:ascii="Consolas" w:hAnsi="Consolas" w:cs="Times New Roman"/>
          <w:color w:val="000000"/>
          <w:lang w:eastAsia="en-US"/>
        </w:rPr>
        <w:t>);</w:t>
      </w:r>
    </w:p>
    <w:p w14:paraId="41788373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</w:t>
      </w: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74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FF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Pr="00C46194">
        <w:rPr>
          <w:rFonts w:ascii="Consolas" w:hAnsi="Consolas" w:cs="Times New Roman"/>
          <w:color w:val="0000FF"/>
          <w:lang w:eastAsia="en-US"/>
        </w:rPr>
        <w:t>case</w:t>
      </w:r>
      <w:r w:rsidRPr="00C46194">
        <w:rPr>
          <w:rFonts w:ascii="Consolas" w:hAnsi="Consolas" w:cs="Times New Roman"/>
          <w:color w:val="000000"/>
          <w:lang w:eastAsia="en-US"/>
        </w:rPr>
        <w:t xml:space="preserve"> </w:t>
      </w:r>
      <w:r w:rsidRPr="00C46194">
        <w:rPr>
          <w:rFonts w:ascii="Consolas" w:hAnsi="Consolas" w:cs="Times New Roman"/>
          <w:color w:val="09885A"/>
          <w:lang w:eastAsia="en-US"/>
        </w:rPr>
        <w:t>2</w:t>
      </w:r>
      <w:r w:rsidRPr="00C46194">
        <w:rPr>
          <w:rFonts w:ascii="Consolas" w:hAnsi="Consolas" w:cs="Times New Roman"/>
          <w:color w:val="000000"/>
          <w:lang w:eastAsia="en-US"/>
        </w:rPr>
        <w:t xml:space="preserve">: </w:t>
      </w:r>
      <w:proofErr w:type="spellStart"/>
      <w:proofErr w:type="gramStart"/>
      <w:r w:rsidRPr="00C46194">
        <w:rPr>
          <w:rFonts w:ascii="Consolas" w:hAnsi="Consolas" w:cs="Times New Roman"/>
          <w:color w:val="000000"/>
          <w:lang w:eastAsia="en-US"/>
        </w:rPr>
        <w:t>document.write</w:t>
      </w:r>
      <w:proofErr w:type="spellEnd"/>
      <w:proofErr w:type="gramEnd"/>
      <w:r w:rsidRPr="00C46194">
        <w:rPr>
          <w:rFonts w:ascii="Consolas" w:hAnsi="Consolas" w:cs="Times New Roman"/>
          <w:color w:val="000000"/>
          <w:lang w:eastAsia="en-US"/>
        </w:rPr>
        <w:t>(</w:t>
      </w:r>
      <w:r w:rsidRPr="00C46194">
        <w:rPr>
          <w:rFonts w:ascii="Consolas" w:hAnsi="Consolas" w:cs="Times New Roman"/>
          <w:color w:val="A31515"/>
          <w:lang w:eastAsia="en-US"/>
        </w:rPr>
        <w:t xml:space="preserve">'&lt;tr </w:t>
      </w:r>
      <w:proofErr w:type="spellStart"/>
      <w:r w:rsidRPr="00C46194">
        <w:rPr>
          <w:rFonts w:ascii="Consolas" w:hAnsi="Consolas" w:cs="Times New Roman"/>
          <w:color w:val="A31515"/>
          <w:lang w:eastAsia="en-US"/>
        </w:rPr>
        <w:t>bgcolor</w:t>
      </w:r>
      <w:proofErr w:type="spellEnd"/>
      <w:r w:rsidRPr="00C46194">
        <w:rPr>
          <w:rFonts w:ascii="Consolas" w:hAnsi="Consolas" w:cs="Times New Roman"/>
          <w:color w:val="A31515"/>
          <w:lang w:eastAsia="en-US"/>
        </w:rPr>
        <w:t>="white"&gt;  &lt;td&gt;&lt;b&gt;N&lt;/b&gt;&lt;/td&gt;'</w:t>
      </w:r>
      <w:r w:rsidRPr="00C46194">
        <w:rPr>
          <w:rFonts w:ascii="Consolas" w:hAnsi="Consolas" w:cs="Times New Roman"/>
          <w:color w:val="000000"/>
          <w:lang w:eastAsia="en-US"/>
        </w:rPr>
        <w:t>);</w:t>
      </w:r>
    </w:p>
    <w:p w14:paraId="41788375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  <w:t xml:space="preserve"> </w:t>
      </w: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76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Pr="00C46194">
        <w:rPr>
          <w:rFonts w:ascii="Consolas" w:hAnsi="Consolas" w:cs="Times New Roman"/>
          <w:color w:val="0000FF"/>
          <w:lang w:eastAsia="en-US"/>
        </w:rPr>
        <w:t>case</w:t>
      </w:r>
      <w:r w:rsidRPr="00C46194">
        <w:rPr>
          <w:rFonts w:ascii="Consolas" w:hAnsi="Consolas" w:cs="Times New Roman"/>
          <w:color w:val="000000"/>
          <w:lang w:eastAsia="en-US"/>
        </w:rPr>
        <w:t xml:space="preserve"> </w:t>
      </w:r>
      <w:r w:rsidRPr="00C46194">
        <w:rPr>
          <w:rFonts w:ascii="Consolas" w:hAnsi="Consolas" w:cs="Times New Roman"/>
          <w:color w:val="09885A"/>
          <w:lang w:eastAsia="en-US"/>
        </w:rPr>
        <w:t>3</w:t>
      </w:r>
      <w:r w:rsidRPr="00C46194">
        <w:rPr>
          <w:rFonts w:ascii="Consolas" w:hAnsi="Consolas" w:cs="Times New Roman"/>
          <w:color w:val="000000"/>
          <w:lang w:eastAsia="en-US"/>
        </w:rPr>
        <w:t xml:space="preserve">: </w:t>
      </w:r>
      <w:proofErr w:type="spellStart"/>
      <w:proofErr w:type="gramStart"/>
      <w:r w:rsidRPr="00C46194">
        <w:rPr>
          <w:rFonts w:ascii="Consolas" w:hAnsi="Consolas" w:cs="Times New Roman"/>
          <w:color w:val="000000"/>
          <w:lang w:eastAsia="en-US"/>
        </w:rPr>
        <w:t>document.write</w:t>
      </w:r>
      <w:proofErr w:type="spellEnd"/>
      <w:proofErr w:type="gramEnd"/>
      <w:r w:rsidRPr="00C46194">
        <w:rPr>
          <w:rFonts w:ascii="Consolas" w:hAnsi="Consolas" w:cs="Times New Roman"/>
          <w:color w:val="000000"/>
          <w:lang w:eastAsia="en-US"/>
        </w:rPr>
        <w:t>(</w:t>
      </w:r>
      <w:r w:rsidRPr="00C46194">
        <w:rPr>
          <w:rFonts w:ascii="Consolas" w:hAnsi="Consolas" w:cs="Times New Roman"/>
          <w:color w:val="A31515"/>
          <w:lang w:eastAsia="en-US"/>
        </w:rPr>
        <w:t xml:space="preserve">'&lt;tr </w:t>
      </w:r>
      <w:proofErr w:type="spellStart"/>
      <w:r w:rsidRPr="00C46194">
        <w:rPr>
          <w:rFonts w:ascii="Consolas" w:hAnsi="Consolas" w:cs="Times New Roman"/>
          <w:color w:val="A31515"/>
          <w:lang w:eastAsia="en-US"/>
        </w:rPr>
        <w:t>bgcolor</w:t>
      </w:r>
      <w:proofErr w:type="spellEnd"/>
      <w:r w:rsidRPr="00C46194">
        <w:rPr>
          <w:rFonts w:ascii="Consolas" w:hAnsi="Consolas" w:cs="Times New Roman"/>
          <w:color w:val="A31515"/>
          <w:lang w:eastAsia="en-US"/>
        </w:rPr>
        <w:t>="fuchsia"&gt;&lt;td&gt;&lt;b&gt;G&lt;/b&gt;&lt;/td&gt;'</w:t>
      </w:r>
      <w:r w:rsidRPr="00C46194">
        <w:rPr>
          <w:rFonts w:ascii="Consolas" w:hAnsi="Consolas" w:cs="Times New Roman"/>
          <w:color w:val="000000"/>
          <w:lang w:eastAsia="en-US"/>
        </w:rPr>
        <w:t>);</w:t>
      </w:r>
    </w:p>
    <w:p w14:paraId="41788377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78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Pr="00C46194">
        <w:rPr>
          <w:rFonts w:ascii="Consolas" w:hAnsi="Consolas" w:cs="Times New Roman"/>
          <w:color w:val="0000FF"/>
          <w:lang w:eastAsia="en-US"/>
        </w:rPr>
        <w:t>case</w:t>
      </w:r>
      <w:r w:rsidRPr="00C46194">
        <w:rPr>
          <w:rFonts w:ascii="Consolas" w:hAnsi="Consolas" w:cs="Times New Roman"/>
          <w:color w:val="000000"/>
          <w:lang w:eastAsia="en-US"/>
        </w:rPr>
        <w:t xml:space="preserve"> </w:t>
      </w:r>
      <w:r w:rsidRPr="00C46194">
        <w:rPr>
          <w:rFonts w:ascii="Consolas" w:hAnsi="Consolas" w:cs="Times New Roman"/>
          <w:color w:val="09885A"/>
          <w:lang w:eastAsia="en-US"/>
        </w:rPr>
        <w:t>4</w:t>
      </w:r>
      <w:r w:rsidRPr="00C46194">
        <w:rPr>
          <w:rFonts w:ascii="Consolas" w:hAnsi="Consolas" w:cs="Times New Roman"/>
          <w:color w:val="000000"/>
          <w:lang w:eastAsia="en-US"/>
        </w:rPr>
        <w:t xml:space="preserve">: </w:t>
      </w:r>
      <w:proofErr w:type="spellStart"/>
      <w:proofErr w:type="gramStart"/>
      <w:r w:rsidRPr="00C46194">
        <w:rPr>
          <w:rFonts w:ascii="Consolas" w:hAnsi="Consolas" w:cs="Times New Roman"/>
          <w:color w:val="000000"/>
          <w:lang w:eastAsia="en-US"/>
        </w:rPr>
        <w:t>document.write</w:t>
      </w:r>
      <w:proofErr w:type="spellEnd"/>
      <w:proofErr w:type="gramEnd"/>
      <w:r w:rsidRPr="00C46194">
        <w:rPr>
          <w:rFonts w:ascii="Consolas" w:hAnsi="Consolas" w:cs="Times New Roman"/>
          <w:color w:val="000000"/>
          <w:lang w:eastAsia="en-US"/>
        </w:rPr>
        <w:t>(</w:t>
      </w:r>
      <w:r w:rsidRPr="00C46194">
        <w:rPr>
          <w:rFonts w:ascii="Consolas" w:hAnsi="Consolas" w:cs="Times New Roman"/>
          <w:color w:val="A31515"/>
          <w:lang w:eastAsia="en-US"/>
        </w:rPr>
        <w:t xml:space="preserve">'&lt;tr </w:t>
      </w:r>
      <w:proofErr w:type="spellStart"/>
      <w:r w:rsidRPr="00C46194">
        <w:rPr>
          <w:rFonts w:ascii="Consolas" w:hAnsi="Consolas" w:cs="Times New Roman"/>
          <w:color w:val="A31515"/>
          <w:lang w:eastAsia="en-US"/>
        </w:rPr>
        <w:t>bgcolor</w:t>
      </w:r>
      <w:proofErr w:type="spellEnd"/>
      <w:r w:rsidRPr="00C46194">
        <w:rPr>
          <w:rFonts w:ascii="Consolas" w:hAnsi="Consolas" w:cs="Times New Roman"/>
          <w:color w:val="A31515"/>
          <w:lang w:eastAsia="en-US"/>
        </w:rPr>
        <w:t>="lime"&gt;   &lt;td&gt;&lt;b&gt;O&lt;/b&gt;&lt;/td&gt;'</w:t>
      </w:r>
      <w:r w:rsidRPr="00C46194">
        <w:rPr>
          <w:rFonts w:ascii="Consolas" w:hAnsi="Consolas" w:cs="Times New Roman"/>
          <w:color w:val="000000"/>
          <w:lang w:eastAsia="en-US"/>
        </w:rPr>
        <w:t>);</w:t>
      </w:r>
    </w:p>
    <w:p w14:paraId="41788379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</w:t>
      </w: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7A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37B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// Now add the numbers for each row on the board</w:t>
      </w:r>
    </w:p>
    <w:p w14:paraId="4178837C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(column=</w:t>
      </w:r>
      <w:r w:rsidRPr="00C4619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 column&lt;NUMS_PER_COL; column++) {</w:t>
      </w:r>
    </w:p>
    <w:p w14:paraId="4178837D" w14:textId="77777777" w:rsidR="00A9257E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proofErr w:type="spellStart"/>
      <w:proofErr w:type="gramStart"/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</w:t>
      </w:r>
      <w:proofErr w:type="spellEnd"/>
      <w:proofErr w:type="gramEnd"/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C46194">
        <w:rPr>
          <w:rFonts w:ascii="Consolas" w:hAnsi="Consolas" w:cs="Times New Roman"/>
          <w:color w:val="A31515"/>
          <w:sz w:val="24"/>
          <w:szCs w:val="24"/>
          <w:lang w:eastAsia="en-US"/>
        </w:rPr>
        <w:t>'&lt;td id="td'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tdNumber</w:t>
      </w:r>
      <w:proofErr w:type="spellEnd"/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C46194">
        <w:rPr>
          <w:rFonts w:ascii="Consolas" w:hAnsi="Consolas" w:cs="Times New Roman"/>
          <w:color w:val="A31515"/>
          <w:sz w:val="24"/>
          <w:szCs w:val="24"/>
          <w:lang w:eastAsia="en-US"/>
        </w:rPr>
        <w:t>'"&gt;'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tdNumber</w:t>
      </w:r>
      <w:proofErr w:type="spellEnd"/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14:paraId="4178837E" w14:textId="77777777" w:rsidR="00C46194" w:rsidRPr="00C46194" w:rsidRDefault="00A9257E" w:rsidP="00A925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  <w:t xml:space="preserve"> 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46194" w:rsidRPr="00C46194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37F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proofErr w:type="spellStart"/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tdNumber</w:t>
      </w:r>
      <w:proofErr w:type="spellEnd"/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++;</w:t>
      </w:r>
    </w:p>
    <w:p w14:paraId="41788380" w14:textId="77777777" w:rsidR="00C46194" w:rsidRPr="00C46194" w:rsidRDefault="00A9257E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381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82" w14:textId="77777777" w:rsidR="00C46194" w:rsidRPr="00C46194" w:rsidRDefault="00A9257E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document.writeln</w:t>
      </w:r>
      <w:proofErr w:type="spellEnd"/>
      <w:proofErr w:type="gramEnd"/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46194" w:rsidRPr="00C46194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C46194" w:rsidRPr="00C46194">
        <w:rPr>
          <w:rFonts w:ascii="Consolas" w:hAnsi="Consolas" w:cs="Times New Roman"/>
          <w:color w:val="A31515"/>
          <w:sz w:val="24"/>
          <w:szCs w:val="24"/>
          <w:lang w:eastAsia="en-US"/>
        </w:rPr>
        <w:t>"\n"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383" w14:textId="77777777" w:rsidR="00C46194" w:rsidRPr="00C46194" w:rsidRDefault="00A9257E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46194"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// for row</w:t>
      </w:r>
    </w:p>
    <w:p w14:paraId="41788384" w14:textId="77777777" w:rsidR="00C46194" w:rsidRPr="00C46194" w:rsidRDefault="00A9257E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proofErr w:type="spellStart"/>
      <w:proofErr w:type="gramStart"/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document.writeln</w:t>
      </w:r>
      <w:proofErr w:type="spellEnd"/>
      <w:proofErr w:type="gramEnd"/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C46194" w:rsidRPr="00C46194">
        <w:rPr>
          <w:rFonts w:ascii="Consolas" w:hAnsi="Consolas" w:cs="Times New Roman"/>
          <w:color w:val="A31515"/>
          <w:sz w:val="24"/>
          <w:szCs w:val="24"/>
          <w:lang w:eastAsia="en-US"/>
        </w:rPr>
        <w:t>'&lt;/table&gt;&lt;</w:t>
      </w:r>
      <w:proofErr w:type="spellStart"/>
      <w:r w:rsidR="00C46194" w:rsidRPr="00C46194">
        <w:rPr>
          <w:rFonts w:ascii="Consolas" w:hAnsi="Consolas" w:cs="Times New Roman"/>
          <w:color w:val="A31515"/>
          <w:sz w:val="24"/>
          <w:szCs w:val="24"/>
          <w:lang w:eastAsia="en-US"/>
        </w:rPr>
        <w:t>br</w:t>
      </w:r>
      <w:proofErr w:type="spellEnd"/>
      <w:r w:rsidR="00C46194" w:rsidRPr="00C46194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/&gt;'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C46194" w:rsidRPr="00C46194">
        <w:rPr>
          <w:rFonts w:ascii="Consolas" w:hAnsi="Consolas" w:cs="Times New Roman"/>
          <w:color w:val="A31515"/>
          <w:sz w:val="24"/>
          <w:szCs w:val="24"/>
          <w:lang w:eastAsia="en-US"/>
        </w:rPr>
        <w:t>"\n"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C46194"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// Add space at bottom</w:t>
      </w:r>
    </w:p>
    <w:p w14:paraId="41788385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86" w14:textId="77777777" w:rsidR="00C46194" w:rsidRPr="00C46194" w:rsidRDefault="00A9257E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ClearBoard</w:t>
      </w:r>
      <w:proofErr w:type="spellEnd"/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C46194"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// Marked all numbers as not picked</w:t>
      </w:r>
    </w:p>
    <w:p w14:paraId="41788387" w14:textId="77777777"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proofErr w:type="gramStart"/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drawFirstBoard</w:t>
      </w:r>
      <w:proofErr w:type="spellEnd"/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388" w14:textId="77777777" w:rsidR="00A9127D" w:rsidRPr="00A9127D" w:rsidRDefault="00A9127D" w:rsidP="00A9127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  <w:rtl/>
        </w:rPr>
      </w:pPr>
    </w:p>
    <w:p w14:paraId="41788389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</w:t>
      </w:r>
    </w:p>
    <w:p w14:paraId="4178838A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redrawNumber</w:t>
      </w:r>
      <w:proofErr w:type="spell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</w:t>
      </w: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between 1-TABLE_SIZE</w:t>
      </w:r>
    </w:p>
    <w:p w14:paraId="4178838B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38C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Calculate the row for the color</w:t>
      </w:r>
    </w:p>
    <w:p w14:paraId="4178838D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row = 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((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-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 / NUMS_PER_COL);</w:t>
      </w:r>
    </w:p>
    <w:p w14:paraId="4178838E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switch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(row) {</w:t>
      </w:r>
    </w:p>
    <w:p w14:paraId="4178838F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color = 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"aqua</w:t>
      </w:r>
      <w:proofErr w:type="gramStart"/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  </w:t>
      </w:r>
      <w:proofErr w:type="gram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90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color = 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"yellow</w:t>
      </w:r>
      <w:proofErr w:type="gramStart"/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proofErr w:type="gram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91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color = 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"white</w:t>
      </w:r>
      <w:proofErr w:type="gramStart"/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  </w:t>
      </w:r>
      <w:proofErr w:type="gramEnd"/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92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color = 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"fuchsia"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93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color = 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"lime</w:t>
      </w:r>
      <w:proofErr w:type="gramStart"/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  </w:t>
      </w:r>
      <w:proofErr w:type="gram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94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395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96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cellId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"td"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 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Get the id for the table cell</w:t>
      </w:r>
    </w:p>
    <w:p w14:paraId="41788397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cell = </w:t>
      </w:r>
      <w:proofErr w:type="spellStart"/>
      <w:proofErr w:type="gram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cellId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</w:p>
    <w:p w14:paraId="41788398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99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aPicked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]) {</w:t>
      </w:r>
    </w:p>
    <w:p w14:paraId="4178839A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cell.style.backgroundColor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"black"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set the reverse color</w:t>
      </w:r>
    </w:p>
    <w:p w14:paraId="4178839B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cell.style.color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color; 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set the reverse color</w:t>
      </w:r>
    </w:p>
    <w:p w14:paraId="4178839C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39D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14:paraId="4178839E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cell.style.backgroundColor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color; 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set the regular color</w:t>
      </w:r>
    </w:p>
    <w:p w14:paraId="4178839F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cell.style.color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"black"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set the reverse color</w:t>
      </w:r>
    </w:p>
    <w:p w14:paraId="417883A0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3A1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redrawNumber</w:t>
      </w:r>
      <w:proofErr w:type="spellEnd"/>
    </w:p>
    <w:p w14:paraId="417883A2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A3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</w:t>
      </w:r>
    </w:p>
    <w:p w14:paraId="417883A4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pickNumber</w:t>
      </w:r>
      <w:proofErr w:type="spell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3A5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3A6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allPicked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true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A7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If all the numbers were picked, give a warning.</w:t>
      </w:r>
    </w:p>
    <w:p w14:paraId="417883A8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&lt;= TABLE_SIZE; 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++) {</w:t>
      </w:r>
    </w:p>
    <w:p w14:paraId="417883A9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gram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(!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aPicked</w:t>
      </w:r>
      <w:proofErr w:type="spellEnd"/>
      <w:proofErr w:type="gram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]) {</w:t>
      </w:r>
    </w:p>
    <w:p w14:paraId="417883AA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allPicked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false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AB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Exit the loop. Not all picked.</w:t>
      </w:r>
    </w:p>
    <w:p w14:paraId="417883AC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3AD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3AE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AF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allPicked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14:paraId="417883B0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proofErr w:type="gram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alert(</w:t>
      </w:r>
      <w:proofErr w:type="gramEnd"/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"All numbers picked. Start a new game."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3B1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B2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3B3" w14:textId="77777777" w:rsidR="0084577E" w:rsidRPr="0084577E" w:rsidRDefault="0084577E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B4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do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14:paraId="417883B5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Loop until we find a number that wasn't picked</w:t>
      </w:r>
    </w:p>
    <w:p w14:paraId="417883B6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Math.random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() * TABLE_SIZE) + 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B7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aPicked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]);</w:t>
      </w:r>
    </w:p>
    <w:p w14:paraId="417883B8" w14:textId="77777777" w:rsidR="0084577E" w:rsidRPr="0084577E" w:rsidRDefault="0084577E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B9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aPicked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true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BA" w14:textId="77777777" w:rsidR="0084577E" w:rsidRPr="0084577E" w:rsidRDefault="0014569C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redrawNumber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Set the colors on the board</w:t>
      </w:r>
    </w:p>
    <w:p w14:paraId="417883BB" w14:textId="77777777" w:rsidR="004F3366" w:rsidRPr="004F3366" w:rsidRDefault="004F3366" w:rsidP="004F336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let </w:t>
      </w:r>
      <w:proofErr w:type="spellStart"/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lastNumberId</w:t>
      </w:r>
      <w:proofErr w:type="spellEnd"/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4F3366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4F3366">
        <w:rPr>
          <w:rFonts w:ascii="Consolas" w:hAnsi="Consolas" w:cs="Times New Roman"/>
          <w:color w:val="A31515"/>
          <w:sz w:val="24"/>
          <w:szCs w:val="24"/>
          <w:lang w:eastAsia="en-US"/>
        </w:rPr>
        <w:t>lastNumber</w:t>
      </w:r>
      <w:proofErr w:type="spellEnd"/>
      <w:r w:rsidRPr="004F3366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</w:p>
    <w:p w14:paraId="417883BC" w14:textId="77777777" w:rsidR="004F3366" w:rsidRDefault="004F3366" w:rsidP="004F336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let </w:t>
      </w:r>
      <w:proofErr w:type="spellStart"/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firstLettter</w:t>
      </w:r>
      <w:proofErr w:type="spellEnd"/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aFirstLetter</w:t>
      </w:r>
      <w:proofErr w:type="spellEnd"/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proofErr w:type="gramEnd"/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Math.floor</w:t>
      </w:r>
      <w:proofErr w:type="spellEnd"/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((</w:t>
      </w:r>
      <w:r w:rsidRPr="004F3366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-</w:t>
      </w:r>
      <w:r w:rsidRPr="004F3366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/ </w:t>
      </w:r>
    </w:p>
    <w:p w14:paraId="417883BD" w14:textId="77777777" w:rsidR="004F3366" w:rsidRPr="004F3366" w:rsidRDefault="004F3366" w:rsidP="004F336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NUMS_PER_COL)];</w:t>
      </w:r>
    </w:p>
    <w:p w14:paraId="417883BE" w14:textId="77777777" w:rsidR="004F3366" w:rsidRPr="004F3366" w:rsidRDefault="004F3366" w:rsidP="004F336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lastNumberId.innerHTML</w:t>
      </w:r>
      <w:proofErr w:type="spellEnd"/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4F3366">
        <w:rPr>
          <w:rFonts w:ascii="Consolas" w:hAnsi="Consolas" w:cs="Times New Roman"/>
          <w:color w:val="A31515"/>
          <w:sz w:val="24"/>
          <w:szCs w:val="24"/>
          <w:lang w:eastAsia="en-US"/>
        </w:rPr>
        <w:t>"Last Number: "</w:t>
      </w:r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proofErr w:type="spellStart"/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firstLettter</w:t>
      </w:r>
      <w:proofErr w:type="spellEnd"/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Pr="004F3366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BF" w14:textId="77777777" w:rsidR="0084577E" w:rsidRPr="0084577E" w:rsidRDefault="0084577E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proofErr w:type="gramStart"/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pickNumber</w:t>
      </w:r>
      <w:proofErr w:type="spellEnd"/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3C0" w14:textId="77777777" w:rsidR="007574C4" w:rsidRDefault="007574C4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14:paraId="417883C1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lastRenderedPageBreak/>
        <w:t>//============================================</w:t>
      </w:r>
    </w:p>
    <w:p w14:paraId="417883C2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BoardIsEmpty</w:t>
      </w:r>
      <w:proofErr w:type="spell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3C3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3C4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&lt;=TABLE_SIZE; 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++) {</w:t>
      </w:r>
    </w:p>
    <w:p w14:paraId="417883C5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aPicked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])</w:t>
      </w:r>
    </w:p>
    <w:p w14:paraId="417883C6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false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C7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3C8" w14:textId="77777777" w:rsidR="0084577E" w:rsidRPr="0084577E" w:rsidRDefault="003F2F0F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true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C9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BoardIsEmpty</w:t>
      </w:r>
      <w:proofErr w:type="spellEnd"/>
    </w:p>
    <w:p w14:paraId="417883CA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CB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</w:t>
      </w:r>
    </w:p>
    <w:p w14:paraId="417883CC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ClearBoard</w:t>
      </w:r>
      <w:proofErr w:type="spell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3CD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3CE" w14:textId="77777777" w:rsidR="0084577E" w:rsidRPr="0084577E" w:rsidRDefault="00506F09" w:rsidP="00506F0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&lt;=TABLE_SIZE; 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++) {</w:t>
      </w:r>
    </w:p>
    <w:p w14:paraId="417883CF" w14:textId="77777777" w:rsidR="0084577E" w:rsidRPr="0084577E" w:rsidRDefault="00506F09" w:rsidP="00506F0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aPicked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proofErr w:type="spellStart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i</w:t>
      </w:r>
      <w:proofErr w:type="spellEnd"/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false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D0" w14:textId="77777777" w:rsidR="0084577E" w:rsidRPr="0084577E" w:rsidRDefault="00506F09" w:rsidP="00506F0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3D1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proofErr w:type="gramStart"/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ClearBoard</w:t>
      </w:r>
      <w:proofErr w:type="spellEnd"/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3D2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D3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</w:t>
      </w:r>
    </w:p>
    <w:p w14:paraId="417883D4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redrawBoard</w:t>
      </w:r>
      <w:proofErr w:type="spell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3D5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3D6" w14:textId="77777777" w:rsidR="0084577E" w:rsidRPr="0084577E" w:rsidRDefault="0084577E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&lt;=TABLE_SIZE; </w:t>
      </w: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14:paraId="417883D7" w14:textId="77777777" w:rsidR="0084577E" w:rsidRDefault="0084577E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proofErr w:type="spellStart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redrawNumber</w:t>
      </w:r>
      <w:proofErr w:type="spell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3D8" w14:textId="77777777" w:rsidR="00CB7A5C" w:rsidRPr="00CB7A5C" w:rsidRDefault="00CB7A5C" w:rsidP="00CB7A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ab/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proofErr w:type="spellStart"/>
      <w:r w:rsidRPr="00CB7A5C">
        <w:rPr>
          <w:rFonts w:ascii="Consolas" w:hAnsi="Consolas" w:cs="Times New Roman"/>
          <w:color w:val="000000"/>
          <w:sz w:val="24"/>
          <w:szCs w:val="24"/>
          <w:lang w:eastAsia="en-US"/>
        </w:rPr>
        <w:t>lastNumberId</w:t>
      </w:r>
      <w:proofErr w:type="spellEnd"/>
      <w:r w:rsidRPr="00CB7A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proofErr w:type="spellStart"/>
      <w:proofErr w:type="gramStart"/>
      <w:r w:rsidRPr="00CB7A5C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</w:t>
      </w:r>
      <w:proofErr w:type="spellEnd"/>
      <w:proofErr w:type="gramEnd"/>
      <w:r w:rsidRPr="00CB7A5C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r w:rsidRPr="00CB7A5C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proofErr w:type="spellStart"/>
      <w:r w:rsidRPr="00CB7A5C">
        <w:rPr>
          <w:rFonts w:ascii="Consolas" w:hAnsi="Consolas" w:cs="Times New Roman"/>
          <w:color w:val="A31515"/>
          <w:sz w:val="24"/>
          <w:szCs w:val="24"/>
          <w:lang w:eastAsia="en-US"/>
        </w:rPr>
        <w:t>lastNumber</w:t>
      </w:r>
      <w:proofErr w:type="spellEnd"/>
      <w:r w:rsidRPr="00CB7A5C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Pr="00CB7A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</w:p>
    <w:p w14:paraId="417883D9" w14:textId="77777777" w:rsidR="00CB7A5C" w:rsidRPr="00CB7A5C" w:rsidRDefault="00CB7A5C" w:rsidP="00CB7A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r w:rsidRPr="00CB7A5C">
        <w:rPr>
          <w:rFonts w:ascii="Consolas" w:hAnsi="Consolas" w:cs="Times New Roman"/>
          <w:color w:val="000000"/>
          <w:sz w:val="24"/>
          <w:szCs w:val="24"/>
          <w:lang w:eastAsia="en-US"/>
        </w:rPr>
        <w:t>lastNumberId.innerHTML</w:t>
      </w:r>
      <w:proofErr w:type="spellEnd"/>
      <w:r w:rsidRPr="00CB7A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</w:t>
      </w:r>
      <w:r w:rsidRPr="00CB7A5C">
        <w:rPr>
          <w:rFonts w:ascii="Consolas" w:hAnsi="Consolas" w:cs="Times New Roman"/>
          <w:color w:val="A31515"/>
          <w:sz w:val="24"/>
          <w:szCs w:val="24"/>
          <w:lang w:eastAsia="en-US"/>
        </w:rPr>
        <w:t>"Last Number: "</w:t>
      </w:r>
      <w:r w:rsidRPr="00CB7A5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3DA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proofErr w:type="gramStart"/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redrawBoard</w:t>
      </w:r>
      <w:proofErr w:type="spellEnd"/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3DB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DC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</w:t>
      </w:r>
    </w:p>
    <w:p w14:paraId="417883DD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restartGame</w:t>
      </w:r>
      <w:proofErr w:type="spell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3DE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3DF" w14:textId="77777777" w:rsidR="0084577E" w:rsidRPr="0084577E" w:rsidRDefault="0084577E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gramStart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(!</w:t>
      </w:r>
      <w:proofErr w:type="spellStart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BoardIsEmpty</w:t>
      </w:r>
      <w:proofErr w:type="spellEnd"/>
      <w:proofErr w:type="gram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()) {</w:t>
      </w:r>
    </w:p>
    <w:p w14:paraId="417883E0" w14:textId="77777777" w:rsidR="0084577E" w:rsidRPr="0084577E" w:rsidRDefault="0084577E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proofErr w:type="gramStart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confirm(</w:t>
      </w:r>
      <w:proofErr w:type="gramEnd"/>
      <w:r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"Are you sure you want to restart?"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)) {</w:t>
      </w:r>
    </w:p>
    <w:p w14:paraId="417883E1" w14:textId="77777777" w:rsidR="0084577E" w:rsidRPr="0084577E" w:rsidRDefault="0084577E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proofErr w:type="spellStart"/>
      <w:proofErr w:type="gramStart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ClearBoard</w:t>
      </w:r>
      <w:proofErr w:type="spell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3E2" w14:textId="77777777" w:rsidR="0084577E" w:rsidRPr="0084577E" w:rsidRDefault="0084577E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proofErr w:type="spellStart"/>
      <w:proofErr w:type="gramStart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redrawBoard</w:t>
      </w:r>
      <w:proofErr w:type="spell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3E3" w14:textId="77777777" w:rsidR="0084577E" w:rsidRPr="0084577E" w:rsidRDefault="0084577E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proofErr w:type="gramStart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alert(</w:t>
      </w:r>
      <w:proofErr w:type="gramEnd"/>
      <w:r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"Game Restarted"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3E4" w14:textId="77777777" w:rsidR="0084577E" w:rsidRPr="0084577E" w:rsidRDefault="0084577E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>
        <w:rPr>
          <w:rFonts w:ascii="Consolas" w:hAnsi="Consolas" w:cs="Times New Roman"/>
          <w:color w:val="0000FF"/>
          <w:lang w:eastAsia="en-US"/>
        </w:rPr>
        <w:tab/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3E5" w14:textId="77777777" w:rsidR="0084577E" w:rsidRPr="0084577E" w:rsidRDefault="0084577E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3E6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proofErr w:type="gramStart"/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restartGame</w:t>
      </w:r>
      <w:proofErr w:type="spellEnd"/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3E7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E8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</w:t>
      </w:r>
    </w:p>
    <w:p w14:paraId="417883E9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proofErr w:type="gramStart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createCard</w:t>
      </w:r>
      <w:proofErr w:type="spell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14:paraId="417883EA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3EB" w14:textId="77777777" w:rsidR="0084577E" w:rsidRPr="0084577E" w:rsidRDefault="0084577E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ab/>
      </w: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Use the homework assignment from week 14 (2D Arrays)</w:t>
      </w:r>
    </w:p>
    <w:p w14:paraId="417883EC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proofErr w:type="spellStart"/>
      <w:proofErr w:type="gramStart"/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createCard</w:t>
      </w:r>
      <w:proofErr w:type="spellEnd"/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(</w:t>
      </w:r>
      <w:proofErr w:type="gramEnd"/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)</w:t>
      </w:r>
    </w:p>
    <w:p w14:paraId="417883ED" w14:textId="77777777"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3EE" w14:textId="77777777" w:rsidR="0059416C" w:rsidRDefault="0059416C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  <w:rtl/>
        </w:rPr>
      </w:pPr>
      <w:r>
        <w:rPr>
          <w:rFonts w:ascii="Consolas" w:hAnsi="Consolas"/>
          <w:color w:val="000000" w:themeColor="text1"/>
          <w:sz w:val="24"/>
          <w:szCs w:val="24"/>
          <w:rtl/>
        </w:rPr>
        <w:br w:type="page"/>
      </w:r>
    </w:p>
    <w:p w14:paraId="417883EF" w14:textId="77777777" w:rsidR="004D4645" w:rsidRDefault="000A1F9F" w:rsidP="004D4645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lastRenderedPageBreak/>
        <w:drawing>
          <wp:inline distT="0" distB="0" distL="0" distR="0" wp14:anchorId="417885D2" wp14:editId="417885D3">
            <wp:extent cx="4890432" cy="2911450"/>
            <wp:effectExtent l="19050" t="19050" r="24765" b="2286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490" cy="29352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3F0" w14:textId="77777777" w:rsidR="00495928" w:rsidRDefault="00495928" w:rsidP="0049592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3F1" w14:textId="77777777" w:rsidR="00495928" w:rsidRDefault="00495928" w:rsidP="0049592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7885D4" wp14:editId="417885D5">
                <wp:simplePos x="0" y="0"/>
                <wp:positionH relativeFrom="column">
                  <wp:posOffset>692150</wp:posOffset>
                </wp:positionH>
                <wp:positionV relativeFrom="paragraph">
                  <wp:posOffset>2953741</wp:posOffset>
                </wp:positionV>
                <wp:extent cx="668740" cy="412694"/>
                <wp:effectExtent l="0" t="0" r="17145" b="26035"/>
                <wp:wrapNone/>
                <wp:docPr id="1053" name="Oval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40" cy="4126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29CCA2" id="Oval 1053" o:spid="_x0000_s1026" style="position:absolute;margin-left:54.5pt;margin-top:232.6pt;width:52.65pt;height:3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" filled="f" strokecolor="red" strokeweight="2pt"/>
            </w:pict>
          </mc:Fallback>
        </mc:AlternateContent>
      </w:r>
      <w:r w:rsidR="000A1F9F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D6" wp14:editId="417885D7">
            <wp:extent cx="4890135" cy="3350853"/>
            <wp:effectExtent l="19050" t="19050" r="24765" b="21590"/>
            <wp:docPr id="1064" name="Picture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863" cy="3376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3F2" w14:textId="77777777" w:rsidR="003620ED" w:rsidRDefault="003620ED" w:rsidP="003620E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3F3" w14:textId="77777777" w:rsidR="003620ED" w:rsidRDefault="003620ED" w:rsidP="003620ED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0A0BA7">
        <w:t>css-</w:t>
      </w:r>
      <w:r>
        <w:t>bingo.html</w:t>
      </w:r>
    </w:p>
    <w:p w14:paraId="417883F4" w14:textId="77777777" w:rsidR="00B5366B" w:rsidRPr="00B5366B" w:rsidRDefault="00B5366B" w:rsidP="00B5366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 w:rsidRPr="00B5366B">
        <w:rPr>
          <w:rFonts w:ascii="Consolas" w:hAnsi="Consolas" w:cs="Times New Roman"/>
          <w:color w:val="008000"/>
          <w:sz w:val="21"/>
          <w:szCs w:val="21"/>
          <w:lang w:eastAsia="en-US"/>
        </w:rPr>
        <w:t>&lt;!--</w:t>
      </w:r>
      <w:r w:rsidR="00CD3537">
        <w:rPr>
          <w:rFonts w:ascii="Consolas" w:hAnsi="Consolas" w:cs="Times New Roman"/>
          <w:color w:val="008000"/>
          <w:sz w:val="21"/>
          <w:szCs w:val="21"/>
          <w:lang w:eastAsia="en-US"/>
        </w:rPr>
        <w:t xml:space="preserve"> </w:t>
      </w:r>
    </w:p>
    <w:p w14:paraId="417883F5" w14:textId="77777777" w:rsidR="00B5366B" w:rsidRPr="00CD2CBB" w:rsidRDefault="00B5366B" w:rsidP="00B5366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Filename: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css-bingo.html</w:t>
      </w:r>
    </w:p>
    <w:p w14:paraId="417883F6" w14:textId="77777777" w:rsidR="00B5366B" w:rsidRPr="00CD2CBB" w:rsidRDefault="00B5366B" w:rsidP="00B5366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Author: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Joshua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Males</w:t>
      </w:r>
    </w:p>
    <w:p w14:paraId="417883F7" w14:textId="77777777" w:rsidR="00B5366B" w:rsidRPr="00CD2CBB" w:rsidRDefault="00B5366B" w:rsidP="00B5366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Date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Created: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December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23,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2018</w:t>
      </w:r>
    </w:p>
    <w:p w14:paraId="417883F8" w14:textId="77777777" w:rsidR="00B5366B" w:rsidRPr="00CD2CBB" w:rsidRDefault="00B5366B" w:rsidP="00B5366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Last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Fix: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July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8,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2019</w:t>
      </w:r>
    </w:p>
    <w:p w14:paraId="417883F9" w14:textId="77777777" w:rsidR="00B5366B" w:rsidRPr="00CD2CBB" w:rsidRDefault="00B5366B" w:rsidP="00B5366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Description: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Final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Bingo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Game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with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CSS</w:t>
      </w:r>
    </w:p>
    <w:p w14:paraId="417883FA" w14:textId="77777777" w:rsidR="00B5366B" w:rsidRPr="00CD2CBB" w:rsidRDefault="00B5366B" w:rsidP="00B5366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83FB" w14:textId="77777777" w:rsidR="00B5366B" w:rsidRPr="00CD2CBB" w:rsidRDefault="00B5366B" w:rsidP="00B5366B">
      <w:pPr>
        <w:shd w:val="clear" w:color="auto" w:fill="FFFFFE"/>
        <w:tabs>
          <w:tab w:val="right" w:pos="426"/>
          <w:tab w:val="right" w:pos="61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right" w:pos="3402"/>
          <w:tab w:val="right" w:pos="3828"/>
          <w:tab w:val="right" w:pos="4253"/>
          <w:tab w:val="right" w:pos="4678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="00CD3537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html</w:t>
      </w:r>
      <w:r w:rsidRPr="00CD2CBB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83FC" w14:textId="77777777" w:rsidR="00B5366B" w:rsidRPr="00CD2CBB" w:rsidRDefault="00B5366B" w:rsidP="00B5366B">
      <w:pPr>
        <w:shd w:val="clear" w:color="auto" w:fill="FFFFFE"/>
        <w:tabs>
          <w:tab w:val="right" w:pos="426"/>
          <w:tab w:val="right" w:pos="61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right" w:pos="3402"/>
          <w:tab w:val="right" w:pos="3828"/>
          <w:tab w:val="right" w:pos="4253"/>
          <w:tab w:val="right" w:pos="4678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3FD" w14:textId="77777777" w:rsidR="00B5366B" w:rsidRPr="00CD2CBB" w:rsidRDefault="00B5366B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ab/>
        <w:t>&lt;</w:t>
      </w:r>
      <w:r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3FE" w14:textId="77777777" w:rsidR="00B5366B" w:rsidRPr="00CD2CBB" w:rsidRDefault="00B5366B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ab/>
      </w:r>
      <w:r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Final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Bingo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Game</w:t>
      </w: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3FF" w14:textId="77777777" w:rsidR="00B5366B" w:rsidRPr="00CD2CBB" w:rsidRDefault="00BD21E4" w:rsidP="00CD2CB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right" w:pos="3402"/>
          <w:tab w:val="right" w:pos="3828"/>
          <w:tab w:val="right" w:pos="4253"/>
          <w:tab w:val="left" w:pos="4678"/>
          <w:tab w:val="righ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366B"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400" w14:textId="77777777" w:rsidR="00B5366B" w:rsidRPr="00CD2CBB" w:rsidRDefault="00B5366B" w:rsidP="00B536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right" w:pos="3402"/>
          <w:tab w:val="right" w:pos="3828"/>
          <w:tab w:val="right" w:pos="4253"/>
          <w:tab w:val="right" w:pos="4678"/>
          <w:tab w:val="righ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401" w14:textId="77777777" w:rsidR="00B5366B" w:rsidRPr="00CD2CBB" w:rsidRDefault="00BD21E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style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366B"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"text/</w:t>
      </w:r>
      <w:proofErr w:type="spellStart"/>
      <w:r w:rsidR="00B5366B"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css</w:t>
      </w:r>
      <w:proofErr w:type="spellEnd"/>
      <w:r w:rsidR="00B5366B"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02" w14:textId="77777777" w:rsidR="00B5366B" w:rsidRPr="00CD2CBB" w:rsidRDefault="00CD2CBB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ab/>
      </w:r>
      <w:r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ab/>
      </w:r>
      <w:r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ab/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14:paraId="41788403" w14:textId="77777777" w:rsidR="00B5366B" w:rsidRPr="00CD2CBB" w:rsidRDefault="00CD2CBB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 w:rsidR="00B5366B"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font-family: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451A5"/>
          <w:sz w:val="24"/>
          <w:szCs w:val="24"/>
          <w:lang w:eastAsia="en-US"/>
        </w:rPr>
        <w:t>Arial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404" w14:textId="77777777" w:rsidR="00B5366B" w:rsidRPr="00CD2CBB" w:rsidRDefault="00CD2CBB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 w:rsidR="00B5366B"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font-size:</w:t>
      </w:r>
      <w:r w:rsidR="00CD3537">
        <w:rPr>
          <w:rFonts w:ascii="Consolas" w:hAnsi="Consolas" w:cs="Times New Roman"/>
          <w:color w:val="09885A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9885A"/>
          <w:sz w:val="24"/>
          <w:szCs w:val="24"/>
          <w:lang w:eastAsia="en-US"/>
        </w:rPr>
        <w:t>20px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405" w14:textId="77777777" w:rsidR="00B5366B" w:rsidRPr="00CD2CBB" w:rsidRDefault="00CD2CBB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 w:rsidR="00B5366B"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margin:</w:t>
      </w:r>
      <w:r w:rsidR="00CD3537">
        <w:rPr>
          <w:rFonts w:ascii="Consolas" w:hAnsi="Consolas" w:cs="Times New Roman"/>
          <w:color w:val="09885A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9885A"/>
          <w:sz w:val="24"/>
          <w:szCs w:val="24"/>
          <w:lang w:eastAsia="en-US"/>
        </w:rPr>
        <w:t>20px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B5366B" w:rsidRPr="00CD2CBB">
        <w:rPr>
          <w:rFonts w:ascii="Consolas" w:hAnsi="Consolas" w:cs="Times New Roman"/>
          <w:color w:val="09885A"/>
          <w:sz w:val="24"/>
          <w:szCs w:val="24"/>
          <w:lang w:eastAsia="en-US"/>
        </w:rPr>
        <w:t>20px</w:t>
      </w:r>
      <w:proofErr w:type="spellEnd"/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B5366B" w:rsidRPr="00CD2CBB">
        <w:rPr>
          <w:rFonts w:ascii="Consolas" w:hAnsi="Consolas" w:cs="Times New Roman"/>
          <w:color w:val="09885A"/>
          <w:sz w:val="24"/>
          <w:szCs w:val="24"/>
          <w:lang w:eastAsia="en-US"/>
        </w:rPr>
        <w:t>20px</w:t>
      </w:r>
      <w:proofErr w:type="spellEnd"/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9885A"/>
          <w:sz w:val="24"/>
          <w:szCs w:val="24"/>
          <w:lang w:eastAsia="en-US"/>
        </w:rPr>
        <w:t>50px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14:paraId="41788406" w14:textId="77777777" w:rsidR="00B5366B" w:rsidRPr="00CD2CBB" w:rsidRDefault="00CD2CBB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14:paraId="41788407" w14:textId="77777777" w:rsidR="00B5366B" w:rsidRPr="00CD2CBB" w:rsidRDefault="00CD2CBB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style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08" w14:textId="77777777" w:rsidR="00B5366B" w:rsidRPr="00CD2CBB" w:rsidRDefault="00CD2CBB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09" w14:textId="77777777" w:rsidR="00B5366B" w:rsidRPr="00CD2CBB" w:rsidRDefault="00B5366B" w:rsidP="00B536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right" w:pos="3402"/>
          <w:tab w:val="right" w:pos="3828"/>
          <w:tab w:val="right" w:pos="4253"/>
          <w:tab w:val="right" w:pos="4678"/>
          <w:tab w:val="righ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40A" w14:textId="77777777" w:rsidR="00B5366B" w:rsidRPr="00CD2CBB" w:rsidRDefault="00CD2CBB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0B" w14:textId="77777777" w:rsidR="00B5366B" w:rsidRPr="00CD2CBB" w:rsidRDefault="00CD2CBB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Final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Bingo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Game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with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CSS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0C" w14:textId="77777777" w:rsidR="00B5366B" w:rsidRPr="00CD2CBB" w:rsidRDefault="00B5366B" w:rsidP="00B536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right" w:pos="3402"/>
          <w:tab w:val="right" w:pos="3828"/>
          <w:tab w:val="right" w:pos="4253"/>
          <w:tab w:val="right" w:pos="4678"/>
          <w:tab w:val="righ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40D" w14:textId="77777777" w:rsidR="00B5366B" w:rsidRPr="00CD2CBB" w:rsidRDefault="00CD2CBB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="00B5366B"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proofErr w:type="spellEnd"/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366B"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"bingo.js"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840E" w14:textId="77777777" w:rsidR="00B5366B" w:rsidRPr="00CD2CBB" w:rsidRDefault="00673E08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0F" w14:textId="77777777" w:rsidR="00B5366B" w:rsidRPr="00CD2CBB" w:rsidRDefault="00673E08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800000"/>
          <w:sz w:val="24"/>
          <w:szCs w:val="24"/>
          <w:lang w:eastAsia="en-US"/>
        </w:rPr>
        <w:tab/>
      </w:r>
      <w:proofErr w:type="spellStart"/>
      <w:proofErr w:type="gramStart"/>
      <w:r w:rsidR="00B5366B" w:rsidRPr="00673E08">
        <w:rPr>
          <w:rFonts w:ascii="Consolas" w:hAnsi="Consolas" w:cs="Times New Roman"/>
          <w:color w:val="800000"/>
          <w:sz w:val="24"/>
          <w:szCs w:val="24"/>
          <w:lang w:eastAsia="en-US"/>
        </w:rPr>
        <w:t>drawFirstBoard</w:t>
      </w:r>
      <w:proofErr w:type="spellEnd"/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410" w14:textId="77777777" w:rsidR="00B5366B" w:rsidRPr="00CD2CBB" w:rsidRDefault="00673E08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11" w14:textId="77777777" w:rsidR="00B5366B" w:rsidRPr="00CD2CBB" w:rsidRDefault="00B5366B" w:rsidP="00B536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right" w:pos="3402"/>
          <w:tab w:val="right" w:pos="3828"/>
          <w:tab w:val="right" w:pos="4253"/>
          <w:tab w:val="right" w:pos="4678"/>
          <w:tab w:val="righ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412" w14:textId="77777777" w:rsidR="005C69A9" w:rsidRPr="005C69A9" w:rsidRDefault="005C69A9" w:rsidP="005C69A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C69A9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Pr="005C69A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C69A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C69A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5C69A9">
        <w:rPr>
          <w:rFonts w:ascii="Consolas" w:hAnsi="Consolas" w:cs="Times New Roman"/>
          <w:color w:val="0000FF"/>
          <w:sz w:val="24"/>
          <w:szCs w:val="24"/>
          <w:lang w:eastAsia="en-US"/>
        </w:rPr>
        <w:t>lastNumber</w:t>
      </w:r>
      <w:proofErr w:type="spellEnd"/>
      <w:r w:rsidRPr="005C69A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5C69A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Last Number: </w:t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C69A9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13" w14:textId="77777777" w:rsidR="005C69A9" w:rsidRPr="005C69A9" w:rsidRDefault="005C69A9" w:rsidP="005C69A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414" w14:textId="77777777" w:rsidR="00B5366B" w:rsidRPr="00673E08" w:rsidRDefault="00673E08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B5366B" w:rsidRPr="00673E08">
        <w:rPr>
          <w:rFonts w:ascii="Consolas" w:hAnsi="Consolas" w:cs="Times New Roman"/>
          <w:color w:val="383838"/>
          <w:lang w:eastAsia="en-US"/>
        </w:rPr>
        <w:t>&lt;</w:t>
      </w:r>
      <w:r w:rsidR="00B5366B" w:rsidRPr="00673E08">
        <w:rPr>
          <w:rFonts w:ascii="Consolas" w:hAnsi="Consolas" w:cs="Times New Roman"/>
          <w:color w:val="800000"/>
          <w:lang w:eastAsia="en-US"/>
        </w:rPr>
        <w:t>button</w:t>
      </w:r>
      <w:r w:rsidR="00CD3537">
        <w:rPr>
          <w:rFonts w:ascii="Consolas" w:hAnsi="Consolas" w:cs="Times New Roman"/>
          <w:color w:val="000000"/>
          <w:lang w:eastAsia="en-US"/>
        </w:rPr>
        <w:t xml:space="preserve"> </w:t>
      </w:r>
      <w:r w:rsidR="00B5366B" w:rsidRPr="00673E08">
        <w:rPr>
          <w:rFonts w:ascii="Consolas" w:hAnsi="Consolas" w:cs="Times New Roman"/>
          <w:color w:val="FF0000"/>
          <w:lang w:eastAsia="en-US"/>
        </w:rPr>
        <w:t>id</w:t>
      </w:r>
      <w:r w:rsidR="00B5366B" w:rsidRPr="00673E08">
        <w:rPr>
          <w:rFonts w:ascii="Consolas" w:hAnsi="Consolas" w:cs="Times New Roman"/>
          <w:color w:val="383838"/>
          <w:lang w:eastAsia="en-US"/>
        </w:rPr>
        <w:t>=</w:t>
      </w:r>
      <w:r w:rsidR="00B5366B" w:rsidRPr="00673E08">
        <w:rPr>
          <w:rFonts w:ascii="Consolas" w:hAnsi="Consolas" w:cs="Times New Roman"/>
          <w:color w:val="0000FF"/>
          <w:lang w:eastAsia="en-US"/>
        </w:rPr>
        <w:t>"</w:t>
      </w:r>
      <w:proofErr w:type="spellStart"/>
      <w:r w:rsidR="00B5366B" w:rsidRPr="00673E08">
        <w:rPr>
          <w:rFonts w:ascii="Consolas" w:hAnsi="Consolas" w:cs="Times New Roman"/>
          <w:color w:val="0000FF"/>
          <w:lang w:eastAsia="en-US"/>
        </w:rPr>
        <w:t>btnPick</w:t>
      </w:r>
      <w:proofErr w:type="spellEnd"/>
      <w:r w:rsidR="00B5366B" w:rsidRPr="00673E08">
        <w:rPr>
          <w:rFonts w:ascii="Consolas" w:hAnsi="Consolas" w:cs="Times New Roman"/>
          <w:color w:val="0000FF"/>
          <w:lang w:eastAsia="en-US"/>
        </w:rPr>
        <w:t>"</w:t>
      </w:r>
      <w:r w:rsidR="00CD3537">
        <w:rPr>
          <w:rFonts w:ascii="Consolas" w:hAnsi="Consolas" w:cs="Times New Roman"/>
          <w:color w:val="000000"/>
          <w:lang w:eastAsia="en-US"/>
        </w:rPr>
        <w:t xml:space="preserve"> </w:t>
      </w:r>
      <w:r w:rsidR="00B5366B" w:rsidRPr="00673E08">
        <w:rPr>
          <w:rFonts w:ascii="Consolas" w:hAnsi="Consolas" w:cs="Times New Roman"/>
          <w:color w:val="FF0000"/>
          <w:lang w:eastAsia="en-US"/>
        </w:rPr>
        <w:t>onclick</w:t>
      </w:r>
      <w:r w:rsidR="00B5366B" w:rsidRPr="00673E08">
        <w:rPr>
          <w:rFonts w:ascii="Consolas" w:hAnsi="Consolas" w:cs="Times New Roman"/>
          <w:color w:val="383838"/>
          <w:lang w:eastAsia="en-US"/>
        </w:rPr>
        <w:t>=</w:t>
      </w:r>
      <w:r w:rsidR="00B5366B" w:rsidRPr="00673E08">
        <w:rPr>
          <w:rFonts w:ascii="Consolas" w:hAnsi="Consolas" w:cs="Times New Roman"/>
          <w:color w:val="0000FF"/>
          <w:lang w:eastAsia="en-US"/>
        </w:rPr>
        <w:t>"</w:t>
      </w:r>
      <w:proofErr w:type="spellStart"/>
      <w:proofErr w:type="gramStart"/>
      <w:r w:rsidR="00B5366B" w:rsidRPr="00673E08">
        <w:rPr>
          <w:rFonts w:ascii="Consolas" w:hAnsi="Consolas" w:cs="Times New Roman"/>
          <w:color w:val="0000FF"/>
          <w:lang w:eastAsia="en-US"/>
        </w:rPr>
        <w:t>pickNumber</w:t>
      </w:r>
      <w:proofErr w:type="spellEnd"/>
      <w:r w:rsidR="00B5366B" w:rsidRPr="00673E08">
        <w:rPr>
          <w:rFonts w:ascii="Consolas" w:hAnsi="Consolas" w:cs="Times New Roman"/>
          <w:color w:val="0000FF"/>
          <w:lang w:eastAsia="en-US"/>
        </w:rPr>
        <w:t>(</w:t>
      </w:r>
      <w:proofErr w:type="gramEnd"/>
      <w:r w:rsidR="00B5366B" w:rsidRPr="00673E08">
        <w:rPr>
          <w:rFonts w:ascii="Consolas" w:hAnsi="Consolas" w:cs="Times New Roman"/>
          <w:color w:val="0000FF"/>
          <w:lang w:eastAsia="en-US"/>
        </w:rPr>
        <w:t>)"</w:t>
      </w:r>
      <w:r w:rsidR="00B5366B" w:rsidRPr="00673E08">
        <w:rPr>
          <w:rFonts w:ascii="Consolas" w:hAnsi="Consolas" w:cs="Times New Roman"/>
          <w:color w:val="383838"/>
          <w:lang w:eastAsia="en-US"/>
        </w:rPr>
        <w:t>&gt;</w:t>
      </w:r>
      <w:r w:rsidR="00B5366B" w:rsidRPr="00673E08">
        <w:rPr>
          <w:rFonts w:ascii="Consolas" w:hAnsi="Consolas" w:cs="Times New Roman"/>
          <w:color w:val="000000"/>
          <w:lang w:eastAsia="en-US"/>
        </w:rPr>
        <w:t>Pick</w:t>
      </w:r>
      <w:r w:rsidR="00CD3537">
        <w:rPr>
          <w:rFonts w:ascii="Consolas" w:hAnsi="Consolas" w:cs="Times New Roman"/>
          <w:color w:val="000000"/>
          <w:lang w:eastAsia="en-US"/>
        </w:rPr>
        <w:t xml:space="preserve"> </w:t>
      </w:r>
      <w:r w:rsidR="00B5366B" w:rsidRPr="00673E08">
        <w:rPr>
          <w:rFonts w:ascii="Consolas" w:hAnsi="Consolas" w:cs="Times New Roman"/>
          <w:color w:val="000000"/>
          <w:lang w:eastAsia="en-US"/>
        </w:rPr>
        <w:t>Number</w:t>
      </w:r>
      <w:r w:rsidR="00B5366B" w:rsidRPr="00673E08">
        <w:rPr>
          <w:rFonts w:ascii="Consolas" w:hAnsi="Consolas" w:cs="Times New Roman"/>
          <w:color w:val="383838"/>
          <w:lang w:eastAsia="en-US"/>
        </w:rPr>
        <w:t>&lt;/</w:t>
      </w:r>
      <w:r w:rsidR="00B5366B" w:rsidRPr="00673E08">
        <w:rPr>
          <w:rFonts w:ascii="Consolas" w:hAnsi="Consolas" w:cs="Times New Roman"/>
          <w:color w:val="800000"/>
          <w:lang w:eastAsia="en-US"/>
        </w:rPr>
        <w:t>button</w:t>
      </w:r>
      <w:r w:rsidR="00B5366B" w:rsidRPr="00673E08">
        <w:rPr>
          <w:rFonts w:ascii="Consolas" w:hAnsi="Consolas" w:cs="Times New Roman"/>
          <w:color w:val="383838"/>
          <w:lang w:eastAsia="en-US"/>
        </w:rPr>
        <w:t>&gt;</w:t>
      </w:r>
      <w:r w:rsidR="00B5366B" w:rsidRPr="00673E08">
        <w:rPr>
          <w:rFonts w:ascii="Consolas" w:hAnsi="Consolas" w:cs="Times New Roman"/>
          <w:color w:val="000000"/>
          <w:lang w:eastAsia="en-US"/>
        </w:rPr>
        <w:t>&amp;</w:t>
      </w:r>
      <w:proofErr w:type="spellStart"/>
      <w:r w:rsidR="00B5366B" w:rsidRPr="00673E08">
        <w:rPr>
          <w:rFonts w:ascii="Consolas" w:hAnsi="Consolas" w:cs="Times New Roman"/>
          <w:color w:val="000000"/>
          <w:lang w:eastAsia="en-US"/>
        </w:rPr>
        <w:t>nbsp</w:t>
      </w:r>
      <w:proofErr w:type="spellEnd"/>
      <w:r w:rsidR="00B5366B" w:rsidRPr="00673E08">
        <w:rPr>
          <w:rFonts w:ascii="Consolas" w:hAnsi="Consolas" w:cs="Times New Roman"/>
          <w:color w:val="000000"/>
          <w:lang w:eastAsia="en-US"/>
        </w:rPr>
        <w:t>;</w:t>
      </w:r>
    </w:p>
    <w:p w14:paraId="41788415" w14:textId="77777777" w:rsidR="00B5366B" w:rsidRPr="00673E08" w:rsidRDefault="00673E08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 w:rsidRPr="00673E08">
        <w:rPr>
          <w:rFonts w:ascii="Consolas" w:hAnsi="Consolas" w:cs="Times New Roman"/>
          <w:color w:val="383838"/>
          <w:lang w:eastAsia="en-US"/>
        </w:rPr>
        <w:tab/>
      </w:r>
      <w:r w:rsidRPr="00673E08">
        <w:rPr>
          <w:rFonts w:ascii="Consolas" w:hAnsi="Consolas" w:cs="Times New Roman"/>
          <w:color w:val="383838"/>
          <w:lang w:eastAsia="en-US"/>
        </w:rPr>
        <w:tab/>
      </w:r>
      <w:r w:rsidR="00B5366B" w:rsidRPr="00673E08">
        <w:rPr>
          <w:rFonts w:ascii="Consolas" w:hAnsi="Consolas" w:cs="Times New Roman"/>
          <w:color w:val="383838"/>
          <w:lang w:eastAsia="en-US"/>
        </w:rPr>
        <w:t>&lt;</w:t>
      </w:r>
      <w:r w:rsidR="00B5366B" w:rsidRPr="00673E08">
        <w:rPr>
          <w:rFonts w:ascii="Consolas" w:hAnsi="Consolas" w:cs="Times New Roman"/>
          <w:color w:val="800000"/>
          <w:lang w:eastAsia="en-US"/>
        </w:rPr>
        <w:t>button</w:t>
      </w:r>
      <w:r w:rsidR="00CD3537">
        <w:rPr>
          <w:rFonts w:ascii="Consolas" w:hAnsi="Consolas" w:cs="Times New Roman"/>
          <w:color w:val="000000"/>
          <w:lang w:eastAsia="en-US"/>
        </w:rPr>
        <w:t xml:space="preserve"> </w:t>
      </w:r>
      <w:r w:rsidR="00B5366B" w:rsidRPr="00673E08">
        <w:rPr>
          <w:rFonts w:ascii="Consolas" w:hAnsi="Consolas" w:cs="Times New Roman"/>
          <w:color w:val="FF0000"/>
          <w:lang w:eastAsia="en-US"/>
        </w:rPr>
        <w:t>id</w:t>
      </w:r>
      <w:r w:rsidR="00B5366B" w:rsidRPr="00673E08">
        <w:rPr>
          <w:rFonts w:ascii="Consolas" w:hAnsi="Consolas" w:cs="Times New Roman"/>
          <w:color w:val="383838"/>
          <w:lang w:eastAsia="en-US"/>
        </w:rPr>
        <w:t>=</w:t>
      </w:r>
      <w:r w:rsidR="00B5366B" w:rsidRPr="00673E08">
        <w:rPr>
          <w:rFonts w:ascii="Consolas" w:hAnsi="Consolas" w:cs="Times New Roman"/>
          <w:color w:val="0000FF"/>
          <w:lang w:eastAsia="en-US"/>
        </w:rPr>
        <w:t>"</w:t>
      </w:r>
      <w:proofErr w:type="spellStart"/>
      <w:r w:rsidR="00B5366B" w:rsidRPr="00673E08">
        <w:rPr>
          <w:rFonts w:ascii="Consolas" w:hAnsi="Consolas" w:cs="Times New Roman"/>
          <w:color w:val="0000FF"/>
          <w:lang w:eastAsia="en-US"/>
        </w:rPr>
        <w:t>btnRestart</w:t>
      </w:r>
      <w:proofErr w:type="spellEnd"/>
      <w:r w:rsidR="00B5366B" w:rsidRPr="00673E08">
        <w:rPr>
          <w:rFonts w:ascii="Consolas" w:hAnsi="Consolas" w:cs="Times New Roman"/>
          <w:color w:val="0000FF"/>
          <w:lang w:eastAsia="en-US"/>
        </w:rPr>
        <w:t>"</w:t>
      </w:r>
      <w:r w:rsidR="00CD3537">
        <w:rPr>
          <w:rFonts w:ascii="Consolas" w:hAnsi="Consolas" w:cs="Times New Roman"/>
          <w:color w:val="000000"/>
          <w:lang w:eastAsia="en-US"/>
        </w:rPr>
        <w:t xml:space="preserve"> </w:t>
      </w:r>
      <w:r w:rsidR="00B5366B" w:rsidRPr="00673E08">
        <w:rPr>
          <w:rFonts w:ascii="Consolas" w:hAnsi="Consolas" w:cs="Times New Roman"/>
          <w:color w:val="FF0000"/>
          <w:lang w:eastAsia="en-US"/>
        </w:rPr>
        <w:t>onclick</w:t>
      </w:r>
      <w:r w:rsidR="00B5366B" w:rsidRPr="00673E08">
        <w:rPr>
          <w:rFonts w:ascii="Consolas" w:hAnsi="Consolas" w:cs="Times New Roman"/>
          <w:color w:val="383838"/>
          <w:lang w:eastAsia="en-US"/>
        </w:rPr>
        <w:t>=</w:t>
      </w:r>
      <w:r w:rsidR="00B5366B" w:rsidRPr="00673E08">
        <w:rPr>
          <w:rFonts w:ascii="Consolas" w:hAnsi="Consolas" w:cs="Times New Roman"/>
          <w:color w:val="0000FF"/>
          <w:lang w:eastAsia="en-US"/>
        </w:rPr>
        <w:t>"</w:t>
      </w:r>
      <w:proofErr w:type="spellStart"/>
      <w:r w:rsidR="00B5366B" w:rsidRPr="00673E08">
        <w:rPr>
          <w:rFonts w:ascii="Consolas" w:hAnsi="Consolas" w:cs="Times New Roman"/>
          <w:color w:val="0000FF"/>
          <w:lang w:eastAsia="en-US"/>
        </w:rPr>
        <w:t>restartGame</w:t>
      </w:r>
      <w:proofErr w:type="spellEnd"/>
      <w:r w:rsidR="00B5366B" w:rsidRPr="00673E08">
        <w:rPr>
          <w:rFonts w:ascii="Consolas" w:hAnsi="Consolas" w:cs="Times New Roman"/>
          <w:color w:val="0000FF"/>
          <w:lang w:eastAsia="en-US"/>
        </w:rPr>
        <w:t>()"</w:t>
      </w:r>
      <w:r w:rsidR="00B5366B" w:rsidRPr="00673E08">
        <w:rPr>
          <w:rFonts w:ascii="Consolas" w:hAnsi="Consolas" w:cs="Times New Roman"/>
          <w:color w:val="383838"/>
          <w:lang w:eastAsia="en-US"/>
        </w:rPr>
        <w:t>&gt;</w:t>
      </w:r>
      <w:r w:rsidR="00B5366B" w:rsidRPr="00673E08">
        <w:rPr>
          <w:rFonts w:ascii="Consolas" w:hAnsi="Consolas" w:cs="Times New Roman"/>
          <w:color w:val="000000"/>
          <w:lang w:eastAsia="en-US"/>
        </w:rPr>
        <w:t>Restart</w:t>
      </w:r>
      <w:r w:rsidR="00B5366B" w:rsidRPr="00673E08">
        <w:rPr>
          <w:rFonts w:ascii="Consolas" w:hAnsi="Consolas" w:cs="Times New Roman"/>
          <w:color w:val="383838"/>
          <w:lang w:eastAsia="en-US"/>
        </w:rPr>
        <w:t>&lt;/</w:t>
      </w:r>
      <w:r w:rsidR="00B5366B" w:rsidRPr="00673E08">
        <w:rPr>
          <w:rFonts w:ascii="Consolas" w:hAnsi="Consolas" w:cs="Times New Roman"/>
          <w:color w:val="800000"/>
          <w:lang w:eastAsia="en-US"/>
        </w:rPr>
        <w:t>button</w:t>
      </w:r>
      <w:r w:rsidR="00B5366B" w:rsidRPr="00673E08">
        <w:rPr>
          <w:rFonts w:ascii="Consolas" w:hAnsi="Consolas" w:cs="Times New Roman"/>
          <w:color w:val="383838"/>
          <w:lang w:eastAsia="en-US"/>
        </w:rPr>
        <w:t>&gt;</w:t>
      </w:r>
      <w:r w:rsidR="00B5366B" w:rsidRPr="00673E08">
        <w:rPr>
          <w:rFonts w:ascii="Consolas" w:hAnsi="Consolas" w:cs="Times New Roman"/>
          <w:color w:val="000000"/>
          <w:lang w:eastAsia="en-US"/>
        </w:rPr>
        <w:t>&amp;</w:t>
      </w:r>
      <w:proofErr w:type="spellStart"/>
      <w:r w:rsidR="00B5366B" w:rsidRPr="00673E08">
        <w:rPr>
          <w:rFonts w:ascii="Consolas" w:hAnsi="Consolas" w:cs="Times New Roman"/>
          <w:color w:val="000000"/>
          <w:lang w:eastAsia="en-US"/>
        </w:rPr>
        <w:t>nbsp</w:t>
      </w:r>
      <w:proofErr w:type="spellEnd"/>
      <w:r w:rsidR="00B5366B" w:rsidRPr="00673E08">
        <w:rPr>
          <w:rFonts w:ascii="Consolas" w:hAnsi="Consolas" w:cs="Times New Roman"/>
          <w:color w:val="000000"/>
          <w:lang w:eastAsia="en-US"/>
        </w:rPr>
        <w:t>;</w:t>
      </w:r>
    </w:p>
    <w:p w14:paraId="41788416" w14:textId="77777777" w:rsidR="00B5366B" w:rsidRPr="00CD2CBB" w:rsidRDefault="00673E08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366B"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="00B5366B"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btnCard</w:t>
      </w:r>
      <w:proofErr w:type="spellEnd"/>
      <w:r w:rsidR="00B5366B"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366B"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="00B5366B"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createCard</w:t>
      </w:r>
      <w:proofErr w:type="spellEnd"/>
      <w:r w:rsidR="00B5366B"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="00B5366B"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Create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Card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17" w14:textId="77777777" w:rsidR="00B5366B" w:rsidRPr="00CD2CBB" w:rsidRDefault="00673E08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18" w14:textId="77777777" w:rsidR="00B5366B" w:rsidRPr="00CD2CBB" w:rsidRDefault="00B5366B" w:rsidP="00B536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right" w:pos="3402"/>
          <w:tab w:val="right" w:pos="3828"/>
          <w:tab w:val="right" w:pos="4253"/>
          <w:tab w:val="right" w:pos="4678"/>
          <w:tab w:val="righ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19" w14:textId="77777777" w:rsidR="00B5366B" w:rsidRPr="00CD2CBB" w:rsidRDefault="00B5366B" w:rsidP="00B5366B">
      <w:pPr>
        <w:shd w:val="clear" w:color="auto" w:fill="FFFFFE"/>
        <w:tabs>
          <w:tab w:val="left" w:pos="425"/>
          <w:tab w:val="right" w:pos="616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right" w:pos="3402"/>
          <w:tab w:val="right" w:pos="3828"/>
          <w:tab w:val="right" w:pos="4253"/>
          <w:tab w:val="right" w:pos="4678"/>
          <w:tab w:val="righ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41A" w14:textId="77777777" w:rsidR="000A0BA7" w:rsidRDefault="000A0BA7" w:rsidP="000A0BA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41B" w14:textId="77777777" w:rsidR="000A0BA7" w:rsidRDefault="000A1F9F" w:rsidP="000A0BA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D8" wp14:editId="417885D9">
            <wp:extent cx="5581497" cy="3371462"/>
            <wp:effectExtent l="19050" t="19050" r="19685" b="19685"/>
            <wp:docPr id="1065" name="Picture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42" cy="3385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41C" w14:textId="77777777" w:rsidR="005C69A9" w:rsidRDefault="005C69A9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14:paraId="4178841D" w14:textId="77777777" w:rsidR="00117834" w:rsidRDefault="00117834" w:rsidP="005C69A9">
      <w:pPr>
        <w:tabs>
          <w:tab w:val="right" w:pos="426"/>
        </w:tabs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bootstrap-net-bingo.html</w:t>
      </w:r>
    </w:p>
    <w:p w14:paraId="4178841E" w14:textId="77777777"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</w:p>
    <w:p w14:paraId="4178841F" w14:textId="77777777"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Filename: bootstrap-net-bingo.html</w:t>
      </w:r>
    </w:p>
    <w:p w14:paraId="41788420" w14:textId="77777777"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8421" w14:textId="77777777"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December 23, 2018</w:t>
      </w:r>
    </w:p>
    <w:p w14:paraId="41788422" w14:textId="77777777"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Last Fix: July 8, 2019</w:t>
      </w:r>
    </w:p>
    <w:p w14:paraId="41788423" w14:textId="77777777"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Final Bingo Game with net-based Bootstrap</w:t>
      </w:r>
    </w:p>
    <w:p w14:paraId="41788424" w14:textId="77777777"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8425" w14:textId="77777777"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CD3537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8426" w14:textId="77777777"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27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28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>Final Bingo Game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29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42A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42B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ab/>
      </w:r>
      <w:r>
        <w:rPr>
          <w:rFonts w:ascii="Consolas" w:hAnsi="Consolas" w:cs="Times New Roman"/>
          <w:color w:val="383838"/>
          <w:lang w:eastAsia="en-US"/>
        </w:rPr>
        <w:tab/>
      </w:r>
      <w:proofErr w:type="gramStart"/>
      <w:r w:rsidRPr="00CD3537">
        <w:rPr>
          <w:rFonts w:ascii="Consolas" w:hAnsi="Consolas" w:cs="Times New Roman"/>
          <w:color w:val="383838"/>
          <w:lang w:eastAsia="en-US"/>
        </w:rPr>
        <w:t>&lt;!--</w:t>
      </w:r>
      <w:proofErr w:type="gramEnd"/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Start Bootstrap CSS --&gt;</w:t>
      </w:r>
    </w:p>
    <w:p w14:paraId="4178842C" w14:textId="77777777" w:rsid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name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"viewport"</w:t>
      </w:r>
      <w:r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842D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content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"width=device-width, initial-scale=1, shrink-to-fit=no"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2E" w14:textId="77777777" w:rsid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link</w:t>
      </w:r>
      <w:r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rel</w:t>
      </w:r>
      <w:proofErr w:type="spellEnd"/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"stylesheet"</w:t>
      </w:r>
    </w:p>
    <w:p w14:paraId="4178842F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18"/>
          <w:szCs w:val="18"/>
          <w:lang w:eastAsia="en-US"/>
        </w:rPr>
      </w:pP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ab/>
      </w:r>
      <w:r w:rsidRPr="00CD3537">
        <w:rPr>
          <w:rFonts w:ascii="Consolas" w:hAnsi="Consolas" w:cs="Times New Roman"/>
          <w:color w:val="FF0000"/>
          <w:sz w:val="18"/>
          <w:szCs w:val="18"/>
          <w:lang w:eastAsia="en-US"/>
        </w:rPr>
        <w:t>href</w:t>
      </w:r>
      <w:r w:rsidRPr="00CD3537">
        <w:rPr>
          <w:rFonts w:ascii="Consolas" w:hAnsi="Consolas" w:cs="Times New Roman"/>
          <w:color w:val="383838"/>
          <w:sz w:val="18"/>
          <w:szCs w:val="18"/>
          <w:lang w:eastAsia="en-US"/>
        </w:rPr>
        <w:t>=</w:t>
      </w:r>
      <w:r w:rsidRPr="00CD3537">
        <w:rPr>
          <w:rFonts w:ascii="Consolas" w:hAnsi="Consolas" w:cs="Times New Roman"/>
          <w:color w:val="0000FF"/>
          <w:sz w:val="18"/>
          <w:szCs w:val="18"/>
          <w:lang w:eastAsia="en-US"/>
        </w:rPr>
        <w:t>"</w:t>
      </w:r>
      <w:r w:rsidRPr="00CD3537">
        <w:rPr>
          <w:rFonts w:ascii="Consolas" w:hAnsi="Consolas" w:cs="Times New Roman"/>
          <w:color w:val="0000FF"/>
          <w:sz w:val="18"/>
          <w:szCs w:val="18"/>
          <w:u w:val="single"/>
          <w:lang w:eastAsia="en-US"/>
        </w:rPr>
        <w:t>https://stackpath.bootstrapcdn.com/bootstrap/4.3.1/css/bootstrap.min.css</w:t>
      </w:r>
      <w:r w:rsidRPr="00CD3537">
        <w:rPr>
          <w:rFonts w:ascii="Consolas" w:hAnsi="Consolas" w:cs="Times New Roman"/>
          <w:color w:val="0000FF"/>
          <w:sz w:val="18"/>
          <w:szCs w:val="18"/>
          <w:lang w:eastAsia="en-US"/>
        </w:rPr>
        <w:t>"</w:t>
      </w:r>
      <w:r w:rsidRPr="00CD3537">
        <w:rPr>
          <w:rFonts w:ascii="Consolas" w:hAnsi="Consolas" w:cs="Times New Roman"/>
          <w:color w:val="383838"/>
          <w:sz w:val="18"/>
          <w:szCs w:val="18"/>
          <w:lang w:eastAsia="en-US"/>
        </w:rPr>
        <w:t>&gt;</w:t>
      </w:r>
    </w:p>
    <w:p w14:paraId="41788430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gramStart"/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End Bootstrap CSS --&gt;</w:t>
      </w:r>
    </w:p>
    <w:p w14:paraId="41788431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32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433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34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div</w:t>
      </w:r>
      <w:r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class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"container"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35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>Final Bingo Game with net-based Bootstrap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36" w14:textId="77777777"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437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proofErr w:type="spellEnd"/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CD3537">
        <w:rPr>
          <w:rFonts w:ascii="Consolas" w:hAnsi="Consolas" w:cs="Times New Roman"/>
          <w:color w:val="0000FF"/>
          <w:sz w:val="24"/>
          <w:szCs w:val="24"/>
          <w:u w:val="single"/>
          <w:lang w:eastAsia="en-US"/>
        </w:rPr>
        <w:t>bingo.js</w:t>
      </w:r>
      <w:r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8438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39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>drawFirstBoard</w:t>
      </w:r>
      <w:proofErr w:type="spellEnd"/>
      <w:r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43A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3B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43C" w14:textId="77777777" w:rsidR="005C69A9" w:rsidRPr="005C69A9" w:rsidRDefault="005C69A9" w:rsidP="005C69A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C69A9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Pr="005C69A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C69A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C69A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5C69A9">
        <w:rPr>
          <w:rFonts w:ascii="Consolas" w:hAnsi="Consolas" w:cs="Times New Roman"/>
          <w:color w:val="0000FF"/>
          <w:sz w:val="24"/>
          <w:szCs w:val="24"/>
          <w:lang w:eastAsia="en-US"/>
        </w:rPr>
        <w:t>lastNumber</w:t>
      </w:r>
      <w:proofErr w:type="spellEnd"/>
      <w:r w:rsidRPr="005C69A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5C69A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Last Number: </w:t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C69A9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3D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D3537">
        <w:rPr>
          <w:rFonts w:ascii="Consolas" w:hAnsi="Consolas" w:cs="Times New Roman"/>
          <w:color w:val="383838"/>
          <w:lang w:eastAsia="en-US"/>
        </w:rPr>
        <w:t>&lt;</w:t>
      </w:r>
      <w:r w:rsidRPr="00CD3537">
        <w:rPr>
          <w:rFonts w:ascii="Consolas" w:hAnsi="Consolas" w:cs="Times New Roman"/>
          <w:color w:val="800000"/>
          <w:lang w:eastAsia="en-US"/>
        </w:rPr>
        <w:t>button</w:t>
      </w:r>
      <w:r w:rsidRPr="00CD3537">
        <w:rPr>
          <w:rFonts w:ascii="Consolas" w:hAnsi="Consolas" w:cs="Times New Roman"/>
          <w:color w:val="000000"/>
          <w:lang w:eastAsia="en-US"/>
        </w:rPr>
        <w:t xml:space="preserve"> </w:t>
      </w:r>
      <w:r w:rsidRPr="00CD3537">
        <w:rPr>
          <w:rFonts w:ascii="Consolas" w:hAnsi="Consolas" w:cs="Times New Roman"/>
          <w:color w:val="FF0000"/>
          <w:lang w:eastAsia="en-US"/>
        </w:rPr>
        <w:t>id</w:t>
      </w:r>
      <w:r w:rsidRPr="00CD3537">
        <w:rPr>
          <w:rFonts w:ascii="Consolas" w:hAnsi="Consolas" w:cs="Times New Roman"/>
          <w:color w:val="383838"/>
          <w:lang w:eastAsia="en-US"/>
        </w:rPr>
        <w:t>=</w:t>
      </w:r>
      <w:r w:rsidRPr="00CD3537">
        <w:rPr>
          <w:rFonts w:ascii="Consolas" w:hAnsi="Consolas" w:cs="Times New Roman"/>
          <w:color w:val="0000FF"/>
          <w:lang w:eastAsia="en-US"/>
        </w:rPr>
        <w:t>"</w:t>
      </w:r>
      <w:proofErr w:type="spellStart"/>
      <w:r w:rsidRPr="00CD3537">
        <w:rPr>
          <w:rFonts w:ascii="Consolas" w:hAnsi="Consolas" w:cs="Times New Roman"/>
          <w:color w:val="0000FF"/>
          <w:lang w:eastAsia="en-US"/>
        </w:rPr>
        <w:t>btnPick</w:t>
      </w:r>
      <w:proofErr w:type="spellEnd"/>
      <w:r w:rsidRPr="00CD3537">
        <w:rPr>
          <w:rFonts w:ascii="Consolas" w:hAnsi="Consolas" w:cs="Times New Roman"/>
          <w:color w:val="0000FF"/>
          <w:lang w:eastAsia="en-US"/>
        </w:rPr>
        <w:t>"</w:t>
      </w:r>
      <w:r w:rsidRPr="00CD3537">
        <w:rPr>
          <w:rFonts w:ascii="Consolas" w:hAnsi="Consolas" w:cs="Times New Roman"/>
          <w:color w:val="000000"/>
          <w:lang w:eastAsia="en-US"/>
        </w:rPr>
        <w:t xml:space="preserve"> </w:t>
      </w:r>
      <w:r w:rsidRPr="00CD3537">
        <w:rPr>
          <w:rFonts w:ascii="Consolas" w:hAnsi="Consolas" w:cs="Times New Roman"/>
          <w:color w:val="FF0000"/>
          <w:lang w:eastAsia="en-US"/>
        </w:rPr>
        <w:t>onclick</w:t>
      </w:r>
      <w:r w:rsidRPr="00CD3537">
        <w:rPr>
          <w:rFonts w:ascii="Consolas" w:hAnsi="Consolas" w:cs="Times New Roman"/>
          <w:color w:val="383838"/>
          <w:lang w:eastAsia="en-US"/>
        </w:rPr>
        <w:t>=</w:t>
      </w:r>
      <w:r w:rsidRPr="00CD3537">
        <w:rPr>
          <w:rFonts w:ascii="Consolas" w:hAnsi="Consolas" w:cs="Times New Roman"/>
          <w:color w:val="0000FF"/>
          <w:lang w:eastAsia="en-US"/>
        </w:rPr>
        <w:t>"</w:t>
      </w:r>
      <w:proofErr w:type="spellStart"/>
      <w:proofErr w:type="gramStart"/>
      <w:r w:rsidRPr="00CD3537">
        <w:rPr>
          <w:rFonts w:ascii="Consolas" w:hAnsi="Consolas" w:cs="Times New Roman"/>
          <w:color w:val="0000FF"/>
          <w:lang w:eastAsia="en-US"/>
        </w:rPr>
        <w:t>pickNumber</w:t>
      </w:r>
      <w:proofErr w:type="spellEnd"/>
      <w:r w:rsidRPr="00CD3537">
        <w:rPr>
          <w:rFonts w:ascii="Consolas" w:hAnsi="Consolas" w:cs="Times New Roman"/>
          <w:color w:val="0000FF"/>
          <w:lang w:eastAsia="en-US"/>
        </w:rPr>
        <w:t>(</w:t>
      </w:r>
      <w:proofErr w:type="gramEnd"/>
      <w:r w:rsidRPr="00CD3537">
        <w:rPr>
          <w:rFonts w:ascii="Consolas" w:hAnsi="Consolas" w:cs="Times New Roman"/>
          <w:color w:val="0000FF"/>
          <w:lang w:eastAsia="en-US"/>
        </w:rPr>
        <w:t>)"</w:t>
      </w:r>
      <w:r w:rsidRPr="00CD3537">
        <w:rPr>
          <w:rFonts w:ascii="Consolas" w:hAnsi="Consolas" w:cs="Times New Roman"/>
          <w:color w:val="383838"/>
          <w:lang w:eastAsia="en-US"/>
        </w:rPr>
        <w:t>&gt;</w:t>
      </w:r>
      <w:r w:rsidRPr="00CD3537">
        <w:rPr>
          <w:rFonts w:ascii="Consolas" w:hAnsi="Consolas" w:cs="Times New Roman"/>
          <w:color w:val="000000"/>
          <w:lang w:eastAsia="en-US"/>
        </w:rPr>
        <w:t>Pick Number</w:t>
      </w:r>
      <w:r w:rsidRPr="00CD3537">
        <w:rPr>
          <w:rFonts w:ascii="Consolas" w:hAnsi="Consolas" w:cs="Times New Roman"/>
          <w:color w:val="383838"/>
          <w:lang w:eastAsia="en-US"/>
        </w:rPr>
        <w:t>&lt;/</w:t>
      </w:r>
      <w:r w:rsidRPr="00CD3537">
        <w:rPr>
          <w:rFonts w:ascii="Consolas" w:hAnsi="Consolas" w:cs="Times New Roman"/>
          <w:color w:val="800000"/>
          <w:lang w:eastAsia="en-US"/>
        </w:rPr>
        <w:t>button</w:t>
      </w:r>
      <w:r w:rsidRPr="00CD3537">
        <w:rPr>
          <w:rFonts w:ascii="Consolas" w:hAnsi="Consolas" w:cs="Times New Roman"/>
          <w:color w:val="383838"/>
          <w:lang w:eastAsia="en-US"/>
        </w:rPr>
        <w:t>&gt;</w:t>
      </w:r>
      <w:r w:rsidRPr="00CD3537">
        <w:rPr>
          <w:rFonts w:ascii="Consolas" w:hAnsi="Consolas" w:cs="Times New Roman"/>
          <w:color w:val="000000"/>
          <w:lang w:eastAsia="en-US"/>
        </w:rPr>
        <w:t>&amp;</w:t>
      </w:r>
      <w:proofErr w:type="spellStart"/>
      <w:r w:rsidRPr="00CD3537">
        <w:rPr>
          <w:rFonts w:ascii="Consolas" w:hAnsi="Consolas" w:cs="Times New Roman"/>
          <w:color w:val="000000"/>
          <w:lang w:eastAsia="en-US"/>
        </w:rPr>
        <w:t>nbsp</w:t>
      </w:r>
      <w:proofErr w:type="spellEnd"/>
      <w:r w:rsidRPr="00CD3537">
        <w:rPr>
          <w:rFonts w:ascii="Consolas" w:hAnsi="Consolas" w:cs="Times New Roman"/>
          <w:color w:val="000000"/>
          <w:lang w:eastAsia="en-US"/>
        </w:rPr>
        <w:t>;</w:t>
      </w:r>
    </w:p>
    <w:p w14:paraId="4178843E" w14:textId="77777777" w:rsidR="00CD3537" w:rsidRPr="00D0035D" w:rsidRDefault="00D0035D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D3537" w:rsidRPr="00D0035D">
        <w:rPr>
          <w:rFonts w:ascii="Consolas" w:hAnsi="Consolas" w:cs="Times New Roman"/>
          <w:color w:val="383838"/>
          <w:lang w:eastAsia="en-US"/>
        </w:rPr>
        <w:t>&lt;</w:t>
      </w:r>
      <w:r w:rsidR="00CD3537" w:rsidRPr="00D0035D">
        <w:rPr>
          <w:rFonts w:ascii="Consolas" w:hAnsi="Consolas" w:cs="Times New Roman"/>
          <w:color w:val="800000"/>
          <w:lang w:eastAsia="en-US"/>
        </w:rPr>
        <w:t>button</w:t>
      </w:r>
      <w:r w:rsidR="00CD3537" w:rsidRPr="00D0035D">
        <w:rPr>
          <w:rFonts w:ascii="Consolas" w:hAnsi="Consolas" w:cs="Times New Roman"/>
          <w:color w:val="000000"/>
          <w:lang w:eastAsia="en-US"/>
        </w:rPr>
        <w:t xml:space="preserve"> </w:t>
      </w:r>
      <w:r w:rsidR="00CD3537" w:rsidRPr="00D0035D">
        <w:rPr>
          <w:rFonts w:ascii="Consolas" w:hAnsi="Consolas" w:cs="Times New Roman"/>
          <w:color w:val="FF0000"/>
          <w:lang w:eastAsia="en-US"/>
        </w:rPr>
        <w:t>id</w:t>
      </w:r>
      <w:r w:rsidR="00CD3537" w:rsidRPr="00D0035D">
        <w:rPr>
          <w:rFonts w:ascii="Consolas" w:hAnsi="Consolas" w:cs="Times New Roman"/>
          <w:color w:val="383838"/>
          <w:lang w:eastAsia="en-US"/>
        </w:rPr>
        <w:t>=</w:t>
      </w:r>
      <w:r w:rsidR="00CD3537" w:rsidRPr="00D0035D">
        <w:rPr>
          <w:rFonts w:ascii="Consolas" w:hAnsi="Consolas" w:cs="Times New Roman"/>
          <w:color w:val="0000FF"/>
          <w:lang w:eastAsia="en-US"/>
        </w:rPr>
        <w:t>"</w:t>
      </w:r>
      <w:proofErr w:type="spellStart"/>
      <w:r w:rsidR="00CD3537" w:rsidRPr="00D0035D">
        <w:rPr>
          <w:rFonts w:ascii="Consolas" w:hAnsi="Consolas" w:cs="Times New Roman"/>
          <w:color w:val="0000FF"/>
          <w:lang w:eastAsia="en-US"/>
        </w:rPr>
        <w:t>btnRestart</w:t>
      </w:r>
      <w:proofErr w:type="spellEnd"/>
      <w:r w:rsidR="00CD3537" w:rsidRPr="00D0035D">
        <w:rPr>
          <w:rFonts w:ascii="Consolas" w:hAnsi="Consolas" w:cs="Times New Roman"/>
          <w:color w:val="0000FF"/>
          <w:lang w:eastAsia="en-US"/>
        </w:rPr>
        <w:t>"</w:t>
      </w:r>
      <w:r w:rsidR="00CD3537" w:rsidRPr="00D0035D">
        <w:rPr>
          <w:rFonts w:ascii="Consolas" w:hAnsi="Consolas" w:cs="Times New Roman"/>
          <w:color w:val="000000"/>
          <w:lang w:eastAsia="en-US"/>
        </w:rPr>
        <w:t xml:space="preserve"> </w:t>
      </w:r>
      <w:r w:rsidR="00CD3537" w:rsidRPr="00D0035D">
        <w:rPr>
          <w:rFonts w:ascii="Consolas" w:hAnsi="Consolas" w:cs="Times New Roman"/>
          <w:color w:val="FF0000"/>
          <w:lang w:eastAsia="en-US"/>
        </w:rPr>
        <w:t>onclick</w:t>
      </w:r>
      <w:r w:rsidR="00CD3537" w:rsidRPr="00D0035D">
        <w:rPr>
          <w:rFonts w:ascii="Consolas" w:hAnsi="Consolas" w:cs="Times New Roman"/>
          <w:color w:val="383838"/>
          <w:lang w:eastAsia="en-US"/>
        </w:rPr>
        <w:t>=</w:t>
      </w:r>
      <w:r w:rsidR="00CD3537" w:rsidRPr="00D0035D">
        <w:rPr>
          <w:rFonts w:ascii="Consolas" w:hAnsi="Consolas" w:cs="Times New Roman"/>
          <w:color w:val="0000FF"/>
          <w:lang w:eastAsia="en-US"/>
        </w:rPr>
        <w:t>"</w:t>
      </w:r>
      <w:proofErr w:type="spellStart"/>
      <w:r w:rsidR="00CD3537" w:rsidRPr="00D0035D">
        <w:rPr>
          <w:rFonts w:ascii="Consolas" w:hAnsi="Consolas" w:cs="Times New Roman"/>
          <w:color w:val="0000FF"/>
          <w:lang w:eastAsia="en-US"/>
        </w:rPr>
        <w:t>restartGame</w:t>
      </w:r>
      <w:proofErr w:type="spellEnd"/>
      <w:r w:rsidR="00CD3537" w:rsidRPr="00D0035D">
        <w:rPr>
          <w:rFonts w:ascii="Consolas" w:hAnsi="Consolas" w:cs="Times New Roman"/>
          <w:color w:val="0000FF"/>
          <w:lang w:eastAsia="en-US"/>
        </w:rPr>
        <w:t>()"</w:t>
      </w:r>
      <w:r w:rsidR="00CD3537" w:rsidRPr="00D0035D">
        <w:rPr>
          <w:rFonts w:ascii="Consolas" w:hAnsi="Consolas" w:cs="Times New Roman"/>
          <w:color w:val="383838"/>
          <w:lang w:eastAsia="en-US"/>
        </w:rPr>
        <w:t>&gt;</w:t>
      </w:r>
      <w:r w:rsidR="00CD3537" w:rsidRPr="00D0035D">
        <w:rPr>
          <w:rFonts w:ascii="Consolas" w:hAnsi="Consolas" w:cs="Times New Roman"/>
          <w:color w:val="000000"/>
          <w:lang w:eastAsia="en-US"/>
        </w:rPr>
        <w:t>Restart</w:t>
      </w:r>
      <w:r w:rsidR="00CD3537" w:rsidRPr="00D0035D">
        <w:rPr>
          <w:rFonts w:ascii="Consolas" w:hAnsi="Consolas" w:cs="Times New Roman"/>
          <w:color w:val="383838"/>
          <w:lang w:eastAsia="en-US"/>
        </w:rPr>
        <w:t>&lt;/</w:t>
      </w:r>
      <w:r w:rsidR="00CD3537" w:rsidRPr="00D0035D">
        <w:rPr>
          <w:rFonts w:ascii="Consolas" w:hAnsi="Consolas" w:cs="Times New Roman"/>
          <w:color w:val="800000"/>
          <w:lang w:eastAsia="en-US"/>
        </w:rPr>
        <w:t>button</w:t>
      </w:r>
      <w:r w:rsidR="00CD3537" w:rsidRPr="00D0035D">
        <w:rPr>
          <w:rFonts w:ascii="Consolas" w:hAnsi="Consolas" w:cs="Times New Roman"/>
          <w:color w:val="383838"/>
          <w:lang w:eastAsia="en-US"/>
        </w:rPr>
        <w:t>&gt;</w:t>
      </w:r>
      <w:r w:rsidR="00CD3537" w:rsidRPr="00D0035D">
        <w:rPr>
          <w:rFonts w:ascii="Consolas" w:hAnsi="Consolas" w:cs="Times New Roman"/>
          <w:color w:val="000000"/>
          <w:lang w:eastAsia="en-US"/>
        </w:rPr>
        <w:t>&amp;</w:t>
      </w:r>
      <w:proofErr w:type="spellStart"/>
      <w:r w:rsidR="00CD3537" w:rsidRPr="00D0035D">
        <w:rPr>
          <w:rFonts w:ascii="Consolas" w:hAnsi="Consolas" w:cs="Times New Roman"/>
          <w:color w:val="000000"/>
          <w:lang w:eastAsia="en-US"/>
        </w:rPr>
        <w:t>nbsp</w:t>
      </w:r>
      <w:proofErr w:type="spellEnd"/>
      <w:r w:rsidR="00CD3537" w:rsidRPr="00D0035D">
        <w:rPr>
          <w:rFonts w:ascii="Consolas" w:hAnsi="Consolas" w:cs="Times New Roman"/>
          <w:color w:val="000000"/>
          <w:lang w:eastAsia="en-US"/>
        </w:rPr>
        <w:t>;</w:t>
      </w:r>
    </w:p>
    <w:p w14:paraId="4178843F" w14:textId="77777777" w:rsidR="00CD3537" w:rsidRPr="00CD3537" w:rsidRDefault="00D0035D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D3537"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D3537"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="00CD3537"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btnCard</w:t>
      </w:r>
      <w:proofErr w:type="spellEnd"/>
      <w:r w:rsidR="00CD3537"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D3537"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D3537"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="00CD3537"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createCard</w:t>
      </w:r>
      <w:proofErr w:type="spellEnd"/>
      <w:r w:rsidR="00CD3537"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="00CD3537"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>Create Card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40" w14:textId="77777777"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D0035D"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div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gramStart"/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end of container --&gt;</w:t>
      </w:r>
      <w:r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8441" w14:textId="77777777"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442" w14:textId="77777777" w:rsidR="00CD3537" w:rsidRPr="00CD3537" w:rsidRDefault="00D0035D" w:rsidP="00D0035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gramStart"/>
      <w:r w:rsidR="00CD3537"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="00CD3537"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Start Bootstrap JS --&gt;</w:t>
      </w:r>
    </w:p>
    <w:p w14:paraId="41788443" w14:textId="77777777" w:rsidR="00CD3537" w:rsidRPr="00D0035D" w:rsidRDefault="00D0035D" w:rsidP="00D0035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D3537" w:rsidRPr="00D0035D">
        <w:rPr>
          <w:rFonts w:ascii="Consolas" w:hAnsi="Consolas" w:cs="Times New Roman"/>
          <w:color w:val="383838"/>
          <w:lang w:eastAsia="en-US"/>
        </w:rPr>
        <w:t>&lt;</w:t>
      </w:r>
      <w:r w:rsidR="00CD3537" w:rsidRPr="00D0035D">
        <w:rPr>
          <w:rFonts w:ascii="Consolas" w:hAnsi="Consolas" w:cs="Times New Roman"/>
          <w:color w:val="800000"/>
          <w:lang w:eastAsia="en-US"/>
        </w:rPr>
        <w:t>script</w:t>
      </w:r>
      <w:r w:rsidR="00CD3537" w:rsidRPr="00D0035D">
        <w:rPr>
          <w:rFonts w:ascii="Consolas" w:hAnsi="Consolas" w:cs="Times New Roman"/>
          <w:color w:val="000000"/>
          <w:lang w:eastAsia="en-US"/>
        </w:rPr>
        <w:t xml:space="preserve"> </w:t>
      </w:r>
      <w:proofErr w:type="spellStart"/>
      <w:r w:rsidR="00CD3537" w:rsidRPr="00D0035D">
        <w:rPr>
          <w:rFonts w:ascii="Consolas" w:hAnsi="Consolas" w:cs="Times New Roman"/>
          <w:color w:val="FF0000"/>
          <w:lang w:eastAsia="en-US"/>
        </w:rPr>
        <w:t>src</w:t>
      </w:r>
      <w:proofErr w:type="spellEnd"/>
      <w:r w:rsidR="00CD3537" w:rsidRPr="00D0035D">
        <w:rPr>
          <w:rFonts w:ascii="Consolas" w:hAnsi="Consolas" w:cs="Times New Roman"/>
          <w:color w:val="383838"/>
          <w:lang w:eastAsia="en-US"/>
        </w:rPr>
        <w:t>=</w:t>
      </w:r>
      <w:hyperlink r:id="rId177" w:history="1">
        <w:r w:rsidRPr="00D0035D">
          <w:rPr>
            <w:rStyle w:val="Hyperlink"/>
            <w:rFonts w:ascii="Consolas" w:hAnsi="Consolas" w:cs="Times New Roman"/>
            <w:lang w:eastAsia="en-US"/>
          </w:rPr>
          <w:t>https://code.jquery.com/jquery-3.3.1.slim.min.js</w:t>
        </w:r>
      </w:hyperlink>
      <w:r w:rsidRPr="00D0035D">
        <w:rPr>
          <w:rFonts w:ascii="Consolas" w:hAnsi="Consolas" w:cs="Times New Roman"/>
          <w:color w:val="383838"/>
          <w:lang w:eastAsia="en-US"/>
        </w:rPr>
        <w:t>&gt;</w:t>
      </w:r>
      <w:r w:rsidR="00CD3537" w:rsidRPr="00D0035D">
        <w:rPr>
          <w:rFonts w:ascii="Consolas" w:hAnsi="Consolas" w:cs="Times New Roman"/>
          <w:color w:val="383838"/>
          <w:lang w:eastAsia="en-US"/>
        </w:rPr>
        <w:t>&lt;/</w:t>
      </w:r>
      <w:r w:rsidR="00CD3537" w:rsidRPr="00D0035D">
        <w:rPr>
          <w:rFonts w:ascii="Consolas" w:hAnsi="Consolas" w:cs="Times New Roman"/>
          <w:color w:val="800000"/>
          <w:lang w:eastAsia="en-US"/>
        </w:rPr>
        <w:t>script</w:t>
      </w:r>
      <w:r w:rsidR="00CD3537" w:rsidRPr="00D0035D">
        <w:rPr>
          <w:rFonts w:ascii="Consolas" w:hAnsi="Consolas" w:cs="Times New Roman"/>
          <w:color w:val="383838"/>
          <w:lang w:eastAsia="en-US"/>
        </w:rPr>
        <w:t>&gt;</w:t>
      </w:r>
    </w:p>
    <w:p w14:paraId="41788444" w14:textId="77777777" w:rsidR="00D0035D" w:rsidRPr="00D0035D" w:rsidRDefault="00D0035D" w:rsidP="00D0035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18"/>
          <w:szCs w:val="18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="00CD3537" w:rsidRPr="00D0035D">
        <w:rPr>
          <w:rFonts w:ascii="Consolas" w:hAnsi="Consolas" w:cs="Times New Roman"/>
          <w:color w:val="383838"/>
          <w:lang w:eastAsia="en-US"/>
        </w:rPr>
        <w:t>&lt;</w:t>
      </w:r>
      <w:r w:rsidR="00CD3537" w:rsidRPr="00D0035D">
        <w:rPr>
          <w:rFonts w:ascii="Consolas" w:hAnsi="Consolas" w:cs="Times New Roman"/>
          <w:color w:val="800000"/>
          <w:lang w:eastAsia="en-US"/>
        </w:rPr>
        <w:t>script</w:t>
      </w:r>
      <w:r w:rsidR="00CD3537" w:rsidRPr="00D0035D">
        <w:rPr>
          <w:rFonts w:ascii="Consolas" w:hAnsi="Consolas" w:cs="Times New Roman"/>
          <w:color w:val="000000"/>
          <w:sz w:val="16"/>
          <w:szCs w:val="16"/>
          <w:lang w:eastAsia="en-US"/>
        </w:rPr>
        <w:t xml:space="preserve"> </w:t>
      </w:r>
      <w:r w:rsidR="00CD3537" w:rsidRPr="00D0035D">
        <w:rPr>
          <w:rFonts w:ascii="Consolas" w:hAnsi="Consolas" w:cs="Times New Roman"/>
          <w:color w:val="FF0000"/>
          <w:sz w:val="18"/>
          <w:szCs w:val="18"/>
          <w:lang w:eastAsia="en-US"/>
        </w:rPr>
        <w:t>src</w:t>
      </w:r>
      <w:r w:rsidR="00CD3537" w:rsidRPr="00D0035D">
        <w:rPr>
          <w:rFonts w:ascii="Consolas" w:hAnsi="Consolas" w:cs="Times New Roman"/>
          <w:color w:val="383838"/>
          <w:sz w:val="18"/>
          <w:szCs w:val="18"/>
          <w:lang w:eastAsia="en-US"/>
        </w:rPr>
        <w:t>=</w:t>
      </w:r>
      <w:r w:rsidR="00CD3537" w:rsidRPr="00D0035D">
        <w:rPr>
          <w:rFonts w:ascii="Consolas" w:hAnsi="Consolas" w:cs="Times New Roman"/>
          <w:color w:val="0000FF"/>
          <w:sz w:val="18"/>
          <w:szCs w:val="18"/>
          <w:lang w:eastAsia="en-US"/>
        </w:rPr>
        <w:t>"</w:t>
      </w:r>
      <w:r w:rsidR="00CD3537" w:rsidRPr="00D0035D">
        <w:rPr>
          <w:rFonts w:ascii="Consolas" w:hAnsi="Consolas" w:cs="Times New Roman"/>
          <w:color w:val="0000FF"/>
          <w:sz w:val="18"/>
          <w:szCs w:val="18"/>
          <w:u w:val="single"/>
          <w:lang w:eastAsia="en-US"/>
        </w:rPr>
        <w:t>https://cdnjs.cloudflare.com/ajax/libs/popper.js/1.14.7/umd/popper.min.js</w:t>
      </w:r>
      <w:r w:rsidR="00CD3537" w:rsidRPr="00D0035D">
        <w:rPr>
          <w:rFonts w:ascii="Consolas" w:hAnsi="Consolas" w:cs="Times New Roman"/>
          <w:color w:val="0000FF"/>
          <w:sz w:val="18"/>
          <w:szCs w:val="18"/>
          <w:lang w:eastAsia="en-US"/>
        </w:rPr>
        <w:t>"</w:t>
      </w:r>
      <w:r w:rsidR="00CD3537" w:rsidRPr="00D0035D">
        <w:rPr>
          <w:rFonts w:ascii="Consolas" w:hAnsi="Consolas" w:cs="Times New Roman"/>
          <w:color w:val="383838"/>
          <w:sz w:val="18"/>
          <w:szCs w:val="18"/>
          <w:lang w:eastAsia="en-US"/>
        </w:rPr>
        <w:t>&gt;</w:t>
      </w:r>
    </w:p>
    <w:p w14:paraId="41788445" w14:textId="77777777" w:rsidR="00CD3537" w:rsidRPr="00D0035D" w:rsidRDefault="00D0035D" w:rsidP="00D0035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ab/>
      </w:r>
      <w:r>
        <w:rPr>
          <w:rFonts w:ascii="Consolas" w:hAnsi="Consolas" w:cs="Times New Roman"/>
          <w:color w:val="383838"/>
          <w:lang w:eastAsia="en-US"/>
        </w:rPr>
        <w:tab/>
      </w:r>
      <w:r w:rsidR="00CD3537" w:rsidRPr="00D0035D">
        <w:rPr>
          <w:rFonts w:ascii="Consolas" w:hAnsi="Consolas" w:cs="Times New Roman"/>
          <w:color w:val="383838"/>
          <w:lang w:eastAsia="en-US"/>
        </w:rPr>
        <w:t>&lt;/</w:t>
      </w:r>
      <w:r w:rsidR="00CD3537" w:rsidRPr="00D0035D">
        <w:rPr>
          <w:rFonts w:ascii="Consolas" w:hAnsi="Consolas" w:cs="Times New Roman"/>
          <w:color w:val="800000"/>
          <w:lang w:eastAsia="en-US"/>
        </w:rPr>
        <w:t>script</w:t>
      </w:r>
      <w:r w:rsidR="00CD3537" w:rsidRPr="00D0035D">
        <w:rPr>
          <w:rFonts w:ascii="Consolas" w:hAnsi="Consolas" w:cs="Times New Roman"/>
          <w:color w:val="383838"/>
          <w:lang w:eastAsia="en-US"/>
        </w:rPr>
        <w:t>&gt;</w:t>
      </w:r>
    </w:p>
    <w:p w14:paraId="41788446" w14:textId="77777777" w:rsidR="00D0035D" w:rsidRPr="00D0035D" w:rsidRDefault="00D0035D" w:rsidP="00D0035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18"/>
          <w:szCs w:val="18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D3537" w:rsidRPr="00D0035D">
        <w:rPr>
          <w:rFonts w:ascii="Consolas" w:hAnsi="Consolas" w:cs="Times New Roman"/>
          <w:color w:val="383838"/>
          <w:lang w:eastAsia="en-US"/>
        </w:rPr>
        <w:t>&lt;</w:t>
      </w:r>
      <w:r w:rsidR="00CD3537" w:rsidRPr="00D0035D">
        <w:rPr>
          <w:rFonts w:ascii="Consolas" w:hAnsi="Consolas" w:cs="Times New Roman"/>
          <w:color w:val="800000"/>
          <w:lang w:eastAsia="en-US"/>
        </w:rPr>
        <w:t>script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D3537" w:rsidRPr="00D0035D">
        <w:rPr>
          <w:rFonts w:ascii="Consolas" w:hAnsi="Consolas" w:cs="Times New Roman"/>
          <w:color w:val="FF0000"/>
          <w:sz w:val="18"/>
          <w:szCs w:val="18"/>
          <w:lang w:eastAsia="en-US"/>
        </w:rPr>
        <w:t>src</w:t>
      </w:r>
      <w:r w:rsidR="00CD3537" w:rsidRPr="00D0035D">
        <w:rPr>
          <w:rFonts w:ascii="Consolas" w:hAnsi="Consolas" w:cs="Times New Roman"/>
          <w:color w:val="383838"/>
          <w:sz w:val="18"/>
          <w:szCs w:val="18"/>
          <w:lang w:eastAsia="en-US"/>
        </w:rPr>
        <w:t>=</w:t>
      </w:r>
      <w:r w:rsidR="00CD3537" w:rsidRPr="00D0035D">
        <w:rPr>
          <w:rFonts w:ascii="Consolas" w:hAnsi="Consolas" w:cs="Times New Roman"/>
          <w:color w:val="0000FF"/>
          <w:sz w:val="18"/>
          <w:szCs w:val="18"/>
          <w:lang w:eastAsia="en-US"/>
        </w:rPr>
        <w:t>"</w:t>
      </w:r>
      <w:r w:rsidR="00CD3537" w:rsidRPr="00D0035D">
        <w:rPr>
          <w:rFonts w:ascii="Consolas" w:hAnsi="Consolas" w:cs="Times New Roman"/>
          <w:color w:val="0000FF"/>
          <w:sz w:val="18"/>
          <w:szCs w:val="18"/>
          <w:u w:val="single"/>
          <w:lang w:eastAsia="en-US"/>
        </w:rPr>
        <w:t>https://stackpath.bootstrapcdn.com/bootstrap/4.3.1/js/bootstrap.min.js</w:t>
      </w:r>
      <w:r w:rsidR="00CD3537" w:rsidRPr="00D0035D">
        <w:rPr>
          <w:rFonts w:ascii="Consolas" w:hAnsi="Consolas" w:cs="Times New Roman"/>
          <w:color w:val="0000FF"/>
          <w:sz w:val="18"/>
          <w:szCs w:val="18"/>
          <w:lang w:eastAsia="en-US"/>
        </w:rPr>
        <w:t>"</w:t>
      </w:r>
      <w:r w:rsidR="00CD3537" w:rsidRPr="00D0035D">
        <w:rPr>
          <w:rFonts w:ascii="Consolas" w:hAnsi="Consolas" w:cs="Times New Roman"/>
          <w:color w:val="383838"/>
          <w:sz w:val="18"/>
          <w:szCs w:val="18"/>
          <w:lang w:eastAsia="en-US"/>
        </w:rPr>
        <w:t>&gt;</w:t>
      </w:r>
    </w:p>
    <w:p w14:paraId="41788447" w14:textId="77777777" w:rsidR="00CD3537" w:rsidRPr="00D0035D" w:rsidRDefault="00D0035D" w:rsidP="00D0035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D3537" w:rsidRPr="00D0035D">
        <w:rPr>
          <w:rFonts w:ascii="Consolas" w:hAnsi="Consolas" w:cs="Times New Roman"/>
          <w:color w:val="383838"/>
          <w:lang w:eastAsia="en-US"/>
        </w:rPr>
        <w:t>&lt;/</w:t>
      </w:r>
      <w:r w:rsidR="00CD3537" w:rsidRPr="00D0035D">
        <w:rPr>
          <w:rFonts w:ascii="Consolas" w:hAnsi="Consolas" w:cs="Times New Roman"/>
          <w:color w:val="800000"/>
          <w:lang w:eastAsia="en-US"/>
        </w:rPr>
        <w:t>script</w:t>
      </w:r>
      <w:r w:rsidR="00CD3537" w:rsidRPr="00D0035D">
        <w:rPr>
          <w:rFonts w:ascii="Consolas" w:hAnsi="Consolas" w:cs="Times New Roman"/>
          <w:color w:val="383838"/>
          <w:lang w:eastAsia="en-US"/>
        </w:rPr>
        <w:t>&gt;</w:t>
      </w:r>
    </w:p>
    <w:p w14:paraId="41788448" w14:textId="77777777" w:rsidR="00CD3537" w:rsidRPr="00CD3537" w:rsidRDefault="00D0035D" w:rsidP="00D0035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="00CD3537"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="00CD3537"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End Bootstrap JS --&gt;</w:t>
      </w:r>
    </w:p>
    <w:p w14:paraId="41788449" w14:textId="77777777" w:rsidR="00CD3537" w:rsidRPr="00CD3537" w:rsidRDefault="00D0035D" w:rsidP="00D0035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4A" w14:textId="77777777"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4B" w14:textId="77777777" w:rsidR="00B45C1A" w:rsidRDefault="000A1F9F" w:rsidP="00B45C1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lastRenderedPageBreak/>
        <w:drawing>
          <wp:inline distT="0" distB="0" distL="0" distR="0" wp14:anchorId="417885DA" wp14:editId="417885DB">
            <wp:extent cx="6188710" cy="3021330"/>
            <wp:effectExtent l="19050" t="19050" r="21590" b="26670"/>
            <wp:docPr id="1077" name="Picture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21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44C" w14:textId="77777777" w:rsidR="005C69A9" w:rsidRDefault="005C69A9" w:rsidP="005C69A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44D" w14:textId="77777777" w:rsidR="0062172D" w:rsidRDefault="0062172D" w:rsidP="005C69A9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bootstrap-local-bingo.html</w:t>
      </w:r>
    </w:p>
    <w:p w14:paraId="4178844E" w14:textId="77777777"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14:paraId="4178844F" w14:textId="77777777"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Filename: bootstrap-local-bingo.html</w:t>
      </w:r>
    </w:p>
    <w:p w14:paraId="41788450" w14:textId="77777777"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14:paraId="41788451" w14:textId="77777777"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December 23, 2018</w:t>
      </w:r>
    </w:p>
    <w:p w14:paraId="41788452" w14:textId="77777777"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Last Fix: July 8, 2019</w:t>
      </w:r>
    </w:p>
    <w:p w14:paraId="41788453" w14:textId="77777777"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Final Bingo Game with Local Bootstrap</w:t>
      </w:r>
    </w:p>
    <w:p w14:paraId="41788454" w14:textId="77777777"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14:paraId="41788455" w14:textId="77777777"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4E6730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14:paraId="41788456" w14:textId="77777777"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proofErr w:type="spellEnd"/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en</w:t>
      </w:r>
      <w:proofErr w:type="spellEnd"/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57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58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>Final Bingo Game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59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14:paraId="4178845A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45B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gramStart"/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Start Bootstrap CSS --&gt;</w:t>
      </w:r>
    </w:p>
    <w:p w14:paraId="4178845C" w14:textId="77777777" w:rsid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name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"viewport"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845D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content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"width=device-width, initial-scale=1, shrink-to-fit=no"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5E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link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rel</w:t>
      </w:r>
      <w:proofErr w:type="spellEnd"/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"stylesheet"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proofErr w:type="spellEnd"/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css</w:t>
      </w:r>
      <w:proofErr w:type="spellEnd"/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/bootstrap.min.css"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5F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gramStart"/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End Bootstrap CSS --&gt;</w:t>
      </w:r>
    </w:p>
    <w:p w14:paraId="41788460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61" w14:textId="77777777"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462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63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div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class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"container"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64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ab/>
      </w:r>
      <w:r>
        <w:rPr>
          <w:rFonts w:ascii="Consolas" w:hAnsi="Consolas" w:cs="Times New Roman"/>
          <w:color w:val="383838"/>
          <w:lang w:eastAsia="en-US"/>
        </w:rPr>
        <w:tab/>
      </w:r>
      <w:r>
        <w:rPr>
          <w:rFonts w:ascii="Consolas" w:hAnsi="Consolas" w:cs="Times New Roman"/>
          <w:color w:val="383838"/>
          <w:lang w:eastAsia="en-US"/>
        </w:rPr>
        <w:tab/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>Final Bingo Game with Local Bootstrap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65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466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ab/>
      </w:r>
      <w:r>
        <w:rPr>
          <w:rFonts w:ascii="Consolas" w:hAnsi="Consolas" w:cs="Times New Roman"/>
          <w:color w:val="383838"/>
          <w:lang w:eastAsia="en-US"/>
        </w:rPr>
        <w:tab/>
      </w:r>
      <w:r>
        <w:rPr>
          <w:rFonts w:ascii="Consolas" w:hAnsi="Consolas" w:cs="Times New Roman"/>
          <w:color w:val="383838"/>
          <w:lang w:eastAsia="en-US"/>
        </w:rPr>
        <w:tab/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proofErr w:type="spellEnd"/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"bingo.js"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14:paraId="41788467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ab/>
      </w:r>
      <w:r>
        <w:rPr>
          <w:rFonts w:ascii="Consolas" w:hAnsi="Consolas" w:cs="Times New Roman"/>
          <w:color w:val="383838"/>
          <w:lang w:eastAsia="en-US"/>
        </w:rPr>
        <w:tab/>
      </w:r>
      <w:r>
        <w:rPr>
          <w:rFonts w:ascii="Consolas" w:hAnsi="Consolas" w:cs="Times New Roman"/>
          <w:color w:val="383838"/>
          <w:lang w:eastAsia="en-US"/>
        </w:rPr>
        <w:tab/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68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ab/>
      </w:r>
      <w:proofErr w:type="spellStart"/>
      <w:proofErr w:type="gramStart"/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>drawFirstBoard</w:t>
      </w:r>
      <w:proofErr w:type="spellEnd"/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>(</w:t>
      </w:r>
      <w:proofErr w:type="gramEnd"/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14:paraId="41788469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6A" w14:textId="77777777"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46B" w14:textId="77777777" w:rsidR="005C69A9" w:rsidRPr="005C69A9" w:rsidRDefault="005C69A9" w:rsidP="005C69A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C69A9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Pr="005C69A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C69A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C69A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5C69A9">
        <w:rPr>
          <w:rFonts w:ascii="Consolas" w:hAnsi="Consolas" w:cs="Times New Roman"/>
          <w:color w:val="0000FF"/>
          <w:sz w:val="24"/>
          <w:szCs w:val="24"/>
          <w:lang w:eastAsia="en-US"/>
        </w:rPr>
        <w:t>lastNumber</w:t>
      </w:r>
      <w:proofErr w:type="spellEnd"/>
      <w:r w:rsidRPr="005C69A9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5C69A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Last Number: </w:t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C69A9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6C" w14:textId="77777777" w:rsidR="005C69A9" w:rsidRPr="005C69A9" w:rsidRDefault="005C69A9" w:rsidP="005C69A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46D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4E6730">
        <w:rPr>
          <w:rFonts w:ascii="Consolas" w:hAnsi="Consolas" w:cs="Times New Roman"/>
          <w:color w:val="383838"/>
          <w:lang w:eastAsia="en-US"/>
        </w:rPr>
        <w:t>&lt;</w:t>
      </w:r>
      <w:r w:rsidRPr="004E6730">
        <w:rPr>
          <w:rFonts w:ascii="Consolas" w:hAnsi="Consolas" w:cs="Times New Roman"/>
          <w:color w:val="800000"/>
          <w:lang w:eastAsia="en-US"/>
        </w:rPr>
        <w:t>button</w:t>
      </w:r>
      <w:r w:rsidRPr="004E6730">
        <w:rPr>
          <w:rFonts w:ascii="Consolas" w:hAnsi="Consolas" w:cs="Times New Roman"/>
          <w:color w:val="000000"/>
          <w:lang w:eastAsia="en-US"/>
        </w:rPr>
        <w:t xml:space="preserve"> </w:t>
      </w:r>
      <w:r w:rsidRPr="004E6730">
        <w:rPr>
          <w:rFonts w:ascii="Consolas" w:hAnsi="Consolas" w:cs="Times New Roman"/>
          <w:color w:val="FF0000"/>
          <w:lang w:eastAsia="en-US"/>
        </w:rPr>
        <w:t>id</w:t>
      </w:r>
      <w:r w:rsidRPr="004E6730">
        <w:rPr>
          <w:rFonts w:ascii="Consolas" w:hAnsi="Consolas" w:cs="Times New Roman"/>
          <w:color w:val="383838"/>
          <w:lang w:eastAsia="en-US"/>
        </w:rPr>
        <w:t>=</w:t>
      </w:r>
      <w:r w:rsidRPr="004E6730">
        <w:rPr>
          <w:rFonts w:ascii="Consolas" w:hAnsi="Consolas" w:cs="Times New Roman"/>
          <w:color w:val="0000FF"/>
          <w:lang w:eastAsia="en-US"/>
        </w:rPr>
        <w:t>"</w:t>
      </w:r>
      <w:proofErr w:type="spellStart"/>
      <w:r w:rsidRPr="004E6730">
        <w:rPr>
          <w:rFonts w:ascii="Consolas" w:hAnsi="Consolas" w:cs="Times New Roman"/>
          <w:color w:val="0000FF"/>
          <w:lang w:eastAsia="en-US"/>
        </w:rPr>
        <w:t>btnPick</w:t>
      </w:r>
      <w:proofErr w:type="spellEnd"/>
      <w:r w:rsidRPr="004E6730">
        <w:rPr>
          <w:rFonts w:ascii="Consolas" w:hAnsi="Consolas" w:cs="Times New Roman"/>
          <w:color w:val="0000FF"/>
          <w:lang w:eastAsia="en-US"/>
        </w:rPr>
        <w:t>"</w:t>
      </w:r>
      <w:r w:rsidRPr="004E6730">
        <w:rPr>
          <w:rFonts w:ascii="Consolas" w:hAnsi="Consolas" w:cs="Times New Roman"/>
          <w:color w:val="000000"/>
          <w:lang w:eastAsia="en-US"/>
        </w:rPr>
        <w:t xml:space="preserve"> </w:t>
      </w:r>
      <w:r w:rsidRPr="004E6730">
        <w:rPr>
          <w:rFonts w:ascii="Consolas" w:hAnsi="Consolas" w:cs="Times New Roman"/>
          <w:color w:val="FF0000"/>
          <w:lang w:eastAsia="en-US"/>
        </w:rPr>
        <w:t>onclick</w:t>
      </w:r>
      <w:r w:rsidRPr="004E6730">
        <w:rPr>
          <w:rFonts w:ascii="Consolas" w:hAnsi="Consolas" w:cs="Times New Roman"/>
          <w:color w:val="383838"/>
          <w:lang w:eastAsia="en-US"/>
        </w:rPr>
        <w:t>=</w:t>
      </w:r>
      <w:r w:rsidRPr="004E6730">
        <w:rPr>
          <w:rFonts w:ascii="Consolas" w:hAnsi="Consolas" w:cs="Times New Roman"/>
          <w:color w:val="0000FF"/>
          <w:lang w:eastAsia="en-US"/>
        </w:rPr>
        <w:t>"</w:t>
      </w:r>
      <w:proofErr w:type="spellStart"/>
      <w:proofErr w:type="gramStart"/>
      <w:r w:rsidRPr="004E6730">
        <w:rPr>
          <w:rFonts w:ascii="Consolas" w:hAnsi="Consolas" w:cs="Times New Roman"/>
          <w:color w:val="0000FF"/>
          <w:lang w:eastAsia="en-US"/>
        </w:rPr>
        <w:t>pickNumber</w:t>
      </w:r>
      <w:proofErr w:type="spellEnd"/>
      <w:r w:rsidRPr="004E6730">
        <w:rPr>
          <w:rFonts w:ascii="Consolas" w:hAnsi="Consolas" w:cs="Times New Roman"/>
          <w:color w:val="0000FF"/>
          <w:lang w:eastAsia="en-US"/>
        </w:rPr>
        <w:t>(</w:t>
      </w:r>
      <w:proofErr w:type="gramEnd"/>
      <w:r w:rsidRPr="004E6730">
        <w:rPr>
          <w:rFonts w:ascii="Consolas" w:hAnsi="Consolas" w:cs="Times New Roman"/>
          <w:color w:val="0000FF"/>
          <w:lang w:eastAsia="en-US"/>
        </w:rPr>
        <w:t>)"</w:t>
      </w:r>
      <w:r w:rsidRPr="004E6730">
        <w:rPr>
          <w:rFonts w:ascii="Consolas" w:hAnsi="Consolas" w:cs="Times New Roman"/>
          <w:color w:val="383838"/>
          <w:lang w:eastAsia="en-US"/>
        </w:rPr>
        <w:t>&gt;</w:t>
      </w:r>
      <w:r w:rsidRPr="004E6730">
        <w:rPr>
          <w:rFonts w:ascii="Consolas" w:hAnsi="Consolas" w:cs="Times New Roman"/>
          <w:color w:val="000000"/>
          <w:lang w:eastAsia="en-US"/>
        </w:rPr>
        <w:t>Pick Number</w:t>
      </w:r>
      <w:r w:rsidRPr="004E6730">
        <w:rPr>
          <w:rFonts w:ascii="Consolas" w:hAnsi="Consolas" w:cs="Times New Roman"/>
          <w:color w:val="383838"/>
          <w:lang w:eastAsia="en-US"/>
        </w:rPr>
        <w:t>&lt;/</w:t>
      </w:r>
      <w:r w:rsidRPr="004E6730">
        <w:rPr>
          <w:rFonts w:ascii="Consolas" w:hAnsi="Consolas" w:cs="Times New Roman"/>
          <w:color w:val="800000"/>
          <w:lang w:eastAsia="en-US"/>
        </w:rPr>
        <w:t>button</w:t>
      </w:r>
      <w:r w:rsidRPr="004E6730">
        <w:rPr>
          <w:rFonts w:ascii="Consolas" w:hAnsi="Consolas" w:cs="Times New Roman"/>
          <w:color w:val="383838"/>
          <w:lang w:eastAsia="en-US"/>
        </w:rPr>
        <w:t>&gt;</w:t>
      </w:r>
      <w:r w:rsidRPr="004E6730">
        <w:rPr>
          <w:rFonts w:ascii="Consolas" w:hAnsi="Consolas" w:cs="Times New Roman"/>
          <w:color w:val="000000"/>
          <w:lang w:eastAsia="en-US"/>
        </w:rPr>
        <w:t>&amp;</w:t>
      </w:r>
      <w:proofErr w:type="spellStart"/>
      <w:r w:rsidRPr="004E6730">
        <w:rPr>
          <w:rFonts w:ascii="Consolas" w:hAnsi="Consolas" w:cs="Times New Roman"/>
          <w:color w:val="000000"/>
          <w:lang w:eastAsia="en-US"/>
        </w:rPr>
        <w:t>nbsp</w:t>
      </w:r>
      <w:proofErr w:type="spellEnd"/>
      <w:r w:rsidRPr="004E6730">
        <w:rPr>
          <w:rFonts w:ascii="Consolas" w:hAnsi="Consolas" w:cs="Times New Roman"/>
          <w:color w:val="000000"/>
          <w:lang w:eastAsia="en-US"/>
        </w:rPr>
        <w:t>;</w:t>
      </w:r>
    </w:p>
    <w:p w14:paraId="4178846E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 w:rsidRPr="004E6730">
        <w:rPr>
          <w:rFonts w:ascii="Consolas" w:hAnsi="Consolas" w:cs="Times New Roman"/>
          <w:color w:val="383838"/>
          <w:lang w:eastAsia="en-US"/>
        </w:rPr>
        <w:tab/>
      </w:r>
      <w:r>
        <w:rPr>
          <w:rFonts w:ascii="Consolas" w:hAnsi="Consolas" w:cs="Times New Roman"/>
          <w:color w:val="383838"/>
          <w:lang w:eastAsia="en-US"/>
        </w:rPr>
        <w:tab/>
      </w:r>
      <w:r>
        <w:rPr>
          <w:rFonts w:ascii="Consolas" w:hAnsi="Consolas" w:cs="Times New Roman"/>
          <w:color w:val="383838"/>
          <w:lang w:eastAsia="en-US"/>
        </w:rPr>
        <w:tab/>
      </w:r>
      <w:r w:rsidRPr="004E6730">
        <w:rPr>
          <w:rFonts w:ascii="Consolas" w:hAnsi="Consolas" w:cs="Times New Roman"/>
          <w:color w:val="383838"/>
          <w:lang w:eastAsia="en-US"/>
        </w:rPr>
        <w:t>&lt;</w:t>
      </w:r>
      <w:r w:rsidRPr="004E6730">
        <w:rPr>
          <w:rFonts w:ascii="Consolas" w:hAnsi="Consolas" w:cs="Times New Roman"/>
          <w:color w:val="800000"/>
          <w:lang w:eastAsia="en-US"/>
        </w:rPr>
        <w:t>button</w:t>
      </w:r>
      <w:r w:rsidRPr="004E6730">
        <w:rPr>
          <w:rFonts w:ascii="Consolas" w:hAnsi="Consolas" w:cs="Times New Roman"/>
          <w:color w:val="000000"/>
          <w:lang w:eastAsia="en-US"/>
        </w:rPr>
        <w:t xml:space="preserve"> </w:t>
      </w:r>
      <w:r w:rsidRPr="004E6730">
        <w:rPr>
          <w:rFonts w:ascii="Consolas" w:hAnsi="Consolas" w:cs="Times New Roman"/>
          <w:color w:val="FF0000"/>
          <w:lang w:eastAsia="en-US"/>
        </w:rPr>
        <w:t>id</w:t>
      </w:r>
      <w:r w:rsidRPr="004E6730">
        <w:rPr>
          <w:rFonts w:ascii="Consolas" w:hAnsi="Consolas" w:cs="Times New Roman"/>
          <w:color w:val="383838"/>
          <w:lang w:eastAsia="en-US"/>
        </w:rPr>
        <w:t>=</w:t>
      </w:r>
      <w:r w:rsidRPr="004E6730">
        <w:rPr>
          <w:rFonts w:ascii="Consolas" w:hAnsi="Consolas" w:cs="Times New Roman"/>
          <w:color w:val="0000FF"/>
          <w:lang w:eastAsia="en-US"/>
        </w:rPr>
        <w:t>"</w:t>
      </w:r>
      <w:proofErr w:type="spellStart"/>
      <w:r w:rsidRPr="004E6730">
        <w:rPr>
          <w:rFonts w:ascii="Consolas" w:hAnsi="Consolas" w:cs="Times New Roman"/>
          <w:color w:val="0000FF"/>
          <w:lang w:eastAsia="en-US"/>
        </w:rPr>
        <w:t>btnRestart</w:t>
      </w:r>
      <w:proofErr w:type="spellEnd"/>
      <w:r w:rsidRPr="004E6730">
        <w:rPr>
          <w:rFonts w:ascii="Consolas" w:hAnsi="Consolas" w:cs="Times New Roman"/>
          <w:color w:val="0000FF"/>
          <w:lang w:eastAsia="en-US"/>
        </w:rPr>
        <w:t>"</w:t>
      </w:r>
      <w:r w:rsidRPr="004E6730">
        <w:rPr>
          <w:rFonts w:ascii="Consolas" w:hAnsi="Consolas" w:cs="Times New Roman"/>
          <w:color w:val="000000"/>
          <w:lang w:eastAsia="en-US"/>
        </w:rPr>
        <w:t xml:space="preserve"> </w:t>
      </w:r>
      <w:r w:rsidRPr="004E6730">
        <w:rPr>
          <w:rFonts w:ascii="Consolas" w:hAnsi="Consolas" w:cs="Times New Roman"/>
          <w:color w:val="FF0000"/>
          <w:lang w:eastAsia="en-US"/>
        </w:rPr>
        <w:t>onclick</w:t>
      </w:r>
      <w:r w:rsidRPr="004E6730">
        <w:rPr>
          <w:rFonts w:ascii="Consolas" w:hAnsi="Consolas" w:cs="Times New Roman"/>
          <w:color w:val="383838"/>
          <w:lang w:eastAsia="en-US"/>
        </w:rPr>
        <w:t>=</w:t>
      </w:r>
      <w:r w:rsidRPr="004E6730">
        <w:rPr>
          <w:rFonts w:ascii="Consolas" w:hAnsi="Consolas" w:cs="Times New Roman"/>
          <w:color w:val="0000FF"/>
          <w:lang w:eastAsia="en-US"/>
        </w:rPr>
        <w:t>"</w:t>
      </w:r>
      <w:proofErr w:type="spellStart"/>
      <w:r w:rsidRPr="004E6730">
        <w:rPr>
          <w:rFonts w:ascii="Consolas" w:hAnsi="Consolas" w:cs="Times New Roman"/>
          <w:color w:val="0000FF"/>
          <w:lang w:eastAsia="en-US"/>
        </w:rPr>
        <w:t>restartGame</w:t>
      </w:r>
      <w:proofErr w:type="spellEnd"/>
      <w:r w:rsidRPr="004E6730">
        <w:rPr>
          <w:rFonts w:ascii="Consolas" w:hAnsi="Consolas" w:cs="Times New Roman"/>
          <w:color w:val="0000FF"/>
          <w:lang w:eastAsia="en-US"/>
        </w:rPr>
        <w:t>()"</w:t>
      </w:r>
      <w:r w:rsidRPr="004E6730">
        <w:rPr>
          <w:rFonts w:ascii="Consolas" w:hAnsi="Consolas" w:cs="Times New Roman"/>
          <w:color w:val="383838"/>
          <w:lang w:eastAsia="en-US"/>
        </w:rPr>
        <w:t>&gt;</w:t>
      </w:r>
      <w:r w:rsidRPr="004E6730">
        <w:rPr>
          <w:rFonts w:ascii="Consolas" w:hAnsi="Consolas" w:cs="Times New Roman"/>
          <w:color w:val="000000"/>
          <w:lang w:eastAsia="en-US"/>
        </w:rPr>
        <w:t>Restart</w:t>
      </w:r>
      <w:r w:rsidRPr="004E6730">
        <w:rPr>
          <w:rFonts w:ascii="Consolas" w:hAnsi="Consolas" w:cs="Times New Roman"/>
          <w:color w:val="383838"/>
          <w:lang w:eastAsia="en-US"/>
        </w:rPr>
        <w:t>&lt;/</w:t>
      </w:r>
      <w:r w:rsidRPr="004E6730">
        <w:rPr>
          <w:rFonts w:ascii="Consolas" w:hAnsi="Consolas" w:cs="Times New Roman"/>
          <w:color w:val="800000"/>
          <w:lang w:eastAsia="en-US"/>
        </w:rPr>
        <w:t>button</w:t>
      </w:r>
      <w:r w:rsidRPr="004E6730">
        <w:rPr>
          <w:rFonts w:ascii="Consolas" w:hAnsi="Consolas" w:cs="Times New Roman"/>
          <w:color w:val="383838"/>
          <w:lang w:eastAsia="en-US"/>
        </w:rPr>
        <w:t>&gt;</w:t>
      </w:r>
      <w:r w:rsidRPr="004E6730">
        <w:rPr>
          <w:rFonts w:ascii="Consolas" w:hAnsi="Consolas" w:cs="Times New Roman"/>
          <w:color w:val="000000"/>
          <w:lang w:eastAsia="en-US"/>
        </w:rPr>
        <w:t>&amp;</w:t>
      </w:r>
      <w:proofErr w:type="spellStart"/>
      <w:r w:rsidRPr="004E6730">
        <w:rPr>
          <w:rFonts w:ascii="Consolas" w:hAnsi="Consolas" w:cs="Times New Roman"/>
          <w:color w:val="000000"/>
          <w:lang w:eastAsia="en-US"/>
        </w:rPr>
        <w:t>nbsp</w:t>
      </w:r>
      <w:proofErr w:type="spellEnd"/>
      <w:r w:rsidRPr="004E6730">
        <w:rPr>
          <w:rFonts w:ascii="Consolas" w:hAnsi="Consolas" w:cs="Times New Roman"/>
          <w:color w:val="000000"/>
          <w:lang w:eastAsia="en-US"/>
        </w:rPr>
        <w:t>;</w:t>
      </w:r>
    </w:p>
    <w:p w14:paraId="4178846F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btnCard</w:t>
      </w:r>
      <w:proofErr w:type="spellEnd"/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proofErr w:type="gramStart"/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createCard</w:t>
      </w:r>
      <w:proofErr w:type="spellEnd"/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(</w:t>
      </w:r>
      <w:proofErr w:type="gramEnd"/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)"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>Create Card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70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div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proofErr w:type="gramStart"/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end of container --&gt;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> </w:t>
      </w:r>
    </w:p>
    <w:p w14:paraId="41788471" w14:textId="77777777"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14:paraId="41788472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gramStart"/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Start Bootstrap JS --&gt;</w:t>
      </w:r>
    </w:p>
    <w:p w14:paraId="41788473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proofErr w:type="spellEnd"/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js</w:t>
      </w:r>
      <w:proofErr w:type="spellEnd"/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/jquery-3.3.1.slim.min.js"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74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proofErr w:type="spellStart"/>
      <w:r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proofErr w:type="spellEnd"/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proofErr w:type="spellStart"/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js</w:t>
      </w:r>
      <w:proofErr w:type="spellEnd"/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/bootstrap.bundle.min.js"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75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ab/>
      </w:r>
      <w:proofErr w:type="gramStart"/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  <w:proofErr w:type="gramEnd"/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End Bootstrap JS --&gt;</w:t>
      </w:r>
    </w:p>
    <w:p w14:paraId="41788476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ab/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77" w14:textId="77777777"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14:paraId="41788478" w14:textId="77777777" w:rsidR="00F917A6" w:rsidRDefault="00F917A6" w:rsidP="00F917A6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479" w14:textId="77777777" w:rsidR="00F917A6" w:rsidRDefault="000A1F9F" w:rsidP="00F917A6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17885DC" wp14:editId="417885DD">
            <wp:extent cx="6181090" cy="3343275"/>
            <wp:effectExtent l="19050" t="19050" r="10160" b="28575"/>
            <wp:docPr id="1078" name="Picture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8847A" w14:textId="77777777" w:rsidR="00052C6D" w:rsidRDefault="00052C6D" w:rsidP="00052C6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178847B" w14:textId="77777777" w:rsidR="00052C6D" w:rsidRPr="00F917A6" w:rsidRDefault="00052C6D" w:rsidP="00052C6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  <w:rtl/>
        </w:rPr>
      </w:pPr>
    </w:p>
    <w:sectPr w:rsidR="00052C6D" w:rsidRPr="00F917A6" w:rsidSect="008131A3">
      <w:headerReference w:type="default" r:id="rId180"/>
      <w:pgSz w:w="11906" w:h="16838"/>
      <w:pgMar w:top="1440" w:right="1080" w:bottom="1440" w:left="1080" w:header="709" w:footer="708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7885E0" w14:textId="77777777" w:rsidR="00FE47DC" w:rsidRDefault="00FE47DC">
      <w:pPr>
        <w:spacing w:after="0" w:line="240" w:lineRule="auto"/>
      </w:pPr>
      <w:r>
        <w:separator/>
      </w:r>
    </w:p>
  </w:endnote>
  <w:endnote w:type="continuationSeparator" w:id="0">
    <w:p w14:paraId="417885E1" w14:textId="77777777" w:rsidR="00FE47DC" w:rsidRDefault="00FE4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3D60EB" w14:textId="77777777" w:rsidR="00A86718" w:rsidRDefault="00A867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220"/>
      <w:gridCol w:w="1259"/>
      <w:gridCol w:w="4483"/>
    </w:tblGrid>
    <w:tr w:rsidR="00581C9B" w14:paraId="417885E6" w14:textId="77777777" w:rsidTr="003B5857">
      <w:trPr>
        <w:trHeight w:val="151"/>
      </w:trPr>
      <w:tc>
        <w:tcPr>
          <w:tcW w:w="2118" w:type="pct"/>
          <w:tcBorders>
            <w:bottom w:val="single" w:sz="4" w:space="0" w:color="4F81BD" w:themeColor="accent1"/>
          </w:tcBorders>
        </w:tcPr>
        <w:p w14:paraId="417885E3" w14:textId="77777777" w:rsidR="00581C9B" w:rsidRDefault="00581C9B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632" w:type="pct"/>
          <w:vMerge w:val="restart"/>
          <w:noWrap/>
          <w:vAlign w:val="center"/>
        </w:tcPr>
        <w:p w14:paraId="417885E4" w14:textId="77777777" w:rsidR="00581C9B" w:rsidRDefault="00581C9B">
          <w:pPr>
            <w:pStyle w:val="NoSpacing"/>
            <w:rPr>
              <w:rFonts w:asciiTheme="majorHAnsi" w:eastAsiaTheme="majorEastAsia" w:hAnsiTheme="majorHAnsi" w:cstheme="majorBidi"/>
              <w:lang w:bidi="he-IL"/>
            </w:rPr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930A2C" w:rsidRPr="00930A2C">
            <w:rPr>
              <w:rFonts w:asciiTheme="majorHAnsi" w:eastAsiaTheme="majorEastAsia" w:hAnsiTheme="majorHAnsi" w:cstheme="majorBidi"/>
              <w:b/>
              <w:bCs/>
              <w:noProof/>
            </w:rPr>
            <w:t>70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  <w:r>
            <w:rPr>
              <w:rFonts w:asciiTheme="majorHAnsi" w:eastAsiaTheme="majorEastAsia" w:hAnsiTheme="majorHAnsi" w:cstheme="majorBidi" w:hint="cs"/>
              <w:b/>
              <w:bCs/>
              <w:noProof/>
              <w:rtl/>
              <w:lang w:bidi="he-IL"/>
            </w:rPr>
            <w:t xml:space="preserve">עמוד </w:t>
          </w:r>
          <w:r>
            <w:rPr>
              <w:rFonts w:asciiTheme="majorHAnsi" w:eastAsiaTheme="majorEastAsia" w:hAnsiTheme="majorHAnsi" w:cstheme="majorBidi" w:hint="cs"/>
              <w:b/>
              <w:bCs/>
              <w:noProof/>
              <w:lang w:bidi="he-IL"/>
            </w:rPr>
            <w:t xml:space="preserve"> </w:t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417885E5" w14:textId="77777777" w:rsidR="00581C9B" w:rsidRDefault="00581C9B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581C9B" w14:paraId="417885EA" w14:textId="77777777" w:rsidTr="003B5857">
      <w:trPr>
        <w:trHeight w:val="150"/>
      </w:trPr>
      <w:tc>
        <w:tcPr>
          <w:tcW w:w="2118" w:type="pct"/>
          <w:tcBorders>
            <w:top w:val="single" w:sz="4" w:space="0" w:color="4F81BD" w:themeColor="accent1"/>
          </w:tcBorders>
        </w:tcPr>
        <w:p w14:paraId="417885E7" w14:textId="77777777" w:rsidR="00581C9B" w:rsidRDefault="00581C9B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632" w:type="pct"/>
          <w:vMerge/>
        </w:tcPr>
        <w:p w14:paraId="417885E8" w14:textId="77777777" w:rsidR="00581C9B" w:rsidRDefault="00581C9B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417885E9" w14:textId="77777777" w:rsidR="00581C9B" w:rsidRDefault="00581C9B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417885EB" w14:textId="77777777" w:rsidR="00581C9B" w:rsidRDefault="00581C9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351656" w14:textId="77777777" w:rsidR="00A86718" w:rsidRDefault="00A867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7885DE" w14:textId="77777777" w:rsidR="00FE47DC" w:rsidRDefault="00FE47DC">
      <w:pPr>
        <w:spacing w:after="0" w:line="240" w:lineRule="auto"/>
      </w:pPr>
      <w:r>
        <w:separator/>
      </w:r>
    </w:p>
  </w:footnote>
  <w:footnote w:type="continuationSeparator" w:id="0">
    <w:p w14:paraId="417885DF" w14:textId="77777777" w:rsidR="00FE47DC" w:rsidRDefault="00FE47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1560E5" w14:textId="77777777" w:rsidR="00A86718" w:rsidRDefault="00A86718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885F2" w14:textId="77777777" w:rsidR="00581C9B" w:rsidRPr="00C64ED4" w:rsidRDefault="00581C9B" w:rsidP="00940E2A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bookmarkStart w:id="20" w:name="_Hlk14353774"/>
    <w:bookmarkStart w:id="21" w:name="_Hlk14353775"/>
    <w:bookmarkStart w:id="22" w:name="_Hlk14353801"/>
    <w:bookmarkStart w:id="23" w:name="_Hlk14353802"/>
    <w:bookmarkStart w:id="24" w:name="_Hlk14353809"/>
    <w:bookmarkStart w:id="25" w:name="_Hlk14353810"/>
    <w:bookmarkStart w:id="26" w:name="_Hlk14353814"/>
    <w:bookmarkStart w:id="27" w:name="_Hlk14353815"/>
    <w:r w:rsidRPr="00940E2A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8</w:t>
    </w:r>
    <w:r>
      <w:rPr>
        <w:rFonts w:ascii="Tahoma" w:hAnsi="Tahoma" w:cs="Tahoma"/>
        <w:sz w:val="18"/>
        <w:szCs w:val="18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–</w:t>
    </w:r>
    <w:r>
      <w:rPr>
        <w:rFonts w:ascii="Tahoma" w:hAnsi="Tahoma" w:cs="Tahoma"/>
        <w:sz w:val="18"/>
        <w:szCs w:val="18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חלונות</w:t>
    </w:r>
    <w:r>
      <w:rPr>
        <w:rFonts w:ascii="Tahoma" w:hAnsi="Tahoma" w:cs="Tahoma"/>
        <w:sz w:val="18"/>
        <w:szCs w:val="18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קופצים</w:t>
    </w:r>
    <w:bookmarkEnd w:id="20"/>
    <w:bookmarkEnd w:id="21"/>
    <w:bookmarkEnd w:id="22"/>
    <w:bookmarkEnd w:id="23"/>
    <w:bookmarkEnd w:id="24"/>
    <w:bookmarkEnd w:id="25"/>
    <w:bookmarkEnd w:id="26"/>
    <w:bookmarkEnd w:id="27"/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885F3" w14:textId="7CA6C56B" w:rsidR="00581C9B" w:rsidRPr="00C64ED4" w:rsidRDefault="00581C9B" w:rsidP="00D443B9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 w:rsidR="00A86718">
      <w:rPr>
        <w:rFonts w:ascii="Tahoma" w:hAnsi="Tahoma" w:cs="Tahoma" w:hint="cs"/>
        <w:sz w:val="18"/>
        <w:szCs w:val="18"/>
        <w:rtl/>
      </w:rPr>
      <w:t xml:space="preserve"> </w:t>
    </w:r>
    <w:bookmarkStart w:id="28" w:name="_GoBack"/>
    <w:bookmarkEnd w:id="28"/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9</w:t>
    </w:r>
    <w:r>
      <w:rPr>
        <w:rFonts w:ascii="Tahoma" w:hAnsi="Tahoma" w:cs="Tahoma"/>
        <w:sz w:val="18"/>
        <w:szCs w:val="18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–</w:t>
    </w:r>
    <w:r>
      <w:rPr>
        <w:rFonts w:ascii="Tahoma" w:hAnsi="Tahoma" w:cs="Tahoma"/>
        <w:sz w:val="18"/>
        <w:szCs w:val="18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מספרים</w:t>
    </w:r>
    <w:r>
      <w:rPr>
        <w:rFonts w:ascii="Tahoma" w:hAnsi="Tahoma" w:cs="Tahoma"/>
        <w:sz w:val="18"/>
        <w:szCs w:val="18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רנדומליים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885F4" w14:textId="77777777" w:rsidR="00581C9B" w:rsidRPr="00C64ED4" w:rsidRDefault="00581C9B" w:rsidP="002E7DF2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 xml:space="preserve">מבוא </w:t>
    </w:r>
    <w:r>
      <w:rPr>
        <w:rFonts w:ascii="Tahoma" w:hAnsi="Tahoma" w:cs="Tahoma"/>
        <w:sz w:val="18"/>
        <w:szCs w:val="18"/>
        <w:rtl/>
      </w:rPr>
      <w:t>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2E7DF2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2E7DF2">
      <w:rPr>
        <w:rFonts w:ascii="Tahoma" w:hAnsi="Tahoma" w:cs="Tahoma"/>
        <w:sz w:val="18"/>
        <w:szCs w:val="18"/>
        <w:rtl/>
      </w:rPr>
      <w:t>10</w:t>
    </w:r>
    <w:r>
      <w:rPr>
        <w:rFonts w:ascii="Tahoma" w:hAnsi="Tahoma" w:cs="Tahoma"/>
        <w:sz w:val="18"/>
        <w:szCs w:val="18"/>
        <w:rtl/>
      </w:rPr>
      <w:t xml:space="preserve"> </w:t>
    </w:r>
    <w:r w:rsidRPr="002E7DF2">
      <w:rPr>
        <w:rFonts w:ascii="Tahoma" w:hAnsi="Tahoma" w:cs="Tahoma"/>
        <w:sz w:val="18"/>
        <w:szCs w:val="18"/>
        <w:rtl/>
      </w:rPr>
      <w:t>-</w:t>
    </w:r>
    <w:r>
      <w:rPr>
        <w:rFonts w:ascii="Tahoma" w:hAnsi="Tahoma" w:cs="Tahoma"/>
        <w:sz w:val="18"/>
        <w:szCs w:val="18"/>
        <w:rtl/>
      </w:rPr>
      <w:t xml:space="preserve"> </w:t>
    </w:r>
    <w:r w:rsidRPr="002E7DF2">
      <w:rPr>
        <w:rFonts w:ascii="Tahoma" w:hAnsi="Tahoma" w:cs="Tahoma"/>
        <w:sz w:val="18"/>
        <w:szCs w:val="18"/>
        <w:rtl/>
      </w:rPr>
      <w:t>לולאות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885F5" w14:textId="77777777" w:rsidR="00581C9B" w:rsidRPr="00C64ED4" w:rsidRDefault="00581C9B" w:rsidP="002E7DF2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2E7DF2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2E7DF2">
      <w:rPr>
        <w:rFonts w:ascii="Tahoma" w:hAnsi="Tahoma" w:cs="Tahoma"/>
        <w:sz w:val="18"/>
        <w:szCs w:val="18"/>
        <w:rtl/>
      </w:rPr>
      <w:t>11</w:t>
    </w:r>
    <w:r>
      <w:rPr>
        <w:rFonts w:ascii="Tahoma" w:hAnsi="Tahoma" w:cs="Tahoma"/>
        <w:sz w:val="18"/>
        <w:szCs w:val="18"/>
        <w:rtl/>
      </w:rPr>
      <w:t xml:space="preserve"> </w:t>
    </w:r>
    <w:r w:rsidRPr="002E7DF2">
      <w:rPr>
        <w:rFonts w:ascii="Tahoma" w:hAnsi="Tahoma" w:cs="Tahoma"/>
        <w:sz w:val="18"/>
        <w:szCs w:val="18"/>
        <w:rtl/>
      </w:rPr>
      <w:t>-</w:t>
    </w:r>
    <w:r>
      <w:rPr>
        <w:rFonts w:ascii="Tahoma" w:hAnsi="Tahoma" w:cs="Tahoma"/>
        <w:sz w:val="18"/>
        <w:szCs w:val="18"/>
        <w:rtl/>
      </w:rPr>
      <w:t xml:space="preserve"> </w:t>
    </w:r>
    <w:r w:rsidRPr="002E7DF2">
      <w:rPr>
        <w:rFonts w:ascii="Tahoma" w:hAnsi="Tahoma" w:cs="Tahoma"/>
        <w:sz w:val="18"/>
        <w:szCs w:val="18"/>
        <w:rtl/>
      </w:rPr>
      <w:t>טבלאות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885F6" w14:textId="77777777" w:rsidR="00581C9B" w:rsidRPr="00C64ED4" w:rsidRDefault="00581C9B" w:rsidP="002E7DF2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F40084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F40084">
      <w:rPr>
        <w:rFonts w:ascii="Tahoma" w:hAnsi="Tahoma" w:cs="Tahoma"/>
        <w:sz w:val="18"/>
        <w:szCs w:val="18"/>
        <w:rtl/>
      </w:rPr>
      <w:t>12</w:t>
    </w:r>
    <w:r>
      <w:rPr>
        <w:rFonts w:ascii="Tahoma" w:hAnsi="Tahoma" w:cs="Tahoma"/>
        <w:sz w:val="18"/>
        <w:szCs w:val="18"/>
        <w:rtl/>
      </w:rPr>
      <w:t xml:space="preserve"> </w:t>
    </w:r>
    <w:r w:rsidRPr="00F40084">
      <w:rPr>
        <w:rFonts w:ascii="Tahoma" w:hAnsi="Tahoma" w:cs="Tahoma"/>
        <w:sz w:val="18"/>
        <w:szCs w:val="18"/>
        <w:rtl/>
      </w:rPr>
      <w:t>-</w:t>
    </w:r>
    <w:r>
      <w:rPr>
        <w:rFonts w:ascii="Tahoma" w:hAnsi="Tahoma" w:cs="Tahoma"/>
        <w:sz w:val="18"/>
        <w:szCs w:val="18"/>
        <w:rtl/>
      </w:rPr>
      <w:t xml:space="preserve"> </w:t>
    </w:r>
    <w:r w:rsidRPr="00F40084">
      <w:rPr>
        <w:rFonts w:ascii="Tahoma" w:hAnsi="Tahoma" w:cs="Tahoma"/>
        <w:sz w:val="18"/>
        <w:szCs w:val="18"/>
        <w:rtl/>
      </w:rPr>
      <w:t>פונקציות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885F7" w14:textId="77777777" w:rsidR="00581C9B" w:rsidRPr="00C64ED4" w:rsidRDefault="00581C9B" w:rsidP="002E7DF2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13</w:t>
    </w:r>
    <w:r>
      <w:rPr>
        <w:rFonts w:ascii="Tahoma" w:hAnsi="Tahoma" w:cs="Tahoma"/>
        <w:sz w:val="18"/>
        <w:szCs w:val="18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-</w:t>
    </w:r>
    <w:r>
      <w:rPr>
        <w:rFonts w:ascii="Tahoma" w:hAnsi="Tahoma" w:cs="Tahoma"/>
        <w:sz w:val="18"/>
        <w:szCs w:val="18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מערכים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885F8" w14:textId="77777777" w:rsidR="00581C9B" w:rsidRPr="00C64ED4" w:rsidRDefault="00581C9B" w:rsidP="004D6A02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14</w:t>
    </w:r>
    <w:r>
      <w:rPr>
        <w:rFonts w:ascii="Tahoma" w:hAnsi="Tahoma" w:cs="Tahoma"/>
        <w:sz w:val="18"/>
        <w:szCs w:val="18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–</w:t>
    </w:r>
    <w:r>
      <w:rPr>
        <w:rFonts w:ascii="Tahoma" w:hAnsi="Tahoma" w:cs="Tahoma"/>
        <w:sz w:val="18"/>
        <w:szCs w:val="18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מערכים</w:t>
    </w:r>
    <w:r>
      <w:rPr>
        <w:rFonts w:ascii="Tahoma" w:hAnsi="Tahoma" w:cs="Tahoma"/>
        <w:sz w:val="18"/>
        <w:szCs w:val="18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מתקדמים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885F9" w14:textId="77777777" w:rsidR="00581C9B" w:rsidRPr="00C64ED4" w:rsidRDefault="00581C9B" w:rsidP="005248FB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 xml:space="preserve">מבוא </w:t>
    </w:r>
    <w:r>
      <w:rPr>
        <w:rFonts w:ascii="Tahoma" w:hAnsi="Tahoma" w:cs="Tahoma"/>
        <w:sz w:val="18"/>
        <w:szCs w:val="18"/>
        <w:rtl/>
      </w:rPr>
      <w:t>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15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–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חיפוש,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מיון,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מיזוג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885FA" w14:textId="77777777" w:rsidR="00581C9B" w:rsidRPr="00C64ED4" w:rsidRDefault="00581C9B" w:rsidP="005248FB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1</w:t>
    </w:r>
    <w:r>
      <w:rPr>
        <w:rFonts w:ascii="Tahoma" w:hAnsi="Tahoma" w:cs="Tahoma" w:hint="cs"/>
        <w:sz w:val="18"/>
        <w:szCs w:val="18"/>
        <w:rtl/>
      </w:rPr>
      <w:t>6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–</w:t>
    </w:r>
    <w:r>
      <w:rPr>
        <w:rFonts w:ascii="Tahoma" w:hAnsi="Tahoma" w:cs="Tahoma"/>
        <w:sz w:val="18"/>
        <w:szCs w:val="18"/>
        <w:rtl/>
      </w:rPr>
      <w:t xml:space="preserve"> </w:t>
    </w:r>
    <w:r>
      <w:rPr>
        <w:rFonts w:ascii="Tahoma" w:hAnsi="Tahoma" w:cs="Tahoma" w:hint="cs"/>
        <w:sz w:val="18"/>
        <w:szCs w:val="18"/>
        <w:rtl/>
      </w:rPr>
      <w:t>מחרוזות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885FB" w14:textId="77777777" w:rsidR="00581C9B" w:rsidRPr="00C64ED4" w:rsidRDefault="00581C9B" w:rsidP="005248FB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1</w:t>
    </w:r>
    <w:r>
      <w:rPr>
        <w:rFonts w:ascii="Tahoma" w:hAnsi="Tahoma" w:cs="Tahoma" w:hint="cs"/>
        <w:sz w:val="18"/>
        <w:szCs w:val="18"/>
        <w:rtl/>
      </w:rPr>
      <w:t>7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–</w:t>
    </w:r>
    <w:r>
      <w:rPr>
        <w:rFonts w:ascii="Tahoma" w:hAnsi="Tahoma" w:cs="Tahoma"/>
        <w:sz w:val="18"/>
        <w:szCs w:val="18"/>
        <w:rtl/>
      </w:rPr>
      <w:t xml:space="preserve"> </w:t>
    </w:r>
    <w:r>
      <w:rPr>
        <w:rFonts w:ascii="Tahoma" w:hAnsi="Tahoma" w:cs="Tahoma" w:hint="cs"/>
        <w:sz w:val="18"/>
        <w:szCs w:val="18"/>
        <w:rtl/>
      </w:rPr>
      <w:t>סיום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885E2" w14:textId="77777777" w:rsidR="00581C9B" w:rsidRPr="008131A3" w:rsidRDefault="00581C9B" w:rsidP="008131A3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>
      <w:rPr>
        <w:rFonts w:ascii="Tahoma" w:hAnsi="Tahoma" w:cs="Tahoma"/>
        <w:sz w:val="18"/>
        <w:szCs w:val="18"/>
        <w:lang w:val="en-US"/>
      </w:rPr>
      <w:t>JavaScript</w:t>
    </w:r>
    <w:r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 w:rsidRPr="008131A3">
      <w:rPr>
        <w:rFonts w:ascii="Tahoma" w:hAnsi="Tahoma" w:cs="Tahoma"/>
        <w:sz w:val="18"/>
        <w:szCs w:val="18"/>
        <w:rtl/>
        <w:lang w:val="en-US"/>
      </w:rPr>
      <w:t>פרק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>1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8131A3">
      <w:rPr>
        <w:rFonts w:ascii="Tahoma" w:hAnsi="Tahoma" w:cs="Tahoma"/>
        <w:sz w:val="18"/>
        <w:szCs w:val="18"/>
        <w:rtl/>
        <w:lang w:val="en-US"/>
      </w:rPr>
      <w:t>–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8131A3">
      <w:rPr>
        <w:rFonts w:ascii="Tahoma" w:hAnsi="Tahoma" w:cs="Tahoma"/>
        <w:sz w:val="18"/>
        <w:szCs w:val="18"/>
        <w:rtl/>
        <w:lang w:val="en-US"/>
      </w:rPr>
      <w:t>מבוא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8131A3">
      <w:rPr>
        <w:rFonts w:ascii="Tahoma" w:hAnsi="Tahoma" w:cs="Tahoma"/>
        <w:sz w:val="18"/>
        <w:szCs w:val="18"/>
        <w:rtl/>
        <w:lang w:val="en-US"/>
      </w:rPr>
      <w:t>ל-</w:t>
    </w:r>
    <w:r w:rsidRPr="008131A3">
      <w:rPr>
        <w:rFonts w:ascii="Tahoma" w:hAnsi="Tahoma" w:cs="Tahoma"/>
        <w:sz w:val="18"/>
        <w:szCs w:val="18"/>
        <w:lang w:val="en-US"/>
      </w:rPr>
      <w:t>HTML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6A918" w14:textId="77777777" w:rsidR="00A86718" w:rsidRDefault="00A8671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885EC" w14:textId="77777777" w:rsidR="00581C9B" w:rsidRPr="008131A3" w:rsidRDefault="00581C9B" w:rsidP="008131A3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>
      <w:rPr>
        <w:rFonts w:ascii="Tahoma" w:hAnsi="Tahoma" w:cs="Tahoma"/>
        <w:sz w:val="18"/>
        <w:szCs w:val="18"/>
        <w:lang w:val="en-US"/>
      </w:rPr>
      <w:t>JavaScript</w:t>
    </w:r>
    <w:r>
      <w:rPr>
        <w:rFonts w:ascii="Tahoma" w:hAnsi="Tahoma" w:cs="Tahoma"/>
        <w:sz w:val="18"/>
        <w:szCs w:val="18"/>
        <w:lang w:val="en-US"/>
      </w:rPr>
      <w:ptab w:relativeTo="margin" w:alignment="right" w:leader="none"/>
    </w:r>
    <w:bookmarkStart w:id="2" w:name="_Hlk14342963"/>
    <w:bookmarkStart w:id="3" w:name="_Hlk14342964"/>
    <w:r w:rsidRPr="008131A3">
      <w:rPr>
        <w:rFonts w:ascii="Tahoma" w:hAnsi="Tahoma" w:cs="Tahoma"/>
        <w:sz w:val="18"/>
        <w:szCs w:val="18"/>
        <w:rtl/>
        <w:lang w:val="en-US"/>
      </w:rPr>
      <w:t>פרק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>2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8131A3">
      <w:rPr>
        <w:rFonts w:ascii="Tahoma" w:hAnsi="Tahoma" w:cs="Tahoma"/>
        <w:sz w:val="18"/>
        <w:szCs w:val="18"/>
        <w:rtl/>
        <w:lang w:val="en-US"/>
      </w:rPr>
      <w:t>–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7B0A96">
      <w:rPr>
        <w:rFonts w:ascii="Tahoma" w:hAnsi="Tahoma" w:cs="Tahoma"/>
        <w:sz w:val="18"/>
        <w:szCs w:val="18"/>
        <w:rtl/>
        <w:lang w:val="en-US"/>
      </w:rPr>
      <w:t>טקסט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7B0A96">
      <w:rPr>
        <w:rFonts w:ascii="Tahoma" w:hAnsi="Tahoma" w:cs="Tahoma"/>
        <w:sz w:val="18"/>
        <w:szCs w:val="18"/>
        <w:rtl/>
        <w:lang w:val="en-US"/>
      </w:rPr>
      <w:t>ורשימות</w:t>
    </w:r>
    <w:bookmarkEnd w:id="2"/>
    <w:bookmarkEnd w:id="3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885ED" w14:textId="77777777" w:rsidR="00581C9B" w:rsidRPr="008131A3" w:rsidRDefault="00581C9B" w:rsidP="008131A3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 xml:space="preserve">מבוא </w:t>
    </w:r>
    <w:r>
      <w:rPr>
        <w:rFonts w:ascii="Tahoma" w:hAnsi="Tahoma" w:cs="Tahoma"/>
        <w:sz w:val="18"/>
        <w:szCs w:val="18"/>
        <w:rtl/>
      </w:rPr>
      <w:t>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>
      <w:rPr>
        <w:rFonts w:ascii="Tahoma" w:hAnsi="Tahoma" w:cs="Tahoma"/>
        <w:sz w:val="18"/>
        <w:szCs w:val="18"/>
        <w:lang w:val="en-US"/>
      </w:rPr>
      <w:t>JavaScript</w:t>
    </w:r>
    <w:r>
      <w:rPr>
        <w:rFonts w:ascii="Tahoma" w:hAnsi="Tahoma" w:cs="Tahoma"/>
        <w:sz w:val="18"/>
        <w:szCs w:val="18"/>
        <w:lang w:val="en-US"/>
      </w:rPr>
      <w:ptab w:relativeTo="margin" w:alignment="right" w:leader="none"/>
    </w:r>
    <w:bookmarkStart w:id="4" w:name="_Hlk14342870"/>
    <w:bookmarkStart w:id="5" w:name="_Hlk14342871"/>
    <w:bookmarkStart w:id="6" w:name="_Hlk14343029"/>
    <w:bookmarkStart w:id="7" w:name="_Hlk14343030"/>
    <w:r w:rsidRPr="008131A3">
      <w:rPr>
        <w:rFonts w:ascii="Tahoma" w:hAnsi="Tahoma" w:cs="Tahoma"/>
        <w:sz w:val="18"/>
        <w:szCs w:val="18"/>
        <w:rtl/>
        <w:lang w:val="en-US"/>
      </w:rPr>
      <w:t>פרק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>3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8131A3">
      <w:rPr>
        <w:rFonts w:ascii="Tahoma" w:hAnsi="Tahoma" w:cs="Tahoma"/>
        <w:sz w:val="18"/>
        <w:szCs w:val="18"/>
        <w:rtl/>
        <w:lang w:val="en-US"/>
      </w:rPr>
      <w:t>–</w:t>
    </w:r>
    <w:r w:rsidRPr="008131A3"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 w:hint="cs"/>
        <w:sz w:val="18"/>
        <w:szCs w:val="18"/>
        <w:rtl/>
        <w:lang w:val="en-US"/>
      </w:rPr>
      <w:t xml:space="preserve"> מתקדם</w:t>
    </w:r>
    <w:bookmarkEnd w:id="4"/>
    <w:bookmarkEnd w:id="5"/>
    <w:bookmarkEnd w:id="6"/>
    <w:bookmarkEnd w:id="7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885EE" w14:textId="77777777" w:rsidR="00581C9B" w:rsidRPr="00C64ED4" w:rsidRDefault="00581C9B" w:rsidP="00C64ED4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 xml:space="preserve">מבוא </w:t>
    </w:r>
    <w:r>
      <w:rPr>
        <w:rFonts w:ascii="Tahoma" w:hAnsi="Tahoma" w:cs="Tahoma"/>
        <w:sz w:val="18"/>
        <w:szCs w:val="18"/>
        <w:rtl/>
      </w:rPr>
      <w:t>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>
      <w:rPr>
        <w:rFonts w:ascii="Tahoma" w:hAnsi="Tahoma" w:cs="Tahoma"/>
        <w:sz w:val="18"/>
        <w:szCs w:val="18"/>
        <w:lang w:val="en-US"/>
      </w:rPr>
      <w:t>JavaScript</w:t>
    </w:r>
    <w:r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tl/>
      </w:rPr>
      <w:t xml:space="preserve"> </w:t>
    </w:r>
    <w:bookmarkStart w:id="9" w:name="_Hlk14343088"/>
    <w:bookmarkStart w:id="10" w:name="_Hlk14343089"/>
    <w:r w:rsidRPr="00C64ED4">
      <w:rPr>
        <w:rFonts w:ascii="Tahoma" w:hAnsi="Tahoma" w:cs="Tahoma"/>
        <w:sz w:val="18"/>
        <w:szCs w:val="18"/>
        <w:rtl/>
        <w:lang w:val="en-US"/>
      </w:rPr>
      <w:t>פרק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C64ED4">
      <w:rPr>
        <w:rFonts w:ascii="Tahoma" w:hAnsi="Tahoma" w:cs="Tahoma"/>
        <w:sz w:val="18"/>
        <w:szCs w:val="18"/>
        <w:rtl/>
        <w:lang w:val="en-US"/>
      </w:rPr>
      <w:t>4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C64ED4">
      <w:rPr>
        <w:rFonts w:ascii="Tahoma" w:hAnsi="Tahoma" w:cs="Tahoma"/>
        <w:sz w:val="18"/>
        <w:szCs w:val="18"/>
        <w:rtl/>
        <w:lang w:val="en-US"/>
      </w:rPr>
      <w:t>–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C64ED4">
      <w:rPr>
        <w:rFonts w:ascii="Tahoma" w:hAnsi="Tahoma" w:cs="Tahoma"/>
        <w:sz w:val="18"/>
        <w:szCs w:val="18"/>
        <w:rtl/>
        <w:lang w:val="en-US"/>
      </w:rPr>
      <w:t>מבוא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C64ED4">
      <w:rPr>
        <w:rFonts w:ascii="Tahoma" w:hAnsi="Tahoma" w:cs="Tahoma"/>
        <w:sz w:val="18"/>
        <w:szCs w:val="18"/>
        <w:rtl/>
        <w:lang w:val="en-US"/>
      </w:rPr>
      <w:t>ל-</w:t>
    </w:r>
    <w:r w:rsidRPr="00C64ED4">
      <w:rPr>
        <w:rFonts w:ascii="Tahoma" w:hAnsi="Tahoma" w:cs="Tahoma"/>
        <w:sz w:val="18"/>
        <w:szCs w:val="18"/>
        <w:lang w:val="en-US"/>
      </w:rPr>
      <w:t>JavaScript</w:t>
    </w:r>
    <w:bookmarkEnd w:id="9"/>
    <w:bookmarkEnd w:id="10"/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885EF" w14:textId="77777777" w:rsidR="00581C9B" w:rsidRPr="00C64ED4" w:rsidRDefault="00581C9B" w:rsidP="00D443B9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>
      <w:rPr>
        <w:rFonts w:ascii="Tahoma" w:hAnsi="Tahoma" w:cs="Tahoma"/>
        <w:sz w:val="18"/>
        <w:szCs w:val="18"/>
        <w:lang w:val="en-US"/>
      </w:rPr>
      <w:t>JavaScript</w:t>
    </w:r>
    <w:r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tl/>
      </w:rPr>
      <w:t xml:space="preserve"> </w:t>
    </w:r>
    <w:bookmarkStart w:id="12" w:name="_Hlk14343168"/>
    <w:bookmarkStart w:id="13" w:name="_Hlk14343169"/>
    <w:r w:rsidRPr="00D443B9">
      <w:rPr>
        <w:rFonts w:ascii="Tahoma" w:hAnsi="Tahoma" w:cs="Tahoma"/>
        <w:sz w:val="18"/>
        <w:szCs w:val="18"/>
        <w:rtl/>
        <w:lang w:val="en-US"/>
      </w:rPr>
      <w:t>פרק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D443B9">
      <w:rPr>
        <w:rFonts w:ascii="Tahoma" w:hAnsi="Tahoma" w:cs="Tahoma"/>
        <w:sz w:val="18"/>
        <w:szCs w:val="18"/>
        <w:rtl/>
        <w:lang w:val="en-US"/>
      </w:rPr>
      <w:t>5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D443B9">
      <w:rPr>
        <w:rFonts w:ascii="Tahoma" w:hAnsi="Tahoma" w:cs="Tahoma"/>
        <w:sz w:val="18"/>
        <w:szCs w:val="18"/>
        <w:rtl/>
        <w:lang w:val="en-US"/>
      </w:rPr>
      <w:t>–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D443B9">
      <w:rPr>
        <w:rFonts w:ascii="Tahoma" w:hAnsi="Tahoma" w:cs="Tahoma"/>
        <w:sz w:val="18"/>
        <w:szCs w:val="18"/>
        <w:rtl/>
        <w:lang w:val="en-US"/>
      </w:rPr>
      <w:t>משתנים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D443B9">
      <w:rPr>
        <w:rFonts w:ascii="Tahoma" w:hAnsi="Tahoma" w:cs="Tahoma"/>
        <w:sz w:val="18"/>
        <w:szCs w:val="18"/>
        <w:rtl/>
        <w:lang w:val="en-US"/>
      </w:rPr>
      <w:t>ומתמטיקה</w:t>
    </w:r>
    <w:bookmarkEnd w:id="12"/>
    <w:bookmarkEnd w:id="13"/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885F0" w14:textId="77777777" w:rsidR="00581C9B" w:rsidRPr="00C64ED4" w:rsidRDefault="00581C9B" w:rsidP="00D443B9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 xml:space="preserve">מבוא </w:t>
    </w:r>
    <w:r>
      <w:rPr>
        <w:rFonts w:ascii="Tahoma" w:hAnsi="Tahoma" w:cs="Tahoma"/>
        <w:sz w:val="18"/>
        <w:szCs w:val="18"/>
        <w:rtl/>
      </w:rPr>
      <w:t>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bookmarkStart w:id="15" w:name="_Hlk14346679"/>
    <w:r w:rsidRPr="000F3B35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0F3B35">
      <w:rPr>
        <w:rFonts w:ascii="Tahoma" w:hAnsi="Tahoma" w:cs="Tahoma"/>
        <w:sz w:val="18"/>
        <w:szCs w:val="18"/>
        <w:rtl/>
      </w:rPr>
      <w:t>6</w:t>
    </w:r>
    <w:r>
      <w:rPr>
        <w:rFonts w:ascii="Tahoma" w:hAnsi="Tahoma" w:cs="Tahoma"/>
        <w:sz w:val="18"/>
        <w:szCs w:val="18"/>
        <w:rtl/>
      </w:rPr>
      <w:t xml:space="preserve"> </w:t>
    </w:r>
    <w:r w:rsidRPr="000F3B35">
      <w:rPr>
        <w:rFonts w:ascii="Tahoma" w:hAnsi="Tahoma" w:cs="Tahoma"/>
        <w:sz w:val="18"/>
        <w:szCs w:val="18"/>
        <w:rtl/>
      </w:rPr>
      <w:t>–</w:t>
    </w:r>
    <w:r>
      <w:rPr>
        <w:rFonts w:ascii="Tahoma" w:hAnsi="Tahoma" w:cs="Tahoma"/>
        <w:sz w:val="18"/>
        <w:szCs w:val="18"/>
        <w:rtl/>
      </w:rPr>
      <w:t xml:space="preserve"> </w:t>
    </w:r>
    <w:r w:rsidRPr="000F3B35">
      <w:rPr>
        <w:rFonts w:ascii="Tahoma" w:hAnsi="Tahoma" w:cs="Tahoma"/>
        <w:sz w:val="18"/>
        <w:szCs w:val="18"/>
        <w:rtl/>
      </w:rPr>
      <w:t>קלט</w:t>
    </w:r>
    <w:r>
      <w:rPr>
        <w:rFonts w:ascii="Tahoma" w:hAnsi="Tahoma" w:cs="Tahoma"/>
        <w:sz w:val="18"/>
        <w:szCs w:val="18"/>
        <w:rtl/>
      </w:rPr>
      <w:t xml:space="preserve"> </w:t>
    </w:r>
    <w:r w:rsidRPr="000F3B35">
      <w:rPr>
        <w:rFonts w:ascii="Tahoma" w:hAnsi="Tahoma" w:cs="Tahoma"/>
        <w:sz w:val="18"/>
        <w:szCs w:val="18"/>
        <w:rtl/>
      </w:rPr>
      <w:t>ופלט</w:t>
    </w:r>
    <w:bookmarkEnd w:id="15"/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885F1" w14:textId="77777777" w:rsidR="00581C9B" w:rsidRPr="00C64ED4" w:rsidRDefault="00581C9B" w:rsidP="00D443B9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 xml:space="preserve">מבוא </w:t>
    </w:r>
    <w:r>
      <w:rPr>
        <w:rFonts w:ascii="Tahoma" w:hAnsi="Tahoma" w:cs="Tahoma"/>
        <w:sz w:val="18"/>
        <w:szCs w:val="18"/>
        <w:rtl/>
      </w:rPr>
      <w:t>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bookmarkStart w:id="17" w:name="_Hlk14348171"/>
    <w:bookmarkStart w:id="18" w:name="_Hlk14348172"/>
    <w:r w:rsidRPr="00901FAC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901FAC">
      <w:rPr>
        <w:rFonts w:ascii="Tahoma" w:hAnsi="Tahoma" w:cs="Tahoma"/>
        <w:sz w:val="18"/>
        <w:szCs w:val="18"/>
        <w:rtl/>
      </w:rPr>
      <w:t>7</w:t>
    </w:r>
    <w:r>
      <w:rPr>
        <w:rFonts w:ascii="Tahoma" w:hAnsi="Tahoma" w:cs="Tahoma"/>
        <w:sz w:val="18"/>
        <w:szCs w:val="18"/>
        <w:rtl/>
      </w:rPr>
      <w:t xml:space="preserve"> </w:t>
    </w:r>
    <w:r w:rsidRPr="00901FAC">
      <w:rPr>
        <w:rFonts w:ascii="Tahoma" w:hAnsi="Tahoma" w:cs="Tahoma"/>
        <w:sz w:val="18"/>
        <w:szCs w:val="18"/>
        <w:rtl/>
      </w:rPr>
      <w:t>–</w:t>
    </w:r>
    <w:r>
      <w:rPr>
        <w:rFonts w:ascii="Tahoma" w:hAnsi="Tahoma" w:cs="Tahoma"/>
        <w:sz w:val="18"/>
        <w:szCs w:val="18"/>
        <w:rtl/>
      </w:rPr>
      <w:t xml:space="preserve"> </w:t>
    </w:r>
    <w:r w:rsidRPr="00901FAC">
      <w:rPr>
        <w:rFonts w:ascii="Tahoma" w:hAnsi="Tahoma" w:cs="Tahoma"/>
        <w:sz w:val="18"/>
        <w:szCs w:val="18"/>
        <w:rtl/>
      </w:rPr>
      <w:t>תנאים</w:t>
    </w:r>
    <w:bookmarkEnd w:id="17"/>
    <w:bookmarkEnd w:id="18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4"/>
    <w:lvl w:ilvl="0">
      <w:start w:val="1"/>
      <w:numFmt w:val="bullet"/>
      <w:lvlText w:val=""/>
      <w:lvlJc w:val="right"/>
      <w:pPr>
        <w:tabs>
          <w:tab w:val="num" w:pos="0"/>
        </w:tabs>
        <w:ind w:left="720" w:hanging="360"/>
      </w:pPr>
      <w:rPr>
        <w:rFonts w:ascii="Symbol" w:hAnsi="Symbol" w:cs="Symbol" w:hint="default"/>
        <w:rtl/>
      </w:rPr>
    </w:lvl>
  </w:abstractNum>
  <w:abstractNum w:abstractNumId="2" w15:restartNumberingAfterBreak="0">
    <w:nsid w:val="00000003"/>
    <w:multiLevelType w:val="singleLevel"/>
    <w:tmpl w:val="00000003"/>
    <w:name w:val="WW8Num6"/>
    <w:lvl w:ilvl="0">
      <w:start w:val="10"/>
      <w:numFmt w:val="decimal"/>
      <w:lvlText w:val="%1"/>
      <w:lvlJc w:val="left"/>
      <w:pPr>
        <w:tabs>
          <w:tab w:val="num" w:pos="0"/>
        </w:tabs>
        <w:ind w:left="502" w:hanging="360"/>
      </w:pPr>
      <w:rPr>
        <w:rFonts w:hint="default"/>
      </w:rPr>
    </w:lvl>
  </w:abstractNum>
  <w:abstractNum w:abstractNumId="3" w15:restartNumberingAfterBreak="0">
    <w:nsid w:val="00000004"/>
    <w:multiLevelType w:val="singleLevel"/>
    <w:tmpl w:val="00000004"/>
    <w:name w:val="WW8Num7"/>
    <w:lvl w:ilvl="0">
      <w:start w:val="1"/>
      <w:numFmt w:val="decimal"/>
      <w:lvlText w:val="%1."/>
      <w:lvlJc w:val="right"/>
      <w:pPr>
        <w:tabs>
          <w:tab w:val="num" w:pos="-88"/>
        </w:tabs>
        <w:ind w:left="1352" w:hanging="360"/>
      </w:pPr>
      <w:rPr>
        <w:rFonts w:ascii="Arial" w:hAnsi="Arial" w:cs="Arial" w:hint="default"/>
        <w:sz w:val="22"/>
        <w:szCs w:val="22"/>
        <w:rtl/>
      </w:rPr>
    </w:lvl>
  </w:abstractNum>
  <w:abstractNum w:abstractNumId="4" w15:restartNumberingAfterBreak="0">
    <w:nsid w:val="00000006"/>
    <w:multiLevelType w:val="singleLevel"/>
    <w:tmpl w:val="00000006"/>
    <w:name w:val="WW8Num12"/>
    <w:lvl w:ilvl="0">
      <w:start w:val="1"/>
      <w:numFmt w:val="decimal"/>
      <w:lvlText w:val="%1."/>
      <w:lvlJc w:val="right"/>
      <w:pPr>
        <w:tabs>
          <w:tab w:val="num" w:pos="0"/>
        </w:tabs>
        <w:ind w:left="1080" w:hanging="360"/>
      </w:pPr>
      <w:rPr>
        <w:rFonts w:ascii="Arial" w:hAnsi="Arial" w:cs="Arial" w:hint="default"/>
        <w:rtl/>
        <w:lang w:val="en-GB"/>
      </w:rPr>
    </w:lvl>
  </w:abstractNum>
  <w:abstractNum w:abstractNumId="5" w15:restartNumberingAfterBreak="0">
    <w:nsid w:val="07073801"/>
    <w:multiLevelType w:val="hybridMultilevel"/>
    <w:tmpl w:val="97529BFE"/>
    <w:lvl w:ilvl="0" w:tplc="F8C2CC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E897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1AB0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7E63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7097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7A8A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F01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104D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E67B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A050E97"/>
    <w:multiLevelType w:val="hybridMultilevel"/>
    <w:tmpl w:val="E4B82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804E5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rtl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1BD25C7"/>
    <w:multiLevelType w:val="hybridMultilevel"/>
    <w:tmpl w:val="01F0B8B6"/>
    <w:lvl w:ilvl="0" w:tplc="C9DC8C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55AA1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645D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82EA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0E61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F40C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C8DB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D8F7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E2202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8D1F9C"/>
    <w:multiLevelType w:val="hybridMultilevel"/>
    <w:tmpl w:val="94FACB32"/>
    <w:lvl w:ilvl="0" w:tplc="F0A0C35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B7E239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A46D1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47A040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E5A587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CB6C33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0420BA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4124E9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5CC7A1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34AD04D3"/>
    <w:multiLevelType w:val="hybridMultilevel"/>
    <w:tmpl w:val="79205FAE"/>
    <w:lvl w:ilvl="0" w:tplc="27A8A4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D205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5AB0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32B3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F6C2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827E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A423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E6BD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26F8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593113"/>
    <w:multiLevelType w:val="multilevel"/>
    <w:tmpl w:val="0F987ABA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  <w:rtl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2" w15:restartNumberingAfterBreak="0">
    <w:nsid w:val="36ED723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rtl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E9D5210"/>
    <w:multiLevelType w:val="multilevel"/>
    <w:tmpl w:val="0F987ABA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  <w:rtl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4" w15:restartNumberingAfterBreak="0">
    <w:nsid w:val="3EA5098B"/>
    <w:multiLevelType w:val="hybridMultilevel"/>
    <w:tmpl w:val="8C947012"/>
    <w:lvl w:ilvl="0" w:tplc="F35E010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F3EAC0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A2A311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51AD68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C6A2DE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1D489C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6E4ABD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9E6D70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8A003E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4A001B64"/>
    <w:multiLevelType w:val="hybridMultilevel"/>
    <w:tmpl w:val="0A547BD2"/>
    <w:lvl w:ilvl="0" w:tplc="B37065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021D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B4E7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C217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0AAC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506D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A46C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683E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7052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7D666B2"/>
    <w:multiLevelType w:val="multilevel"/>
    <w:tmpl w:val="0F987AB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rtl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7D83568"/>
    <w:multiLevelType w:val="hybridMultilevel"/>
    <w:tmpl w:val="172AE9C2"/>
    <w:lvl w:ilvl="0" w:tplc="64822A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CAE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485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5262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76ED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C2B9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6C66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1A79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C8A1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ACE56B1"/>
    <w:multiLevelType w:val="singleLevel"/>
    <w:tmpl w:val="00000004"/>
    <w:lvl w:ilvl="0">
      <w:start w:val="1"/>
      <w:numFmt w:val="decimal"/>
      <w:lvlText w:val="%1."/>
      <w:lvlJc w:val="right"/>
      <w:pPr>
        <w:tabs>
          <w:tab w:val="num" w:pos="-88"/>
        </w:tabs>
        <w:ind w:left="1352" w:hanging="360"/>
      </w:pPr>
      <w:rPr>
        <w:rFonts w:ascii="Arial" w:hAnsi="Arial" w:cs="Arial" w:hint="default"/>
        <w:sz w:val="22"/>
        <w:szCs w:val="22"/>
        <w:rtl/>
      </w:rPr>
    </w:lvl>
  </w:abstractNum>
  <w:abstractNum w:abstractNumId="19" w15:restartNumberingAfterBreak="0">
    <w:nsid w:val="5BD674B4"/>
    <w:multiLevelType w:val="singleLevel"/>
    <w:tmpl w:val="00000004"/>
    <w:lvl w:ilvl="0">
      <w:start w:val="1"/>
      <w:numFmt w:val="decimal"/>
      <w:lvlText w:val="%1."/>
      <w:lvlJc w:val="right"/>
      <w:pPr>
        <w:tabs>
          <w:tab w:val="num" w:pos="-88"/>
        </w:tabs>
        <w:ind w:left="1352" w:hanging="360"/>
      </w:pPr>
      <w:rPr>
        <w:rFonts w:ascii="Arial" w:hAnsi="Arial" w:cs="Arial" w:hint="default"/>
        <w:sz w:val="22"/>
        <w:szCs w:val="22"/>
        <w:rtl/>
      </w:rPr>
    </w:lvl>
  </w:abstractNum>
  <w:abstractNum w:abstractNumId="20" w15:restartNumberingAfterBreak="0">
    <w:nsid w:val="5BF76BDB"/>
    <w:multiLevelType w:val="hybridMultilevel"/>
    <w:tmpl w:val="EF902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7D7DB5"/>
    <w:multiLevelType w:val="multilevel"/>
    <w:tmpl w:val="0F987ABA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  <w:rtl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2" w15:restartNumberingAfterBreak="0">
    <w:nsid w:val="5D46081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rtl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6576125"/>
    <w:multiLevelType w:val="hybridMultilevel"/>
    <w:tmpl w:val="407E8C5C"/>
    <w:lvl w:ilvl="0" w:tplc="2A5086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1098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29C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CAA2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A7C16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58DB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B260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5255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0B8A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210266"/>
    <w:multiLevelType w:val="hybridMultilevel"/>
    <w:tmpl w:val="4AE0D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8B2E62"/>
    <w:multiLevelType w:val="hybridMultilevel"/>
    <w:tmpl w:val="6E3A0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9271A9"/>
    <w:multiLevelType w:val="hybridMultilevel"/>
    <w:tmpl w:val="6E1EDA2A"/>
    <w:lvl w:ilvl="0" w:tplc="30FCB2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C7C2D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982D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C2A67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2CC2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60641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FCC31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02B4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6F89E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12"/>
  </w:num>
  <w:num w:numId="6">
    <w:abstractNumId w:val="4"/>
  </w:num>
  <w:num w:numId="7">
    <w:abstractNumId w:val="18"/>
  </w:num>
  <w:num w:numId="8">
    <w:abstractNumId w:val="22"/>
  </w:num>
  <w:num w:numId="9">
    <w:abstractNumId w:val="14"/>
  </w:num>
  <w:num w:numId="10">
    <w:abstractNumId w:val="10"/>
  </w:num>
  <w:num w:numId="11">
    <w:abstractNumId w:val="22"/>
    <w:lvlOverride w:ilvl="0">
      <w:lvl w:ilvl="0">
        <w:start w:val="1"/>
        <w:numFmt w:val="decimal"/>
        <w:lvlText w:val="%1)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>
    <w:abstractNumId w:val="16"/>
  </w:num>
  <w:num w:numId="13">
    <w:abstractNumId w:val="9"/>
  </w:num>
  <w:num w:numId="14">
    <w:abstractNumId w:val="15"/>
  </w:num>
  <w:num w:numId="15">
    <w:abstractNumId w:val="23"/>
  </w:num>
  <w:num w:numId="16">
    <w:abstractNumId w:val="17"/>
  </w:num>
  <w:num w:numId="17">
    <w:abstractNumId w:val="26"/>
  </w:num>
  <w:num w:numId="18">
    <w:abstractNumId w:val="5"/>
  </w:num>
  <w:num w:numId="19">
    <w:abstractNumId w:val="8"/>
  </w:num>
  <w:num w:numId="20">
    <w:abstractNumId w:val="25"/>
  </w:num>
  <w:num w:numId="21">
    <w:abstractNumId w:val="21"/>
  </w:num>
  <w:num w:numId="22">
    <w:abstractNumId w:val="11"/>
  </w:num>
  <w:num w:numId="23">
    <w:abstractNumId w:val="13"/>
  </w:num>
  <w:num w:numId="24">
    <w:abstractNumId w:val="6"/>
  </w:num>
  <w:num w:numId="25">
    <w:abstractNumId w:val="20"/>
  </w:num>
  <w:num w:numId="26">
    <w:abstractNumId w:val="24"/>
  </w:num>
  <w:num w:numId="27">
    <w:abstractNumId w:val="19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hideSpellingError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61EF"/>
    <w:rsid w:val="0000086E"/>
    <w:rsid w:val="00004EED"/>
    <w:rsid w:val="00006D61"/>
    <w:rsid w:val="00010477"/>
    <w:rsid w:val="0001613D"/>
    <w:rsid w:val="0002238E"/>
    <w:rsid w:val="000224A2"/>
    <w:rsid w:val="00025D35"/>
    <w:rsid w:val="0003159B"/>
    <w:rsid w:val="00035518"/>
    <w:rsid w:val="00044CF4"/>
    <w:rsid w:val="00051756"/>
    <w:rsid w:val="00051EAD"/>
    <w:rsid w:val="00052C6D"/>
    <w:rsid w:val="00056AE7"/>
    <w:rsid w:val="000571F5"/>
    <w:rsid w:val="0006136C"/>
    <w:rsid w:val="00063480"/>
    <w:rsid w:val="00063AE3"/>
    <w:rsid w:val="000643B8"/>
    <w:rsid w:val="000752D2"/>
    <w:rsid w:val="00086182"/>
    <w:rsid w:val="000861FA"/>
    <w:rsid w:val="0008666C"/>
    <w:rsid w:val="000869A6"/>
    <w:rsid w:val="000973C1"/>
    <w:rsid w:val="000A0BA7"/>
    <w:rsid w:val="000A1F9F"/>
    <w:rsid w:val="000A23C3"/>
    <w:rsid w:val="000A70EA"/>
    <w:rsid w:val="000A76F2"/>
    <w:rsid w:val="000B2234"/>
    <w:rsid w:val="000B2C17"/>
    <w:rsid w:val="000B5850"/>
    <w:rsid w:val="000B7568"/>
    <w:rsid w:val="000C1043"/>
    <w:rsid w:val="000C44DA"/>
    <w:rsid w:val="000D37D3"/>
    <w:rsid w:val="000E0193"/>
    <w:rsid w:val="000E79B5"/>
    <w:rsid w:val="000F2879"/>
    <w:rsid w:val="000F3B35"/>
    <w:rsid w:val="000F51D8"/>
    <w:rsid w:val="000F5F2F"/>
    <w:rsid w:val="000F604C"/>
    <w:rsid w:val="000F6BC4"/>
    <w:rsid w:val="001059A9"/>
    <w:rsid w:val="0011661B"/>
    <w:rsid w:val="00116E21"/>
    <w:rsid w:val="00117834"/>
    <w:rsid w:val="001247C7"/>
    <w:rsid w:val="001265DF"/>
    <w:rsid w:val="001268D7"/>
    <w:rsid w:val="0014569C"/>
    <w:rsid w:val="001469DB"/>
    <w:rsid w:val="001473E9"/>
    <w:rsid w:val="00162A92"/>
    <w:rsid w:val="0016368C"/>
    <w:rsid w:val="00165802"/>
    <w:rsid w:val="0017032F"/>
    <w:rsid w:val="00174ABE"/>
    <w:rsid w:val="00177295"/>
    <w:rsid w:val="00177A30"/>
    <w:rsid w:val="00184098"/>
    <w:rsid w:val="001859BE"/>
    <w:rsid w:val="0019002A"/>
    <w:rsid w:val="001902BC"/>
    <w:rsid w:val="00192A64"/>
    <w:rsid w:val="00197851"/>
    <w:rsid w:val="001A4A15"/>
    <w:rsid w:val="001B18E2"/>
    <w:rsid w:val="001B1C99"/>
    <w:rsid w:val="001B4603"/>
    <w:rsid w:val="001C0FBE"/>
    <w:rsid w:val="001D1BAA"/>
    <w:rsid w:val="001D1D7A"/>
    <w:rsid w:val="001D3422"/>
    <w:rsid w:val="001E4A06"/>
    <w:rsid w:val="001E52AD"/>
    <w:rsid w:val="001F3855"/>
    <w:rsid w:val="001F7139"/>
    <w:rsid w:val="00200F1D"/>
    <w:rsid w:val="00203600"/>
    <w:rsid w:val="00206867"/>
    <w:rsid w:val="00210511"/>
    <w:rsid w:val="00211AD4"/>
    <w:rsid w:val="00231EC0"/>
    <w:rsid w:val="002330DD"/>
    <w:rsid w:val="00234E53"/>
    <w:rsid w:val="00246C71"/>
    <w:rsid w:val="00247F2D"/>
    <w:rsid w:val="002549FC"/>
    <w:rsid w:val="00257D3D"/>
    <w:rsid w:val="00264C48"/>
    <w:rsid w:val="00266B6C"/>
    <w:rsid w:val="00267550"/>
    <w:rsid w:val="00267C03"/>
    <w:rsid w:val="00267FB2"/>
    <w:rsid w:val="00290810"/>
    <w:rsid w:val="00296091"/>
    <w:rsid w:val="002A6A8C"/>
    <w:rsid w:val="002A7255"/>
    <w:rsid w:val="002C3731"/>
    <w:rsid w:val="002D203A"/>
    <w:rsid w:val="002D3797"/>
    <w:rsid w:val="002D4F02"/>
    <w:rsid w:val="002D6FC8"/>
    <w:rsid w:val="002E5136"/>
    <w:rsid w:val="002E6356"/>
    <w:rsid w:val="002E7DF2"/>
    <w:rsid w:val="002F0CFB"/>
    <w:rsid w:val="002F0E87"/>
    <w:rsid w:val="002F4B0A"/>
    <w:rsid w:val="0030047E"/>
    <w:rsid w:val="00302064"/>
    <w:rsid w:val="00304B5D"/>
    <w:rsid w:val="003102E6"/>
    <w:rsid w:val="0032798F"/>
    <w:rsid w:val="00330E44"/>
    <w:rsid w:val="00332E2B"/>
    <w:rsid w:val="00333445"/>
    <w:rsid w:val="003478BD"/>
    <w:rsid w:val="00347AB0"/>
    <w:rsid w:val="0035370E"/>
    <w:rsid w:val="00353A6D"/>
    <w:rsid w:val="003620ED"/>
    <w:rsid w:val="00363AA5"/>
    <w:rsid w:val="0036425E"/>
    <w:rsid w:val="003647E3"/>
    <w:rsid w:val="00366104"/>
    <w:rsid w:val="00366AA9"/>
    <w:rsid w:val="00370254"/>
    <w:rsid w:val="00373814"/>
    <w:rsid w:val="00387578"/>
    <w:rsid w:val="00392651"/>
    <w:rsid w:val="0039358B"/>
    <w:rsid w:val="00396909"/>
    <w:rsid w:val="003A5CAB"/>
    <w:rsid w:val="003A793C"/>
    <w:rsid w:val="003A7FE7"/>
    <w:rsid w:val="003B09FB"/>
    <w:rsid w:val="003B5857"/>
    <w:rsid w:val="003C24C9"/>
    <w:rsid w:val="003C5352"/>
    <w:rsid w:val="003C5C37"/>
    <w:rsid w:val="003C6283"/>
    <w:rsid w:val="003C6B0F"/>
    <w:rsid w:val="003C6B86"/>
    <w:rsid w:val="003D042E"/>
    <w:rsid w:val="003D0B69"/>
    <w:rsid w:val="003D0D42"/>
    <w:rsid w:val="003D339B"/>
    <w:rsid w:val="003D5108"/>
    <w:rsid w:val="003F012B"/>
    <w:rsid w:val="003F2D19"/>
    <w:rsid w:val="003F2F0F"/>
    <w:rsid w:val="003F3E4A"/>
    <w:rsid w:val="003F402F"/>
    <w:rsid w:val="003F73BA"/>
    <w:rsid w:val="00401C83"/>
    <w:rsid w:val="00407227"/>
    <w:rsid w:val="00407A30"/>
    <w:rsid w:val="0041124F"/>
    <w:rsid w:val="0041148A"/>
    <w:rsid w:val="00413071"/>
    <w:rsid w:val="00414033"/>
    <w:rsid w:val="00415452"/>
    <w:rsid w:val="004168C0"/>
    <w:rsid w:val="00420F63"/>
    <w:rsid w:val="004235D6"/>
    <w:rsid w:val="00434EFB"/>
    <w:rsid w:val="00440786"/>
    <w:rsid w:val="004451D5"/>
    <w:rsid w:val="00445B5E"/>
    <w:rsid w:val="00446E8C"/>
    <w:rsid w:val="00447A4C"/>
    <w:rsid w:val="00447D5F"/>
    <w:rsid w:val="00451FC7"/>
    <w:rsid w:val="00453724"/>
    <w:rsid w:val="00473862"/>
    <w:rsid w:val="00480399"/>
    <w:rsid w:val="0049292A"/>
    <w:rsid w:val="00495928"/>
    <w:rsid w:val="004A02CB"/>
    <w:rsid w:val="004A22FB"/>
    <w:rsid w:val="004A4C99"/>
    <w:rsid w:val="004A7386"/>
    <w:rsid w:val="004B1CEC"/>
    <w:rsid w:val="004C0ABA"/>
    <w:rsid w:val="004C323F"/>
    <w:rsid w:val="004C3863"/>
    <w:rsid w:val="004C41EC"/>
    <w:rsid w:val="004C49B9"/>
    <w:rsid w:val="004C5748"/>
    <w:rsid w:val="004D1AC6"/>
    <w:rsid w:val="004D3CAF"/>
    <w:rsid w:val="004D4645"/>
    <w:rsid w:val="004D6A02"/>
    <w:rsid w:val="004D7560"/>
    <w:rsid w:val="004E6730"/>
    <w:rsid w:val="004F1459"/>
    <w:rsid w:val="004F1555"/>
    <w:rsid w:val="004F3366"/>
    <w:rsid w:val="004F3771"/>
    <w:rsid w:val="004F3B6D"/>
    <w:rsid w:val="00500875"/>
    <w:rsid w:val="00506F09"/>
    <w:rsid w:val="005177E8"/>
    <w:rsid w:val="005214CA"/>
    <w:rsid w:val="005248FB"/>
    <w:rsid w:val="0053080D"/>
    <w:rsid w:val="00533CBE"/>
    <w:rsid w:val="0054096C"/>
    <w:rsid w:val="00540CF6"/>
    <w:rsid w:val="00545C57"/>
    <w:rsid w:val="005676FC"/>
    <w:rsid w:val="0057537E"/>
    <w:rsid w:val="00581A15"/>
    <w:rsid w:val="00581C9B"/>
    <w:rsid w:val="00583FDA"/>
    <w:rsid w:val="0059012A"/>
    <w:rsid w:val="00590CA4"/>
    <w:rsid w:val="005921B4"/>
    <w:rsid w:val="00593FC8"/>
    <w:rsid w:val="0059416C"/>
    <w:rsid w:val="00594CC9"/>
    <w:rsid w:val="00597010"/>
    <w:rsid w:val="00597026"/>
    <w:rsid w:val="005A4BA7"/>
    <w:rsid w:val="005A58FD"/>
    <w:rsid w:val="005A7F0F"/>
    <w:rsid w:val="005B1DFD"/>
    <w:rsid w:val="005B69AE"/>
    <w:rsid w:val="005C1007"/>
    <w:rsid w:val="005C145C"/>
    <w:rsid w:val="005C4571"/>
    <w:rsid w:val="005C61F5"/>
    <w:rsid w:val="005C69A9"/>
    <w:rsid w:val="005C7FD7"/>
    <w:rsid w:val="005D1364"/>
    <w:rsid w:val="005D5B04"/>
    <w:rsid w:val="005E20CA"/>
    <w:rsid w:val="005E2B20"/>
    <w:rsid w:val="005E38E1"/>
    <w:rsid w:val="005F50FD"/>
    <w:rsid w:val="006051E2"/>
    <w:rsid w:val="006068C6"/>
    <w:rsid w:val="0061053D"/>
    <w:rsid w:val="00610F0A"/>
    <w:rsid w:val="0061276B"/>
    <w:rsid w:val="00612CC2"/>
    <w:rsid w:val="0062172D"/>
    <w:rsid w:val="006244A8"/>
    <w:rsid w:val="00624C98"/>
    <w:rsid w:val="00637FC2"/>
    <w:rsid w:val="006404DC"/>
    <w:rsid w:val="0064149B"/>
    <w:rsid w:val="006436D0"/>
    <w:rsid w:val="00645527"/>
    <w:rsid w:val="00645DC1"/>
    <w:rsid w:val="00647292"/>
    <w:rsid w:val="006508F3"/>
    <w:rsid w:val="00660EB5"/>
    <w:rsid w:val="00671B68"/>
    <w:rsid w:val="0067206C"/>
    <w:rsid w:val="00673E08"/>
    <w:rsid w:val="0067533A"/>
    <w:rsid w:val="00687E3E"/>
    <w:rsid w:val="00693AAD"/>
    <w:rsid w:val="006943D4"/>
    <w:rsid w:val="00696AEF"/>
    <w:rsid w:val="006A2D7B"/>
    <w:rsid w:val="006B317E"/>
    <w:rsid w:val="006C2E04"/>
    <w:rsid w:val="006C4B6A"/>
    <w:rsid w:val="006D0469"/>
    <w:rsid w:val="006D0DFC"/>
    <w:rsid w:val="006D2468"/>
    <w:rsid w:val="006D2568"/>
    <w:rsid w:val="006D545C"/>
    <w:rsid w:val="006D5AD5"/>
    <w:rsid w:val="006D5B84"/>
    <w:rsid w:val="006D60BD"/>
    <w:rsid w:val="006E2701"/>
    <w:rsid w:val="006E339F"/>
    <w:rsid w:val="006E4716"/>
    <w:rsid w:val="006E6807"/>
    <w:rsid w:val="006F1B22"/>
    <w:rsid w:val="006F3D18"/>
    <w:rsid w:val="00700CA3"/>
    <w:rsid w:val="00710161"/>
    <w:rsid w:val="0071090B"/>
    <w:rsid w:val="007110ED"/>
    <w:rsid w:val="00711B5C"/>
    <w:rsid w:val="0071582F"/>
    <w:rsid w:val="0071693E"/>
    <w:rsid w:val="00720EFF"/>
    <w:rsid w:val="0072357B"/>
    <w:rsid w:val="00724F47"/>
    <w:rsid w:val="007257C4"/>
    <w:rsid w:val="00726822"/>
    <w:rsid w:val="007271FD"/>
    <w:rsid w:val="00730F1E"/>
    <w:rsid w:val="00731D6A"/>
    <w:rsid w:val="007426E5"/>
    <w:rsid w:val="007439B8"/>
    <w:rsid w:val="00743B0C"/>
    <w:rsid w:val="0074605C"/>
    <w:rsid w:val="00751332"/>
    <w:rsid w:val="00752E11"/>
    <w:rsid w:val="007574C4"/>
    <w:rsid w:val="00760C22"/>
    <w:rsid w:val="00765CC4"/>
    <w:rsid w:val="007677DB"/>
    <w:rsid w:val="00767AFE"/>
    <w:rsid w:val="007765E6"/>
    <w:rsid w:val="00777F85"/>
    <w:rsid w:val="00782FE3"/>
    <w:rsid w:val="00784299"/>
    <w:rsid w:val="007867B4"/>
    <w:rsid w:val="007871A1"/>
    <w:rsid w:val="00790E67"/>
    <w:rsid w:val="00795EA3"/>
    <w:rsid w:val="007A1638"/>
    <w:rsid w:val="007A1E44"/>
    <w:rsid w:val="007A5D77"/>
    <w:rsid w:val="007A6E48"/>
    <w:rsid w:val="007B0A96"/>
    <w:rsid w:val="007B186E"/>
    <w:rsid w:val="007B64FD"/>
    <w:rsid w:val="007B7EC7"/>
    <w:rsid w:val="007C058C"/>
    <w:rsid w:val="007C3734"/>
    <w:rsid w:val="007C792F"/>
    <w:rsid w:val="007D1836"/>
    <w:rsid w:val="007D4F52"/>
    <w:rsid w:val="007D51DE"/>
    <w:rsid w:val="007E0B48"/>
    <w:rsid w:val="007E289C"/>
    <w:rsid w:val="007E45EF"/>
    <w:rsid w:val="007E74ED"/>
    <w:rsid w:val="007F2148"/>
    <w:rsid w:val="007F40F1"/>
    <w:rsid w:val="007F45F0"/>
    <w:rsid w:val="007F53EE"/>
    <w:rsid w:val="007F7905"/>
    <w:rsid w:val="0080377E"/>
    <w:rsid w:val="00811A17"/>
    <w:rsid w:val="008131A3"/>
    <w:rsid w:val="00817EBD"/>
    <w:rsid w:val="00823292"/>
    <w:rsid w:val="00826BDE"/>
    <w:rsid w:val="008350F7"/>
    <w:rsid w:val="0084577E"/>
    <w:rsid w:val="00854C1A"/>
    <w:rsid w:val="00871927"/>
    <w:rsid w:val="0087370E"/>
    <w:rsid w:val="00877AE8"/>
    <w:rsid w:val="00882806"/>
    <w:rsid w:val="00884445"/>
    <w:rsid w:val="00886DF3"/>
    <w:rsid w:val="00891CBA"/>
    <w:rsid w:val="008A062E"/>
    <w:rsid w:val="008A408B"/>
    <w:rsid w:val="008A4260"/>
    <w:rsid w:val="008B767C"/>
    <w:rsid w:val="008C0CBA"/>
    <w:rsid w:val="008C7224"/>
    <w:rsid w:val="008D0EA4"/>
    <w:rsid w:val="008D5462"/>
    <w:rsid w:val="008E3DA8"/>
    <w:rsid w:val="008F04C6"/>
    <w:rsid w:val="008F074C"/>
    <w:rsid w:val="008F18C3"/>
    <w:rsid w:val="008F319A"/>
    <w:rsid w:val="009005C1"/>
    <w:rsid w:val="009011C6"/>
    <w:rsid w:val="00901FAC"/>
    <w:rsid w:val="009021BE"/>
    <w:rsid w:val="0090549D"/>
    <w:rsid w:val="0090663E"/>
    <w:rsid w:val="00915D1F"/>
    <w:rsid w:val="00917C4C"/>
    <w:rsid w:val="00923018"/>
    <w:rsid w:val="00930615"/>
    <w:rsid w:val="00930A2C"/>
    <w:rsid w:val="00933349"/>
    <w:rsid w:val="009354B9"/>
    <w:rsid w:val="00936E9A"/>
    <w:rsid w:val="00937026"/>
    <w:rsid w:val="009404FA"/>
    <w:rsid w:val="00940E2A"/>
    <w:rsid w:val="00947780"/>
    <w:rsid w:val="00950B9F"/>
    <w:rsid w:val="00951567"/>
    <w:rsid w:val="00974CFC"/>
    <w:rsid w:val="00982BF5"/>
    <w:rsid w:val="00984D97"/>
    <w:rsid w:val="0099537C"/>
    <w:rsid w:val="009A57AF"/>
    <w:rsid w:val="009B050E"/>
    <w:rsid w:val="009B4688"/>
    <w:rsid w:val="009B4D92"/>
    <w:rsid w:val="009B6F86"/>
    <w:rsid w:val="009C1BD7"/>
    <w:rsid w:val="009C5B92"/>
    <w:rsid w:val="009D32D6"/>
    <w:rsid w:val="009D6EEB"/>
    <w:rsid w:val="009E1608"/>
    <w:rsid w:val="009E54CE"/>
    <w:rsid w:val="009E7EF2"/>
    <w:rsid w:val="009F0B7D"/>
    <w:rsid w:val="009F1065"/>
    <w:rsid w:val="009F1F19"/>
    <w:rsid w:val="009F61EF"/>
    <w:rsid w:val="00A0642F"/>
    <w:rsid w:val="00A0776B"/>
    <w:rsid w:val="00A167D1"/>
    <w:rsid w:val="00A202F7"/>
    <w:rsid w:val="00A20541"/>
    <w:rsid w:val="00A210D2"/>
    <w:rsid w:val="00A23F97"/>
    <w:rsid w:val="00A27EEE"/>
    <w:rsid w:val="00A27F9C"/>
    <w:rsid w:val="00A31595"/>
    <w:rsid w:val="00A35354"/>
    <w:rsid w:val="00A364C9"/>
    <w:rsid w:val="00A40E33"/>
    <w:rsid w:val="00A4102E"/>
    <w:rsid w:val="00A509E9"/>
    <w:rsid w:val="00A5267E"/>
    <w:rsid w:val="00A62030"/>
    <w:rsid w:val="00A62A3A"/>
    <w:rsid w:val="00A64B5E"/>
    <w:rsid w:val="00A65991"/>
    <w:rsid w:val="00A8495B"/>
    <w:rsid w:val="00A84E4C"/>
    <w:rsid w:val="00A86718"/>
    <w:rsid w:val="00A9127D"/>
    <w:rsid w:val="00A9257E"/>
    <w:rsid w:val="00AA1A3A"/>
    <w:rsid w:val="00AA293F"/>
    <w:rsid w:val="00AB0A13"/>
    <w:rsid w:val="00AB6429"/>
    <w:rsid w:val="00AB7D9D"/>
    <w:rsid w:val="00AC2847"/>
    <w:rsid w:val="00AC3D09"/>
    <w:rsid w:val="00AC5B42"/>
    <w:rsid w:val="00AD3019"/>
    <w:rsid w:val="00AE1979"/>
    <w:rsid w:val="00AE3FA2"/>
    <w:rsid w:val="00AE730F"/>
    <w:rsid w:val="00AE7976"/>
    <w:rsid w:val="00AF0587"/>
    <w:rsid w:val="00AF19A0"/>
    <w:rsid w:val="00AF5C14"/>
    <w:rsid w:val="00AF6A01"/>
    <w:rsid w:val="00AF72F9"/>
    <w:rsid w:val="00B005DF"/>
    <w:rsid w:val="00B037F3"/>
    <w:rsid w:val="00B058A9"/>
    <w:rsid w:val="00B11139"/>
    <w:rsid w:val="00B126A5"/>
    <w:rsid w:val="00B21756"/>
    <w:rsid w:val="00B21BEA"/>
    <w:rsid w:val="00B21F95"/>
    <w:rsid w:val="00B25A1B"/>
    <w:rsid w:val="00B267E2"/>
    <w:rsid w:val="00B42654"/>
    <w:rsid w:val="00B45C1A"/>
    <w:rsid w:val="00B4619C"/>
    <w:rsid w:val="00B46EAF"/>
    <w:rsid w:val="00B50F43"/>
    <w:rsid w:val="00B5299A"/>
    <w:rsid w:val="00B5366B"/>
    <w:rsid w:val="00B550E0"/>
    <w:rsid w:val="00B5693D"/>
    <w:rsid w:val="00B57205"/>
    <w:rsid w:val="00B6722E"/>
    <w:rsid w:val="00B705F5"/>
    <w:rsid w:val="00B74561"/>
    <w:rsid w:val="00B83C4B"/>
    <w:rsid w:val="00B92AD1"/>
    <w:rsid w:val="00B936EC"/>
    <w:rsid w:val="00B957E8"/>
    <w:rsid w:val="00B968DE"/>
    <w:rsid w:val="00B97661"/>
    <w:rsid w:val="00BA0392"/>
    <w:rsid w:val="00BA5DC3"/>
    <w:rsid w:val="00BB3875"/>
    <w:rsid w:val="00BC1A49"/>
    <w:rsid w:val="00BC7402"/>
    <w:rsid w:val="00BC7619"/>
    <w:rsid w:val="00BD21E4"/>
    <w:rsid w:val="00BD5831"/>
    <w:rsid w:val="00BE0FDA"/>
    <w:rsid w:val="00BE238A"/>
    <w:rsid w:val="00BE3CB5"/>
    <w:rsid w:val="00BE564D"/>
    <w:rsid w:val="00BF52AB"/>
    <w:rsid w:val="00C02D08"/>
    <w:rsid w:val="00C062D4"/>
    <w:rsid w:val="00C07206"/>
    <w:rsid w:val="00C12AE6"/>
    <w:rsid w:val="00C1312A"/>
    <w:rsid w:val="00C15457"/>
    <w:rsid w:val="00C159CE"/>
    <w:rsid w:val="00C163FC"/>
    <w:rsid w:val="00C265E3"/>
    <w:rsid w:val="00C27E19"/>
    <w:rsid w:val="00C3660A"/>
    <w:rsid w:val="00C41B93"/>
    <w:rsid w:val="00C4415B"/>
    <w:rsid w:val="00C46194"/>
    <w:rsid w:val="00C52ACA"/>
    <w:rsid w:val="00C539FB"/>
    <w:rsid w:val="00C5523F"/>
    <w:rsid w:val="00C60E81"/>
    <w:rsid w:val="00C62DCA"/>
    <w:rsid w:val="00C63E73"/>
    <w:rsid w:val="00C641B6"/>
    <w:rsid w:val="00C64ED4"/>
    <w:rsid w:val="00C67A45"/>
    <w:rsid w:val="00C72FFE"/>
    <w:rsid w:val="00C83CE3"/>
    <w:rsid w:val="00C86EC7"/>
    <w:rsid w:val="00C87560"/>
    <w:rsid w:val="00C9305F"/>
    <w:rsid w:val="00C942C4"/>
    <w:rsid w:val="00CA2797"/>
    <w:rsid w:val="00CA3CAB"/>
    <w:rsid w:val="00CA7EFD"/>
    <w:rsid w:val="00CB1921"/>
    <w:rsid w:val="00CB3C1D"/>
    <w:rsid w:val="00CB4A11"/>
    <w:rsid w:val="00CB560C"/>
    <w:rsid w:val="00CB7A5C"/>
    <w:rsid w:val="00CC0C98"/>
    <w:rsid w:val="00CC444A"/>
    <w:rsid w:val="00CC7A35"/>
    <w:rsid w:val="00CD0F47"/>
    <w:rsid w:val="00CD2CBB"/>
    <w:rsid w:val="00CD3537"/>
    <w:rsid w:val="00CE14EC"/>
    <w:rsid w:val="00CE5D78"/>
    <w:rsid w:val="00CF23B8"/>
    <w:rsid w:val="00CF46E4"/>
    <w:rsid w:val="00CF481B"/>
    <w:rsid w:val="00CF6832"/>
    <w:rsid w:val="00CF7F27"/>
    <w:rsid w:val="00D0035D"/>
    <w:rsid w:val="00D00854"/>
    <w:rsid w:val="00D02690"/>
    <w:rsid w:val="00D04730"/>
    <w:rsid w:val="00D1233A"/>
    <w:rsid w:val="00D16110"/>
    <w:rsid w:val="00D16489"/>
    <w:rsid w:val="00D24E9F"/>
    <w:rsid w:val="00D25DCD"/>
    <w:rsid w:val="00D25E78"/>
    <w:rsid w:val="00D305D9"/>
    <w:rsid w:val="00D3300A"/>
    <w:rsid w:val="00D37E22"/>
    <w:rsid w:val="00D443B9"/>
    <w:rsid w:val="00D474AE"/>
    <w:rsid w:val="00D559A7"/>
    <w:rsid w:val="00D55FF5"/>
    <w:rsid w:val="00D57336"/>
    <w:rsid w:val="00D579CF"/>
    <w:rsid w:val="00D60513"/>
    <w:rsid w:val="00D62760"/>
    <w:rsid w:val="00D62E8C"/>
    <w:rsid w:val="00D649F5"/>
    <w:rsid w:val="00D64A5D"/>
    <w:rsid w:val="00D75BFD"/>
    <w:rsid w:val="00D80B2D"/>
    <w:rsid w:val="00D80C5C"/>
    <w:rsid w:val="00D84CE0"/>
    <w:rsid w:val="00D873E6"/>
    <w:rsid w:val="00D90180"/>
    <w:rsid w:val="00D90CEF"/>
    <w:rsid w:val="00D9559F"/>
    <w:rsid w:val="00D95798"/>
    <w:rsid w:val="00DA1AC6"/>
    <w:rsid w:val="00DA305C"/>
    <w:rsid w:val="00DC1918"/>
    <w:rsid w:val="00DC27F9"/>
    <w:rsid w:val="00DC364D"/>
    <w:rsid w:val="00DC583E"/>
    <w:rsid w:val="00DD0EDD"/>
    <w:rsid w:val="00DD3248"/>
    <w:rsid w:val="00DD69BD"/>
    <w:rsid w:val="00DE151B"/>
    <w:rsid w:val="00DE1CE5"/>
    <w:rsid w:val="00DE43C3"/>
    <w:rsid w:val="00DE512D"/>
    <w:rsid w:val="00DE63C6"/>
    <w:rsid w:val="00DF0B3B"/>
    <w:rsid w:val="00DF6FB1"/>
    <w:rsid w:val="00E035B6"/>
    <w:rsid w:val="00E10462"/>
    <w:rsid w:val="00E17CD0"/>
    <w:rsid w:val="00E2457B"/>
    <w:rsid w:val="00E41C7C"/>
    <w:rsid w:val="00E46D21"/>
    <w:rsid w:val="00E52E11"/>
    <w:rsid w:val="00E53C3F"/>
    <w:rsid w:val="00E54DC4"/>
    <w:rsid w:val="00E551D9"/>
    <w:rsid w:val="00E575B1"/>
    <w:rsid w:val="00E62577"/>
    <w:rsid w:val="00E74FE0"/>
    <w:rsid w:val="00E765DE"/>
    <w:rsid w:val="00E82849"/>
    <w:rsid w:val="00E859A7"/>
    <w:rsid w:val="00E86C45"/>
    <w:rsid w:val="00E91E31"/>
    <w:rsid w:val="00E96FEE"/>
    <w:rsid w:val="00EA2511"/>
    <w:rsid w:val="00EB7CE4"/>
    <w:rsid w:val="00EC1EE9"/>
    <w:rsid w:val="00EC5402"/>
    <w:rsid w:val="00EC61F9"/>
    <w:rsid w:val="00EC749C"/>
    <w:rsid w:val="00ED11A9"/>
    <w:rsid w:val="00ED1A52"/>
    <w:rsid w:val="00ED1FCD"/>
    <w:rsid w:val="00ED2232"/>
    <w:rsid w:val="00ED424D"/>
    <w:rsid w:val="00ED4602"/>
    <w:rsid w:val="00ED4B29"/>
    <w:rsid w:val="00EE1A6E"/>
    <w:rsid w:val="00EE2129"/>
    <w:rsid w:val="00EE28F3"/>
    <w:rsid w:val="00EE4748"/>
    <w:rsid w:val="00EE75B7"/>
    <w:rsid w:val="00EF0621"/>
    <w:rsid w:val="00EF0CD8"/>
    <w:rsid w:val="00EF27E7"/>
    <w:rsid w:val="00EF4BCC"/>
    <w:rsid w:val="00EF6D23"/>
    <w:rsid w:val="00F03385"/>
    <w:rsid w:val="00F03C1A"/>
    <w:rsid w:val="00F04A94"/>
    <w:rsid w:val="00F10549"/>
    <w:rsid w:val="00F11E68"/>
    <w:rsid w:val="00F12208"/>
    <w:rsid w:val="00F13D51"/>
    <w:rsid w:val="00F23CE4"/>
    <w:rsid w:val="00F24603"/>
    <w:rsid w:val="00F24E38"/>
    <w:rsid w:val="00F304CA"/>
    <w:rsid w:val="00F31B15"/>
    <w:rsid w:val="00F3340D"/>
    <w:rsid w:val="00F3681D"/>
    <w:rsid w:val="00F36D33"/>
    <w:rsid w:val="00F36F5B"/>
    <w:rsid w:val="00F40084"/>
    <w:rsid w:val="00F4167C"/>
    <w:rsid w:val="00F43359"/>
    <w:rsid w:val="00F43E0E"/>
    <w:rsid w:val="00F44854"/>
    <w:rsid w:val="00F507A3"/>
    <w:rsid w:val="00F50C50"/>
    <w:rsid w:val="00F53A5D"/>
    <w:rsid w:val="00F54697"/>
    <w:rsid w:val="00F568D4"/>
    <w:rsid w:val="00F618E2"/>
    <w:rsid w:val="00F71896"/>
    <w:rsid w:val="00F72239"/>
    <w:rsid w:val="00F858BF"/>
    <w:rsid w:val="00F85B2C"/>
    <w:rsid w:val="00F86F42"/>
    <w:rsid w:val="00F917A6"/>
    <w:rsid w:val="00FA2D94"/>
    <w:rsid w:val="00FA36B3"/>
    <w:rsid w:val="00FA3D80"/>
    <w:rsid w:val="00FB00FE"/>
    <w:rsid w:val="00FB1E91"/>
    <w:rsid w:val="00FB7032"/>
    <w:rsid w:val="00FD1A61"/>
    <w:rsid w:val="00FD5DA6"/>
    <w:rsid w:val="00FE240C"/>
    <w:rsid w:val="00FE47DC"/>
    <w:rsid w:val="00FE4B17"/>
    <w:rsid w:val="00FE5AF5"/>
    <w:rsid w:val="00FE7776"/>
    <w:rsid w:val="00FF1553"/>
    <w:rsid w:val="00FF232E"/>
    <w:rsid w:val="00FF57B5"/>
    <w:rsid w:val="00FF6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oNotEmbedSmartTags/>
  <w:decimalSymbol w:val="."/>
  <w:listSeparator w:val=","/>
  <w14:docId w14:val="41786E48"/>
  <w15:docId w15:val="{F7E53ACF-FAC6-4A5C-99DD-47C169714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uppressAutoHyphens/>
      <w:bidi/>
      <w:spacing w:after="200" w:line="276" w:lineRule="auto"/>
    </w:pPr>
    <w:rPr>
      <w:rFonts w:ascii="Calibri" w:hAnsi="Calibri" w:cs="Arial"/>
      <w:sz w:val="22"/>
      <w:szCs w:val="22"/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0"/>
      <w:outlineLvl w:val="0"/>
    </w:pPr>
    <w:rPr>
      <w:rFonts w:ascii="Cambria" w:hAnsi="Cambria" w:cs="Times New Roman"/>
      <w:b/>
      <w:bCs/>
      <w:color w:val="365F91"/>
      <w:sz w:val="28"/>
      <w:szCs w:val="28"/>
      <w:lang w:val="x-none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ind w:left="0" w:firstLine="0"/>
      <w:outlineLvl w:val="1"/>
    </w:pPr>
    <w:rPr>
      <w:rFonts w:ascii="Cambria" w:hAnsi="Cambria" w:cs="Times New Roman"/>
      <w:b/>
      <w:bCs/>
      <w:i/>
      <w:iCs/>
      <w:sz w:val="28"/>
      <w:szCs w:val="28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hint="default"/>
    </w:rPr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hint="default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hint="default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ascii="Symbol" w:hAnsi="Symbol" w:cs="Symbol" w:hint="default"/>
      <w:rtl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hint="default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hint="default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ascii="Arial" w:hAnsi="Arial" w:cs="Arial" w:hint="default"/>
      <w:sz w:val="22"/>
      <w:szCs w:val="22"/>
      <w:rtl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hint="default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hint="default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Arial" w:hAnsi="Arial" w:cs="Arial" w:hint="default"/>
      <w:rtl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Arial" w:hAnsi="Arial" w:cs="Arial" w:hint="default"/>
      <w:rtl/>
      <w:lang w:val="en-GB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ascii="Symbol" w:eastAsia="Times New Roman" w:hAnsi="Symbol" w:cs="Arial" w:hint="default"/>
    </w:rPr>
  </w:style>
  <w:style w:type="character" w:customStyle="1" w:styleId="WW8Num13z1">
    <w:name w:val="WW8Num13z1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0">
    <w:name w:val="WW8Num14z0"/>
    <w:rPr>
      <w:rFonts w:hint="default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Arial" w:hAnsi="Arial" w:cs="Arial" w:hint="default"/>
      <w:rtl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erChar">
    <w:name w:val="Header Char"/>
    <w:uiPriority w:val="99"/>
    <w:rPr>
      <w:rFonts w:eastAsia="Times New Roman"/>
      <w:sz w:val="22"/>
      <w:szCs w:val="22"/>
    </w:rPr>
  </w:style>
  <w:style w:type="character" w:customStyle="1" w:styleId="FooterChar">
    <w:name w:val="Footer Char"/>
    <w:rPr>
      <w:rFonts w:eastAsia="Times New Roman"/>
      <w:sz w:val="22"/>
      <w:szCs w:val="22"/>
    </w:rPr>
  </w:style>
  <w:style w:type="character" w:customStyle="1" w:styleId="BalloonTextChar">
    <w:name w:val="Balloon Text Char"/>
    <w:rPr>
      <w:rFonts w:ascii="Tahoma" w:eastAsia="Times New Roman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uiPriority w:val="99"/>
    <w:pPr>
      <w:tabs>
        <w:tab w:val="center" w:pos="4153"/>
        <w:tab w:val="right" w:pos="8306"/>
      </w:tabs>
    </w:pPr>
    <w:rPr>
      <w:rFonts w:cs="Times New Roman"/>
      <w:lang w:val="x-none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  <w:rPr>
      <w:rFonts w:cs="Times New Roman"/>
      <w:lang w:val="x-none"/>
    </w:rPr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imes New Roman"/>
      <w:sz w:val="16"/>
      <w:szCs w:val="16"/>
      <w:lang w:val="x-none"/>
    </w:rPr>
  </w:style>
  <w:style w:type="paragraph" w:customStyle="1" w:styleId="comment">
    <w:name w:val="comment"/>
    <w:basedOn w:val="Normal"/>
    <w:pPr>
      <w:bidi w:val="0"/>
      <w:spacing w:before="280" w:after="280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problem">
    <w:name w:val="problem"/>
    <w:basedOn w:val="Normal"/>
    <w:pPr>
      <w:bidi w:val="0"/>
      <w:spacing w:before="280" w:after="280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styleId="NormalWeb">
    <w:name w:val="Normal (Web)"/>
    <w:basedOn w:val="Normal"/>
    <w:pPr>
      <w:bidi w:val="0"/>
      <w:spacing w:before="280" w:after="28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F43359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C72FFE"/>
    <w:rPr>
      <w:rFonts w:asciiTheme="minorHAnsi" w:eastAsiaTheme="minorEastAsia" w:hAnsiTheme="minorHAnsi" w:cstheme="minorBidi"/>
      <w:sz w:val="22"/>
      <w:szCs w:val="22"/>
      <w:lang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C72FFE"/>
    <w:rPr>
      <w:rFonts w:asciiTheme="minorHAnsi" w:eastAsiaTheme="minorEastAsia" w:hAnsiTheme="minorHAnsi" w:cstheme="minorBidi"/>
      <w:sz w:val="22"/>
      <w:szCs w:val="22"/>
      <w:lang w:eastAsia="ja-JP" w:bidi="ar-SA"/>
    </w:rPr>
  </w:style>
  <w:style w:type="table" w:styleId="TableGrid">
    <w:name w:val="Table Grid"/>
    <w:basedOn w:val="TableNormal"/>
    <w:uiPriority w:val="59"/>
    <w:rsid w:val="006D5A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17834"/>
    <w:rPr>
      <w:color w:val="605E5C"/>
      <w:shd w:val="clear" w:color="auto" w:fill="E1DFDD"/>
    </w:rPr>
  </w:style>
  <w:style w:type="character" w:customStyle="1" w:styleId="mtk8">
    <w:name w:val="mtk8"/>
    <w:basedOn w:val="DefaultParagraphFont"/>
    <w:rsid w:val="00407227"/>
  </w:style>
  <w:style w:type="character" w:customStyle="1" w:styleId="mtk3">
    <w:name w:val="mtk3"/>
    <w:basedOn w:val="DefaultParagraphFont"/>
    <w:rsid w:val="00407227"/>
  </w:style>
  <w:style w:type="character" w:customStyle="1" w:styleId="mtk4">
    <w:name w:val="mtk4"/>
    <w:basedOn w:val="DefaultParagraphFont"/>
    <w:rsid w:val="00407227"/>
  </w:style>
  <w:style w:type="character" w:customStyle="1" w:styleId="mtk10">
    <w:name w:val="mtk10"/>
    <w:basedOn w:val="DefaultParagraphFont"/>
    <w:rsid w:val="00407227"/>
  </w:style>
  <w:style w:type="character" w:customStyle="1" w:styleId="mtk14">
    <w:name w:val="mtk14"/>
    <w:basedOn w:val="DefaultParagraphFont"/>
    <w:rsid w:val="00407227"/>
  </w:style>
  <w:style w:type="character" w:customStyle="1" w:styleId="mtk1">
    <w:name w:val="mtk1"/>
    <w:basedOn w:val="DefaultParagraphFont"/>
    <w:rsid w:val="00407227"/>
  </w:style>
  <w:style w:type="character" w:customStyle="1" w:styleId="mtk6">
    <w:name w:val="mtk6"/>
    <w:basedOn w:val="DefaultParagraphFont"/>
    <w:rsid w:val="00407227"/>
  </w:style>
  <w:style w:type="character" w:customStyle="1" w:styleId="mtk7">
    <w:name w:val="mtk7"/>
    <w:basedOn w:val="DefaultParagraphFont"/>
    <w:rsid w:val="00407227"/>
  </w:style>
  <w:style w:type="character" w:customStyle="1" w:styleId="mtk20">
    <w:name w:val="mtk20"/>
    <w:basedOn w:val="DefaultParagraphFont"/>
    <w:rsid w:val="00407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6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9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4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1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1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1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4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516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9387">
          <w:marLeft w:val="213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7189">
          <w:marLeft w:val="283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404">
          <w:marLeft w:val="283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0997">
          <w:marLeft w:val="19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01971">
          <w:marLeft w:val="283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31535">
          <w:marLeft w:val="283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49659">
          <w:marLeft w:val="19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65476">
          <w:marLeft w:val="283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2892">
          <w:marLeft w:val="283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5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7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2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1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0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9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5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72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794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4972">
          <w:marLeft w:val="23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70024">
          <w:marLeft w:val="23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5942">
          <w:marLeft w:val="23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1877">
          <w:marLeft w:val="23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5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9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6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6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4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0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0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6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5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2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7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4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9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0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5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4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2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3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5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0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5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3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2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9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2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1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2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0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3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7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0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1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4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0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0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117" Type="http://schemas.openxmlformats.org/officeDocument/2006/relationships/image" Target="media/image95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12" Type="http://schemas.openxmlformats.org/officeDocument/2006/relationships/header" Target="header13.xml"/><Relationship Id="rId133" Type="http://schemas.openxmlformats.org/officeDocument/2006/relationships/image" Target="media/image109.png"/><Relationship Id="rId138" Type="http://schemas.openxmlformats.org/officeDocument/2006/relationships/image" Target="media/image113.png"/><Relationship Id="rId154" Type="http://schemas.openxmlformats.org/officeDocument/2006/relationships/image" Target="media/image128.png"/><Relationship Id="rId159" Type="http://schemas.openxmlformats.org/officeDocument/2006/relationships/image" Target="media/image133.png"/><Relationship Id="rId175" Type="http://schemas.openxmlformats.org/officeDocument/2006/relationships/image" Target="media/image148.png"/><Relationship Id="rId170" Type="http://schemas.openxmlformats.org/officeDocument/2006/relationships/image" Target="media/image144.png"/><Relationship Id="rId16" Type="http://schemas.openxmlformats.org/officeDocument/2006/relationships/header" Target="header4.xml"/><Relationship Id="rId107" Type="http://schemas.openxmlformats.org/officeDocument/2006/relationships/image" Target="media/image86.png"/><Relationship Id="rId11" Type="http://schemas.openxmlformats.org/officeDocument/2006/relationships/header" Target="header3.xm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header" Target="header9.xml"/><Relationship Id="rId79" Type="http://schemas.openxmlformats.org/officeDocument/2006/relationships/image" Target="media/image61.png"/><Relationship Id="rId102" Type="http://schemas.openxmlformats.org/officeDocument/2006/relationships/image" Target="media/image82.png"/><Relationship Id="rId123" Type="http://schemas.openxmlformats.org/officeDocument/2006/relationships/image" Target="media/image101.png"/><Relationship Id="rId128" Type="http://schemas.openxmlformats.org/officeDocument/2006/relationships/image" Target="media/image105.png"/><Relationship Id="rId144" Type="http://schemas.openxmlformats.org/officeDocument/2006/relationships/image" Target="media/image118.png"/><Relationship Id="rId149" Type="http://schemas.openxmlformats.org/officeDocument/2006/relationships/image" Target="media/image123.png"/><Relationship Id="rId5" Type="http://schemas.openxmlformats.org/officeDocument/2006/relationships/footnotes" Target="footnotes.xml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160" Type="http://schemas.openxmlformats.org/officeDocument/2006/relationships/image" Target="media/image134.png"/><Relationship Id="rId165" Type="http://schemas.openxmlformats.org/officeDocument/2006/relationships/image" Target="media/image139.png"/><Relationship Id="rId181" Type="http://schemas.openxmlformats.org/officeDocument/2006/relationships/fontTable" Target="fontTable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113" Type="http://schemas.openxmlformats.org/officeDocument/2006/relationships/image" Target="media/image91.png"/><Relationship Id="rId118" Type="http://schemas.openxmlformats.org/officeDocument/2006/relationships/image" Target="media/image96.png"/><Relationship Id="rId134" Type="http://schemas.openxmlformats.org/officeDocument/2006/relationships/header" Target="header16.xml"/><Relationship Id="rId139" Type="http://schemas.openxmlformats.org/officeDocument/2006/relationships/image" Target="media/image114.png"/><Relationship Id="rId80" Type="http://schemas.openxmlformats.org/officeDocument/2006/relationships/image" Target="media/image62.png"/><Relationship Id="rId85" Type="http://schemas.openxmlformats.org/officeDocument/2006/relationships/image" Target="media/image66.png"/><Relationship Id="rId150" Type="http://schemas.openxmlformats.org/officeDocument/2006/relationships/image" Target="media/image124.png"/><Relationship Id="rId155" Type="http://schemas.openxmlformats.org/officeDocument/2006/relationships/image" Target="media/image129.png"/><Relationship Id="rId171" Type="http://schemas.openxmlformats.org/officeDocument/2006/relationships/image" Target="media/image145.png"/><Relationship Id="rId176" Type="http://schemas.openxmlformats.org/officeDocument/2006/relationships/image" Target="media/image149.png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33" Type="http://schemas.openxmlformats.org/officeDocument/2006/relationships/header" Target="header6.xml"/><Relationship Id="rId38" Type="http://schemas.openxmlformats.org/officeDocument/2006/relationships/image" Target="media/image23.png"/><Relationship Id="rId59" Type="http://schemas.openxmlformats.org/officeDocument/2006/relationships/image" Target="media/image42.png"/><Relationship Id="rId103" Type="http://schemas.openxmlformats.org/officeDocument/2006/relationships/image" Target="media/image83.png"/><Relationship Id="rId108" Type="http://schemas.openxmlformats.org/officeDocument/2006/relationships/image" Target="media/image87.png"/><Relationship Id="rId124" Type="http://schemas.openxmlformats.org/officeDocument/2006/relationships/header" Target="header14.xml"/><Relationship Id="rId129" Type="http://schemas.openxmlformats.org/officeDocument/2006/relationships/image" Target="media/image106.png"/><Relationship Id="rId54" Type="http://schemas.openxmlformats.org/officeDocument/2006/relationships/image" Target="media/image38.png"/><Relationship Id="rId70" Type="http://schemas.openxmlformats.org/officeDocument/2006/relationships/image" Target="media/image53.png"/><Relationship Id="rId75" Type="http://schemas.openxmlformats.org/officeDocument/2006/relationships/image" Target="media/image57.png"/><Relationship Id="rId91" Type="http://schemas.openxmlformats.org/officeDocument/2006/relationships/image" Target="media/image72.png"/><Relationship Id="rId96" Type="http://schemas.openxmlformats.org/officeDocument/2006/relationships/header" Target="header11.xml"/><Relationship Id="rId140" Type="http://schemas.openxmlformats.org/officeDocument/2006/relationships/image" Target="media/image115.png"/><Relationship Id="rId145" Type="http://schemas.openxmlformats.org/officeDocument/2006/relationships/image" Target="media/image119.png"/><Relationship Id="rId161" Type="http://schemas.openxmlformats.org/officeDocument/2006/relationships/image" Target="media/image135.png"/><Relationship Id="rId166" Type="http://schemas.openxmlformats.org/officeDocument/2006/relationships/image" Target="media/image140.png"/><Relationship Id="rId18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49" Type="http://schemas.openxmlformats.org/officeDocument/2006/relationships/image" Target="media/image33.png"/><Relationship Id="rId114" Type="http://schemas.openxmlformats.org/officeDocument/2006/relationships/image" Target="media/image92.png"/><Relationship Id="rId119" Type="http://schemas.openxmlformats.org/officeDocument/2006/relationships/image" Target="media/image97.png"/><Relationship Id="rId44" Type="http://schemas.openxmlformats.org/officeDocument/2006/relationships/header" Target="header7.xml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81" Type="http://schemas.openxmlformats.org/officeDocument/2006/relationships/image" Target="media/image63.png"/><Relationship Id="rId86" Type="http://schemas.openxmlformats.org/officeDocument/2006/relationships/image" Target="media/image67.png"/><Relationship Id="rId130" Type="http://schemas.openxmlformats.org/officeDocument/2006/relationships/image" Target="media/image107.png"/><Relationship Id="rId135" Type="http://schemas.openxmlformats.org/officeDocument/2006/relationships/image" Target="media/image110.png"/><Relationship Id="rId151" Type="http://schemas.openxmlformats.org/officeDocument/2006/relationships/image" Target="media/image125.png"/><Relationship Id="rId156" Type="http://schemas.openxmlformats.org/officeDocument/2006/relationships/image" Target="media/image130.png"/><Relationship Id="rId177" Type="http://schemas.openxmlformats.org/officeDocument/2006/relationships/hyperlink" Target="https://code.jquery.com/jquery-3.3.1.slim.min.js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72" Type="http://schemas.openxmlformats.org/officeDocument/2006/relationships/image" Target="media/image146.png"/><Relationship Id="rId180" Type="http://schemas.openxmlformats.org/officeDocument/2006/relationships/header" Target="header19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109" Type="http://schemas.openxmlformats.org/officeDocument/2006/relationships/image" Target="media/image88.png"/><Relationship Id="rId34" Type="http://schemas.openxmlformats.org/officeDocument/2006/relationships/image" Target="media/image19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58.png"/><Relationship Id="rId97" Type="http://schemas.openxmlformats.org/officeDocument/2006/relationships/image" Target="media/image77.png"/><Relationship Id="rId104" Type="http://schemas.openxmlformats.org/officeDocument/2006/relationships/image" Target="media/image84.png"/><Relationship Id="rId120" Type="http://schemas.openxmlformats.org/officeDocument/2006/relationships/image" Target="media/image98.png"/><Relationship Id="rId125" Type="http://schemas.openxmlformats.org/officeDocument/2006/relationships/image" Target="media/image102.png"/><Relationship Id="rId141" Type="http://schemas.openxmlformats.org/officeDocument/2006/relationships/image" Target="media/image116.png"/><Relationship Id="rId146" Type="http://schemas.openxmlformats.org/officeDocument/2006/relationships/image" Target="media/image120.png"/><Relationship Id="rId167" Type="http://schemas.openxmlformats.org/officeDocument/2006/relationships/image" Target="media/image141.png"/><Relationship Id="rId7" Type="http://schemas.openxmlformats.org/officeDocument/2006/relationships/header" Target="header1.xml"/><Relationship Id="rId71" Type="http://schemas.openxmlformats.org/officeDocument/2006/relationships/image" Target="media/image54.png"/><Relationship Id="rId92" Type="http://schemas.openxmlformats.org/officeDocument/2006/relationships/image" Target="media/image73.png"/><Relationship Id="rId162" Type="http://schemas.openxmlformats.org/officeDocument/2006/relationships/image" Target="media/image136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header" Target="header5.xml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66" Type="http://schemas.openxmlformats.org/officeDocument/2006/relationships/image" Target="media/image49.png"/><Relationship Id="rId87" Type="http://schemas.openxmlformats.org/officeDocument/2006/relationships/image" Target="media/image68.png"/><Relationship Id="rId110" Type="http://schemas.openxmlformats.org/officeDocument/2006/relationships/image" Target="media/image89.png"/><Relationship Id="rId115" Type="http://schemas.openxmlformats.org/officeDocument/2006/relationships/image" Target="media/image93.png"/><Relationship Id="rId131" Type="http://schemas.openxmlformats.org/officeDocument/2006/relationships/header" Target="header15.xml"/><Relationship Id="rId136" Type="http://schemas.openxmlformats.org/officeDocument/2006/relationships/image" Target="media/image111.png"/><Relationship Id="rId157" Type="http://schemas.openxmlformats.org/officeDocument/2006/relationships/image" Target="media/image131.png"/><Relationship Id="rId178" Type="http://schemas.openxmlformats.org/officeDocument/2006/relationships/image" Target="media/image150.png"/><Relationship Id="rId61" Type="http://schemas.openxmlformats.org/officeDocument/2006/relationships/image" Target="media/image44.png"/><Relationship Id="rId82" Type="http://schemas.openxmlformats.org/officeDocument/2006/relationships/image" Target="media/image64.png"/><Relationship Id="rId152" Type="http://schemas.openxmlformats.org/officeDocument/2006/relationships/image" Target="media/image126.png"/><Relationship Id="rId173" Type="http://schemas.openxmlformats.org/officeDocument/2006/relationships/header" Target="header18.xml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56" Type="http://schemas.openxmlformats.org/officeDocument/2006/relationships/image" Target="media/image40.png"/><Relationship Id="rId77" Type="http://schemas.openxmlformats.org/officeDocument/2006/relationships/image" Target="media/image59.png"/><Relationship Id="rId100" Type="http://schemas.openxmlformats.org/officeDocument/2006/relationships/image" Target="media/image80.png"/><Relationship Id="rId105" Type="http://schemas.openxmlformats.org/officeDocument/2006/relationships/image" Target="media/image85.png"/><Relationship Id="rId126" Type="http://schemas.openxmlformats.org/officeDocument/2006/relationships/image" Target="media/image103.png"/><Relationship Id="rId147" Type="http://schemas.openxmlformats.org/officeDocument/2006/relationships/image" Target="media/image121.png"/><Relationship Id="rId168" Type="http://schemas.openxmlformats.org/officeDocument/2006/relationships/image" Target="media/image142.png"/><Relationship Id="rId8" Type="http://schemas.openxmlformats.org/officeDocument/2006/relationships/header" Target="header2.xml"/><Relationship Id="rId51" Type="http://schemas.openxmlformats.org/officeDocument/2006/relationships/image" Target="media/image35.png"/><Relationship Id="rId72" Type="http://schemas.openxmlformats.org/officeDocument/2006/relationships/image" Target="media/image55.png"/><Relationship Id="rId93" Type="http://schemas.openxmlformats.org/officeDocument/2006/relationships/image" Target="media/image74.png"/><Relationship Id="rId98" Type="http://schemas.openxmlformats.org/officeDocument/2006/relationships/image" Target="media/image78.png"/><Relationship Id="rId121" Type="http://schemas.openxmlformats.org/officeDocument/2006/relationships/image" Target="media/image99.png"/><Relationship Id="rId142" Type="http://schemas.openxmlformats.org/officeDocument/2006/relationships/header" Target="header17.xml"/><Relationship Id="rId163" Type="http://schemas.openxmlformats.org/officeDocument/2006/relationships/image" Target="media/image137.png"/><Relationship Id="rId3" Type="http://schemas.openxmlformats.org/officeDocument/2006/relationships/settings" Target="settings.xml"/><Relationship Id="rId25" Type="http://schemas.openxmlformats.org/officeDocument/2006/relationships/image" Target="media/image11.png"/><Relationship Id="rId46" Type="http://schemas.openxmlformats.org/officeDocument/2006/relationships/image" Target="media/image30.png"/><Relationship Id="rId67" Type="http://schemas.openxmlformats.org/officeDocument/2006/relationships/image" Target="media/image50.png"/><Relationship Id="rId116" Type="http://schemas.openxmlformats.org/officeDocument/2006/relationships/image" Target="media/image94.png"/><Relationship Id="rId137" Type="http://schemas.openxmlformats.org/officeDocument/2006/relationships/image" Target="media/image112.png"/><Relationship Id="rId158" Type="http://schemas.openxmlformats.org/officeDocument/2006/relationships/image" Target="media/image132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62" Type="http://schemas.openxmlformats.org/officeDocument/2006/relationships/image" Target="media/image45.png"/><Relationship Id="rId83" Type="http://schemas.openxmlformats.org/officeDocument/2006/relationships/header" Target="header10.xml"/><Relationship Id="rId88" Type="http://schemas.openxmlformats.org/officeDocument/2006/relationships/image" Target="media/image69.png"/><Relationship Id="rId111" Type="http://schemas.openxmlformats.org/officeDocument/2006/relationships/image" Target="media/image90.png"/><Relationship Id="rId132" Type="http://schemas.openxmlformats.org/officeDocument/2006/relationships/image" Target="media/image108.png"/><Relationship Id="rId153" Type="http://schemas.openxmlformats.org/officeDocument/2006/relationships/image" Target="media/image127.png"/><Relationship Id="rId174" Type="http://schemas.openxmlformats.org/officeDocument/2006/relationships/image" Target="media/image147.png"/><Relationship Id="rId179" Type="http://schemas.openxmlformats.org/officeDocument/2006/relationships/image" Target="media/image151.png"/><Relationship Id="rId15" Type="http://schemas.openxmlformats.org/officeDocument/2006/relationships/image" Target="media/image3.png"/><Relationship Id="rId36" Type="http://schemas.openxmlformats.org/officeDocument/2006/relationships/image" Target="media/image21.png"/><Relationship Id="rId57" Type="http://schemas.openxmlformats.org/officeDocument/2006/relationships/header" Target="header8.xml"/><Relationship Id="rId106" Type="http://schemas.openxmlformats.org/officeDocument/2006/relationships/header" Target="header12.xml"/><Relationship Id="rId127" Type="http://schemas.openxmlformats.org/officeDocument/2006/relationships/image" Target="media/image104.png"/><Relationship Id="rId10" Type="http://schemas.openxmlformats.org/officeDocument/2006/relationships/footer" Target="footer2.xml"/><Relationship Id="rId31" Type="http://schemas.openxmlformats.org/officeDocument/2006/relationships/image" Target="media/image17.png"/><Relationship Id="rId52" Type="http://schemas.openxmlformats.org/officeDocument/2006/relationships/image" Target="media/image36.png"/><Relationship Id="rId73" Type="http://schemas.openxmlformats.org/officeDocument/2006/relationships/image" Target="media/image56.png"/><Relationship Id="rId78" Type="http://schemas.openxmlformats.org/officeDocument/2006/relationships/image" Target="media/image60.png"/><Relationship Id="rId94" Type="http://schemas.openxmlformats.org/officeDocument/2006/relationships/image" Target="media/image75.png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122" Type="http://schemas.openxmlformats.org/officeDocument/2006/relationships/image" Target="media/image100.png"/><Relationship Id="rId143" Type="http://schemas.openxmlformats.org/officeDocument/2006/relationships/image" Target="media/image117.png"/><Relationship Id="rId148" Type="http://schemas.openxmlformats.org/officeDocument/2006/relationships/image" Target="media/image122.png"/><Relationship Id="rId164" Type="http://schemas.openxmlformats.org/officeDocument/2006/relationships/image" Target="media/image138.png"/><Relationship Id="rId169" Type="http://schemas.openxmlformats.org/officeDocument/2006/relationships/image" Target="media/image1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4560</TotalTime>
  <Pages>177</Pages>
  <Words>16087</Words>
  <Characters>107785</Characters>
  <Application>Microsoft Office Word</Application>
  <DocSecurity>0</DocSecurity>
  <Lines>6340</Lines>
  <Paragraphs>5630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</dc:creator>
  <cp:keywords>CTPClassification=CTP_NT</cp:keywords>
  <cp:lastModifiedBy>Males, Joshua MalesX</cp:lastModifiedBy>
  <cp:revision>525</cp:revision>
  <cp:lastPrinted>1900-12-31T22:00:00Z</cp:lastPrinted>
  <dcterms:created xsi:type="dcterms:W3CDTF">2018-10-20T19:14:00Z</dcterms:created>
  <dcterms:modified xsi:type="dcterms:W3CDTF">2020-07-15T08:41:00Z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da6b7270-7652-402b-9e02-aed3ca098250</vt:lpwstr>
  </property>
  <property fmtid="{D5CDD505-2E9C-101B-9397-08002B2CF9AE}" pid="3" name="CTP_TimeStamp">
    <vt:lpwstr>2020-07-15 08:41:33Z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