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3C6B0F" w:rsidRPr="00AE3FA2" w:rsidTr="005248FB">
        <w:tc>
          <w:tcPr>
            <w:tcW w:w="5353" w:type="dxa"/>
            <w:tcBorders>
              <w:top w:val="nil"/>
            </w:tcBorders>
          </w:tcPr>
          <w:p w:rsidR="003C6B0F" w:rsidRPr="00AE3FA2" w:rsidRDefault="003C6B0F" w:rsidP="00200F1D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Pr="004168C0">
              <w:rPr>
                <w:b/>
                <w:bCs/>
                <w:sz w:val="40"/>
                <w:szCs w:val="40"/>
              </w:rPr>
              <w:t>1</w:t>
            </w:r>
            <w:r w:rsidR="00CD3537">
              <w:rPr>
                <w:rFonts w:hint="cs"/>
                <w:b/>
                <w:bCs/>
                <w:sz w:val="40"/>
                <w:szCs w:val="40"/>
              </w:rPr>
              <w:t xml:space="preserve"> 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Introduction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to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HTML</w:t>
            </w:r>
          </w:p>
        </w:tc>
        <w:tc>
          <w:tcPr>
            <w:tcW w:w="4609" w:type="dxa"/>
            <w:tcBorders>
              <w:top w:val="nil"/>
            </w:tcBorders>
          </w:tcPr>
          <w:p w:rsidR="003C6B0F" w:rsidRPr="00AE3FA2" w:rsidRDefault="003C6B0F" w:rsidP="003C6B0F">
            <w:pPr>
              <w:rPr>
                <w:b/>
                <w:bCs/>
                <w:sz w:val="40"/>
                <w:szCs w:val="40"/>
              </w:rPr>
            </w:pPr>
            <w:bookmarkStart w:id="0" w:name="_Hlk12350005"/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מבוא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ל-</w:t>
            </w:r>
            <w:r>
              <w:rPr>
                <w:b/>
                <w:bCs/>
                <w:sz w:val="40"/>
                <w:szCs w:val="40"/>
              </w:rPr>
              <w:t>HTML</w:t>
            </w:r>
            <w:bookmarkEnd w:id="0"/>
          </w:p>
        </w:tc>
      </w:tr>
    </w:tbl>
    <w:p w:rsidR="004C3863" w:rsidRDefault="006068C6" w:rsidP="004168C0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skeleton.html</w:t>
      </w:r>
    </w:p>
    <w:p w:rsidR="00B11139" w:rsidRPr="00B11139" w:rsidRDefault="00B11139" w:rsidP="00B1113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1139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11139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11139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B11139" w:rsidRPr="00B11139" w:rsidRDefault="00B11139" w:rsidP="00B1113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1113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1139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1139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1139" w:rsidRPr="00B11139" w:rsidRDefault="00B34924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1139"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1139" w:rsidRPr="00B11139" w:rsidRDefault="00B34924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1139"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B11139"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1139" w:rsidRPr="00B11139" w:rsidRDefault="00B34924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1139"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B11139" w:rsidRPr="00B1113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11139" w:rsidRPr="00B11139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11139" w:rsidRPr="00B11139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B11139" w:rsidRPr="00B11139" w:rsidRDefault="00B34924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11139"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1139" w:rsidRPr="00B11139" w:rsidRDefault="00B11139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11139" w:rsidRPr="00B11139" w:rsidRDefault="00B34924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1139"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1139" w:rsidRPr="00B11139" w:rsidRDefault="00B34924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1139"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B11139"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1139" w:rsidRPr="00B11139" w:rsidRDefault="00B34924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1139"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B11139"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1139" w:rsidRPr="00B11139" w:rsidRDefault="00B34924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11139"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11139"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1139" w:rsidRPr="00B11139" w:rsidRDefault="00B11139" w:rsidP="00B1113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1113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1113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168C0" w:rsidRDefault="004168C0" w:rsidP="007F7905">
      <w:pPr>
        <w:tabs>
          <w:tab w:val="right" w:pos="426"/>
        </w:tabs>
        <w:bidi w:val="0"/>
        <w:spacing w:after="0"/>
        <w:rPr>
          <w:rFonts w:ascii="Consolas" w:hAnsi="Consolas"/>
          <w:sz w:val="28"/>
          <w:szCs w:val="28"/>
        </w:rPr>
      </w:pPr>
    </w:p>
    <w:p w:rsidR="004168C0" w:rsidRDefault="004168C0" w:rsidP="004168C0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helloworld.html</w:t>
      </w:r>
    </w:p>
    <w:p w:rsidR="000571F5" w:rsidRPr="000571F5" w:rsidRDefault="000571F5" w:rsidP="000571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571F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571F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571F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  <w:r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0571F5" w:rsidRPr="000571F5" w:rsidRDefault="000571F5" w:rsidP="000571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571F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571F5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571F5" w:rsidRPr="000571F5" w:rsidRDefault="00B34924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571F5"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571F5" w:rsidRPr="000571F5" w:rsidRDefault="00B34924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571F5"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571F5"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>My First Program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571F5"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571F5" w:rsidRPr="000571F5" w:rsidRDefault="00B34924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571F5"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0571F5"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571F5" w:rsidRPr="000571F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571F5" w:rsidRPr="000571F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0571F5" w:rsidRPr="000571F5" w:rsidRDefault="00B34924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571F5"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571F5" w:rsidRPr="000571F5" w:rsidRDefault="000571F5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</w:p>
    <w:p w:rsidR="000571F5" w:rsidRPr="000571F5" w:rsidRDefault="00B34924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571F5"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571F5" w:rsidRPr="000571F5" w:rsidRDefault="00B34924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571F5"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571F5"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>My First Program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571F5"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571F5" w:rsidRPr="000571F5" w:rsidRDefault="00B34924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571F5"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571F5" w:rsidRPr="000571F5">
        <w:rPr>
          <w:rFonts w:ascii="Consolas" w:hAnsi="Consolas" w:cs="Times New Roman"/>
          <w:color w:val="000000"/>
          <w:sz w:val="24"/>
          <w:szCs w:val="24"/>
          <w:lang w:eastAsia="en-US"/>
        </w:rPr>
        <w:t>Hello World!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571F5"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571F5" w:rsidRPr="000571F5" w:rsidRDefault="00B34924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571F5"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571F5"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571F5" w:rsidRPr="000571F5" w:rsidRDefault="000571F5" w:rsidP="00057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571F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571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168C0" w:rsidRDefault="004168C0" w:rsidP="004168C0">
      <w:pPr>
        <w:bidi w:val="0"/>
        <w:spacing w:after="0"/>
        <w:rPr>
          <w:rFonts w:ascii="Consolas" w:hAnsi="Consolas"/>
          <w:sz w:val="28"/>
          <w:szCs w:val="28"/>
        </w:rPr>
      </w:pPr>
    </w:p>
    <w:p w:rsidR="008131A3" w:rsidRDefault="004168C0" w:rsidP="008A062E">
      <w:pPr>
        <w:bidi w:val="0"/>
        <w:spacing w:after="0"/>
        <w:rPr>
          <w:rFonts w:ascii="Consolas" w:hAnsi="Consolas"/>
          <w:sz w:val="28"/>
          <w:szCs w:val="28"/>
        </w:rPr>
        <w:sectPr w:rsidR="008131A3" w:rsidSect="008131A3">
          <w:headerReference w:type="default" r:id="rId8"/>
          <w:footerReference w:type="default" r:id="rId9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  <w:r>
        <w:rPr>
          <w:noProof/>
          <w:lang w:eastAsia="en-US"/>
        </w:rPr>
        <w:drawing>
          <wp:inline distT="0" distB="0" distL="0" distR="0" wp14:anchorId="4665D0D1" wp14:editId="4B08AAFB">
            <wp:extent cx="3298101" cy="11191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8298" cy="11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3C6B0F" w:rsidRPr="00AE3FA2" w:rsidTr="00EC1EE9">
        <w:tc>
          <w:tcPr>
            <w:tcW w:w="5353" w:type="dxa"/>
            <w:tcBorders>
              <w:top w:val="nil"/>
            </w:tcBorders>
          </w:tcPr>
          <w:p w:rsidR="003C6B0F" w:rsidRPr="00AE3FA2" w:rsidRDefault="004168C0" w:rsidP="00200F1D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br w:type="page"/>
            </w:r>
            <w:r w:rsidR="003C6B0F" w:rsidRPr="004168C0">
              <w:rPr>
                <w:b/>
                <w:bCs/>
                <w:sz w:val="40"/>
                <w:szCs w:val="40"/>
              </w:rPr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="003C6B0F">
              <w:rPr>
                <w:b/>
                <w:bCs/>
                <w:sz w:val="40"/>
                <w:szCs w:val="40"/>
              </w:rPr>
              <w:t>2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="003C6B0F"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="003C6B0F">
              <w:rPr>
                <w:b/>
                <w:bCs/>
                <w:sz w:val="40"/>
                <w:szCs w:val="40"/>
              </w:rPr>
              <w:t>Text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="003C6B0F">
              <w:rPr>
                <w:b/>
                <w:bCs/>
                <w:sz w:val="40"/>
                <w:szCs w:val="40"/>
              </w:rPr>
              <w:t>and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="003C6B0F">
              <w:rPr>
                <w:b/>
                <w:bCs/>
                <w:sz w:val="40"/>
                <w:szCs w:val="40"/>
              </w:rPr>
              <w:t>Lists</w:t>
            </w:r>
          </w:p>
        </w:tc>
        <w:tc>
          <w:tcPr>
            <w:tcW w:w="4609" w:type="dxa"/>
            <w:tcBorders>
              <w:top w:val="nil"/>
            </w:tcBorders>
          </w:tcPr>
          <w:p w:rsidR="003C6B0F" w:rsidRPr="00AE3FA2" w:rsidRDefault="003C6B0F" w:rsidP="003C6B0F">
            <w:pPr>
              <w:rPr>
                <w:b/>
                <w:bCs/>
                <w:sz w:val="40"/>
                <w:szCs w:val="40"/>
                <w:rtl/>
              </w:rPr>
            </w:pP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2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bookmarkStart w:id="1" w:name="_Hlk12350634"/>
            <w:r>
              <w:rPr>
                <w:rFonts w:hint="cs"/>
                <w:b/>
                <w:bCs/>
                <w:sz w:val="40"/>
                <w:szCs w:val="40"/>
                <w:rtl/>
              </w:rPr>
              <w:t>טקסט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ורשימות</w:t>
            </w:r>
            <w:bookmarkEnd w:id="1"/>
          </w:p>
        </w:tc>
      </w:tr>
    </w:tbl>
    <w:p w:rsidR="004168C0" w:rsidRDefault="004168C0" w:rsidP="004168C0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words.html</w:t>
      </w:r>
    </w:p>
    <w:p w:rsidR="00D25DCD" w:rsidRPr="00D25DCD" w:rsidRDefault="00D25DCD" w:rsidP="00D25D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25DC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D25DC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D25DC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D25DCD" w:rsidRPr="00D25DCD" w:rsidRDefault="00D25DCD" w:rsidP="00D25D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25DC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25DCD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Text Attributes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25DCD" w:rsidRPr="00D25DC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25DCD" w:rsidRPr="00D25DC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Some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b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of this text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b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is bold.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strong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This is strong text.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strong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Here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i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is text in italics.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i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Here is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em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emphasized text.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em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Here is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u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underlined text.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u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 can combine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b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i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bold and italics.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i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b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del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This is deleted text.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del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This is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mark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highlighted text.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mark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44CF4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Here is some superscripted text:</w:t>
      </w:r>
    </w:p>
    <w:p w:rsidR="00044CF4" w:rsidRDefault="00B34924" w:rsidP="00044CF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a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&lt;sup&gt;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+b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=c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044CF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44CF4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Here is some subscripted text: </w:t>
      </w:r>
    </w:p>
    <w:p w:rsidR="00044CF4" w:rsidRDefault="00B34924" w:rsidP="00044CF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H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sub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sub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O is also known as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water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.</w:t>
      </w:r>
    </w:p>
    <w:p w:rsidR="00D25DCD" w:rsidRPr="00D25DCD" w:rsidRDefault="00B34924" w:rsidP="00044CF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This is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small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>small text.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small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25DCD" w:rsidRPr="00D25D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Now back to normal.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B34924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25DCD" w:rsidRPr="00D25DC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D25DCD"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25DCD" w:rsidRPr="00D25DCD" w:rsidRDefault="00D25DCD" w:rsidP="00D25D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25DCD">
        <w:rPr>
          <w:rFonts w:ascii="Consolas" w:hAnsi="Consolas" w:cs="Times New Roman"/>
          <w:color w:val="383838"/>
          <w:sz w:val="24"/>
          <w:szCs w:val="24"/>
          <w:lang w:eastAsia="en-US"/>
        </w:rPr>
        <w:t>&lt;/html&gt;</w:t>
      </w:r>
    </w:p>
    <w:p w:rsidR="00BA5DC3" w:rsidRPr="00447D5F" w:rsidRDefault="00BA5DC3" w:rsidP="00447D5F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8"/>
          <w:szCs w:val="28"/>
        </w:rPr>
      </w:pPr>
    </w:p>
    <w:p w:rsidR="00BA5DC3" w:rsidRDefault="00BA5DC3" w:rsidP="00BA5DC3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64FF0238" wp14:editId="260509DE">
            <wp:extent cx="4884420" cy="495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C3" w:rsidRDefault="00BA5DC3" w:rsidP="00BA5DC3">
      <w:pPr>
        <w:bidi w:val="0"/>
        <w:spacing w:after="0"/>
        <w:rPr>
          <w:rFonts w:ascii="Consolas" w:hAnsi="Consolas"/>
          <w:sz w:val="24"/>
          <w:szCs w:val="24"/>
        </w:rPr>
      </w:pPr>
    </w:p>
    <w:p w:rsidR="00BA5DC3" w:rsidRDefault="00BA5DC3" w:rsidP="00BA5DC3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lists.html</w:t>
      </w:r>
    </w:p>
    <w:p w:rsidR="0006136C" w:rsidRPr="0006136C" w:rsidRDefault="0006136C" w:rsidP="0006136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136C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6136C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6136C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06136C" w:rsidRPr="0006136C" w:rsidRDefault="0006136C" w:rsidP="0006136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136C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136C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Lists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6136C" w:rsidRPr="0006136C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6136C" w:rsidRPr="0006136C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An Unordered List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An Ordered List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An Ordered List Inside Another Ordered List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First nested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Second nested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An Ordered List Inside an Unordered List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First nested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Second nested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136C" w:rsidRPr="0006136C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6136C" w:rsidRPr="0006136C" w:rsidRDefault="00B34924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136C"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6136C"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136C" w:rsidRPr="0006136C" w:rsidRDefault="0006136C" w:rsidP="0006136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136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6136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A5DC3" w:rsidRDefault="00BA5DC3" w:rsidP="00BA5DC3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AFD5060" wp14:editId="230146B9">
            <wp:extent cx="4884420" cy="6027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A3" w:rsidRDefault="008131A3">
      <w:pPr>
        <w:suppressAutoHyphens w:val="0"/>
        <w:bidi w:val="0"/>
        <w:spacing w:after="0" w:line="240" w:lineRule="auto"/>
        <w:rPr>
          <w:b/>
          <w:bCs/>
          <w:sz w:val="40"/>
          <w:szCs w:val="40"/>
        </w:rPr>
      </w:pPr>
    </w:p>
    <w:p w:rsidR="008131A3" w:rsidRDefault="008131A3" w:rsidP="008131A3">
      <w:pPr>
        <w:suppressAutoHyphens w:val="0"/>
        <w:bidi w:val="0"/>
        <w:spacing w:after="0" w:line="240" w:lineRule="auto"/>
        <w:rPr>
          <w:b/>
          <w:bCs/>
          <w:sz w:val="40"/>
          <w:szCs w:val="40"/>
        </w:rPr>
        <w:sectPr w:rsidR="008131A3" w:rsidSect="008131A3">
          <w:headerReference w:type="default" r:id="rId13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3B09FB" w:rsidRPr="00AE3FA2" w:rsidTr="00EC1EE9">
        <w:tc>
          <w:tcPr>
            <w:tcW w:w="5353" w:type="dxa"/>
            <w:tcBorders>
              <w:top w:val="nil"/>
            </w:tcBorders>
          </w:tcPr>
          <w:p w:rsidR="003B09FB" w:rsidRPr="00AE3FA2" w:rsidRDefault="003B09FB" w:rsidP="00200F1D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3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Advanced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HTML</w:t>
            </w:r>
          </w:p>
        </w:tc>
        <w:tc>
          <w:tcPr>
            <w:tcW w:w="4609" w:type="dxa"/>
            <w:tcBorders>
              <w:top w:val="nil"/>
            </w:tcBorders>
          </w:tcPr>
          <w:p w:rsidR="003B09FB" w:rsidRPr="00AE3FA2" w:rsidRDefault="003B09FB" w:rsidP="003B09FB">
            <w:pPr>
              <w:rPr>
                <w:b/>
                <w:bCs/>
                <w:sz w:val="40"/>
                <w:szCs w:val="40"/>
                <w:rtl/>
              </w:rPr>
            </w:pP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3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HTML</w:t>
            </w:r>
            <w:r w:rsidR="00CD3537">
              <w:rPr>
                <w:b/>
                <w:bCs/>
                <w:sz w:val="40"/>
                <w:szCs w:val="40"/>
                <w:rtl/>
              </w:rPr>
              <w:t xml:space="preserve"> 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מתקדם</w:t>
            </w:r>
          </w:p>
        </w:tc>
      </w:tr>
    </w:tbl>
    <w:p w:rsidR="00BA5DC3" w:rsidRDefault="00BA5DC3" w:rsidP="00DF0B3B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DF0B3B">
        <w:t>lists-comments</w:t>
      </w:r>
      <w:r>
        <w:t>.html</w:t>
      </w:r>
    </w:p>
    <w:p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Filename: lists-comments.html</w:t>
      </w:r>
    </w:p>
    <w:p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12, 2018</w:t>
      </w:r>
    </w:p>
    <w:p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12, 2018</w:t>
      </w:r>
    </w:p>
    <w:p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Document with lots of comments</w:t>
      </w:r>
    </w:p>
    <w:p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D84CE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D84CE0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D84CE0" w:rsidRPr="00D84CE0" w:rsidRDefault="00D84CE0" w:rsidP="00D84C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84CE0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84CE0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Lists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84CE0" w:rsidRPr="00D84CE0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84CE0" w:rsidRPr="00D84CE0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D84CE0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An Unordered List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&lt;!-- End of first Unordered List --&gt;</w:t>
      </w:r>
    </w:p>
    <w:p w:rsidR="00D84CE0" w:rsidRPr="00D84CE0" w:rsidRDefault="00D84CE0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An Ordered List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D84C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&lt;!-- End of first Ordered List --&gt;</w:t>
      </w:r>
    </w:p>
    <w:p w:rsidR="00D84CE0" w:rsidRPr="00D84CE0" w:rsidRDefault="00D84CE0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An Ordered List Inside Another Ordered List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First nested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Second nested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&lt;!-- End of nested ordered List --&gt;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D84CE0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An Ordered List Inside an Unordered List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h4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First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Second item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First nested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Second nested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ol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&lt;!-- End of nested ordered List --&gt;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0000"/>
          <w:sz w:val="24"/>
          <w:szCs w:val="24"/>
          <w:lang w:eastAsia="en-US"/>
        </w:rPr>
        <w:t>Third item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84CE0" w:rsidRPr="00D84CE0">
        <w:rPr>
          <w:rFonts w:ascii="Consolas" w:hAnsi="Consolas" w:cs="Times New Roman"/>
          <w:color w:val="008000"/>
          <w:sz w:val="24"/>
          <w:szCs w:val="24"/>
          <w:lang w:eastAsia="en-US"/>
        </w:rPr>
        <w:t>&lt;!-- End of Last List --&gt;</w:t>
      </w:r>
    </w:p>
    <w:p w:rsidR="00D84CE0" w:rsidRPr="00D84CE0" w:rsidRDefault="00D84CE0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84CE0" w:rsidRPr="00D84CE0" w:rsidRDefault="00B34924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84CE0"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D84CE0"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84CE0" w:rsidRPr="00D84CE0" w:rsidRDefault="00D84CE0" w:rsidP="00EC61F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84CE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84C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A5DC3" w:rsidRPr="00777F85" w:rsidRDefault="00BA5DC3" w:rsidP="00594CC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DF0B3B" w:rsidRDefault="00DF0B3B" w:rsidP="00DF0B3B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265FC4BC" wp14:editId="430B2F0C">
            <wp:extent cx="4203700" cy="554916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208" cy="555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48" w:rsidRDefault="00DF0B3B" w:rsidP="00EE4748">
      <w:pPr>
        <w:bidi w:val="0"/>
      </w:pPr>
      <w:r>
        <w:br w:type="page"/>
      </w:r>
      <w:r w:rsidR="00EE4748">
        <w:lastRenderedPageBreak/>
        <w:t>File name: lists-comments.html</w:t>
      </w:r>
    </w:p>
    <w:p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>Filename: line-break-1.html</w:t>
      </w:r>
    </w:p>
    <w:p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12, 2018</w:t>
      </w:r>
    </w:p>
    <w:p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12, 2018</w:t>
      </w:r>
    </w:p>
    <w:p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Line Break Test</w:t>
      </w:r>
    </w:p>
    <w:p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E474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E474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EE4748" w:rsidRPr="00EE4748" w:rsidRDefault="00EE4748" w:rsidP="00EE47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E474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4748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4748" w:rsidRPr="00EE4748" w:rsidRDefault="00B34924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4748"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4748" w:rsidRPr="00EE4748" w:rsidRDefault="00B34924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&lt;title&gt;</w:t>
      </w:r>
      <w:r w:rsidR="00EE4748"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Line Break Test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4748"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4748" w:rsidRPr="00EE4748" w:rsidRDefault="00B34924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&lt;meta</w:t>
      </w:r>
      <w:r w:rsidR="00EE4748"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4748" w:rsidRPr="00EE474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4748" w:rsidRPr="00EE474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EE4748" w:rsidRPr="00EE4748" w:rsidRDefault="00B34924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4748"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E4748" w:rsidRPr="00EE4748" w:rsidRDefault="00B34924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4748"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4748" w:rsidRPr="00EE4748" w:rsidRDefault="00B34924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4748"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4748"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Line Break Test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4748"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E4748" w:rsidRPr="00EE4748" w:rsidRDefault="00B34924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4748"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</w:p>
    <w:p w:rsidR="00EE4748" w:rsidRPr="00EE4748" w:rsidRDefault="00B34924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4748"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</w:p>
    <w:p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</w:p>
    <w:p w:rsidR="00EE4748" w:rsidRPr="00EE4748" w:rsidRDefault="00B34924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4748"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</w:p>
    <w:p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000000"/>
          <w:sz w:val="24"/>
          <w:szCs w:val="24"/>
          <w:lang w:eastAsia="en-US"/>
        </w:rPr>
        <w:t>5</w:t>
      </w:r>
    </w:p>
    <w:p w:rsidR="00EE4748" w:rsidRPr="00EE4748" w:rsidRDefault="00B34924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4748"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E4748" w:rsidRPr="00EE4748" w:rsidRDefault="00B34924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4748"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E4748"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4748" w:rsidRPr="00EE4748" w:rsidRDefault="00EE4748" w:rsidP="00EE47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474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E47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95EA3" w:rsidRPr="00EE4748" w:rsidRDefault="00795EA3" w:rsidP="00D1648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795EA3" w:rsidRDefault="00795EA3" w:rsidP="006D5B84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71049A6" wp14:editId="56E6504D">
            <wp:extent cx="4221480" cy="17907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4"/>
          <w:szCs w:val="24"/>
        </w:rPr>
        <w:br w:type="page"/>
      </w:r>
    </w:p>
    <w:p w:rsidR="00795EA3" w:rsidRDefault="00795EA3" w:rsidP="00795EA3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line-break-2.html</w:t>
      </w:r>
    </w:p>
    <w:p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Filename: line-break-2.html</w:t>
      </w:r>
    </w:p>
    <w:p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12, 2018</w:t>
      </w:r>
    </w:p>
    <w:p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12, 2018</w:t>
      </w:r>
    </w:p>
    <w:p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Show difference between paragraph and line break</w:t>
      </w:r>
    </w:p>
    <w:p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2682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2682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726822" w:rsidRPr="00726822" w:rsidRDefault="00726822" w:rsidP="007268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2682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26822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Line Break Test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26822" w:rsidRPr="0072682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26822" w:rsidRPr="0072682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Line Break Test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Five Paragraphs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5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One Paragraph - Five Lines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B34924" w:rsidP="00BF798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26822"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>&lt;!-- A line break can be placed in</w:t>
      </w:r>
      <w:r w:rsidR="00BF798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the</w:t>
      </w:r>
      <w:r w:rsidR="00726822" w:rsidRPr="0072682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middle of a line --&gt;</w:t>
      </w:r>
    </w:p>
    <w:p w:rsid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  <w:r w:rsidR="00726822" w:rsidRPr="00726822">
        <w:rPr>
          <w:rFonts w:ascii="Consolas" w:hAnsi="Consolas" w:cs="Times New Roman"/>
          <w:color w:val="000000"/>
          <w:sz w:val="24"/>
          <w:szCs w:val="24"/>
          <w:lang w:eastAsia="en-US"/>
        </w:rPr>
        <w:t>5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26822" w:rsidRPr="00726822" w:rsidRDefault="00B34924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6822"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26822"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6822" w:rsidRPr="00726822" w:rsidRDefault="00726822" w:rsidP="007268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682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268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1233A" w:rsidRPr="00726822" w:rsidRDefault="00D1233A" w:rsidP="00D1648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D1233A" w:rsidRDefault="00D1233A" w:rsidP="00D1233A">
      <w:pPr>
        <w:bidi w:val="0"/>
        <w:spacing w:after="0"/>
        <w:rPr>
          <w:rFonts w:ascii="Consolas" w:hAnsi="Consolas"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4AEDA7C4" wp14:editId="1A49DD73">
            <wp:extent cx="4762500" cy="4732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3A" w:rsidRDefault="00D1233A" w:rsidP="00D1233A">
      <w:pPr>
        <w:bidi w:val="0"/>
        <w:spacing w:after="0"/>
        <w:rPr>
          <w:rFonts w:ascii="Consolas" w:hAnsi="Consolas"/>
          <w:sz w:val="28"/>
          <w:szCs w:val="28"/>
        </w:rPr>
      </w:pPr>
    </w:p>
    <w:p w:rsidR="0017032F" w:rsidRDefault="0017032F" w:rsidP="0017032F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sheled.html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Filename: sheled.html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12, 2018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12, 2018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Skeleton File for Hebrew HTML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50F43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שם של העמוד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0F43"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0F43"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0F43"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0F43"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"rtl"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כותרת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תשמע איזה קטע מצחיק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95EA3" w:rsidRPr="00777F85" w:rsidRDefault="00795EA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/>
          <w:sz w:val="24"/>
          <w:szCs w:val="24"/>
        </w:rPr>
      </w:pPr>
    </w:p>
    <w:p w:rsidR="0017032F" w:rsidRDefault="0017032F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3365F0F" wp14:editId="17E98FEE">
            <wp:extent cx="4046220" cy="2651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CC" w:rsidRDefault="00EF4BCC">
      <w:pPr>
        <w:suppressAutoHyphens w:val="0"/>
        <w:bidi w:val="0"/>
        <w:spacing w:after="0" w:line="240" w:lineRule="auto"/>
      </w:pPr>
      <w:r>
        <w:br w:type="page"/>
      </w:r>
    </w:p>
    <w:p w:rsidR="00EF4BCC" w:rsidRDefault="00EF4BCC" w:rsidP="00EF4BCC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fave-sites.html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Filename: fave-sites.html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Links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50F43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B50F43" w:rsidRPr="00B50F43" w:rsidRDefault="00B50F43" w:rsidP="00B50F4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אתרים אהובים שלי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0F43"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0F43"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0F43"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0F43"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"rtl"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אתרים אהובים שלי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0F43"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0F43"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"https://www.zap.co.il/"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זאפ השוואת מחירים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0F43"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0F43"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"https://www.makorrishon.co.il/"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0F43"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target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0F43"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"_blank"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עיתון מקור ראשון - בלשונית חדשה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0F43" w:rsidRPr="00B50F43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0F43" w:rsidRPr="00B50F43">
        <w:rPr>
          <w:rFonts w:ascii="Consolas" w:hAnsi="Consolas" w:cs="Times New Roman"/>
          <w:color w:val="0000FF"/>
          <w:sz w:val="24"/>
          <w:szCs w:val="24"/>
          <w:lang w:eastAsia="en-US"/>
        </w:rPr>
        <w:t>"http://nba.sport5.co.il/"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B50F43" w:rsidRPr="00B50F43">
        <w:rPr>
          <w:rFonts w:ascii="Consolas" w:hAnsi="Consolas" w:cs="Times New Roman"/>
          <w:color w:val="000000"/>
          <w:sz w:val="24"/>
          <w:szCs w:val="24"/>
          <w:lang w:eastAsia="en-US"/>
        </w:rPr>
        <w:t>NBA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50F43" w:rsidRPr="00B50F43" w:rsidRDefault="00B34924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0F43"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50F43"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0F43" w:rsidRPr="00B50F43" w:rsidRDefault="00B50F43" w:rsidP="00B50F4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50F4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50F4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7032F" w:rsidRDefault="00EF4BCC" w:rsidP="0017032F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C314B41" wp14:editId="5A20B15D">
            <wp:extent cx="4198620" cy="2179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59" w:rsidRDefault="00F43359" w:rsidP="00F43359">
      <w:pPr>
        <w:bidi w:val="0"/>
        <w:spacing w:after="0"/>
        <w:rPr>
          <w:rFonts w:ascii="Consolas" w:hAnsi="Consolas"/>
          <w:sz w:val="24"/>
          <w:szCs w:val="24"/>
        </w:rPr>
      </w:pPr>
    </w:p>
    <w:p w:rsidR="00F43359" w:rsidRDefault="00F43359" w:rsidP="00F43359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fave-sites-img.html</w:t>
      </w:r>
    </w:p>
    <w:p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>Filename: fave-sites-img.html</w:t>
      </w:r>
    </w:p>
    <w:p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Links with Images</w:t>
      </w:r>
    </w:p>
    <w:p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5523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C5523F" w:rsidRPr="00C5523F" w:rsidRDefault="00C5523F" w:rsidP="00C5523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אתרים אהובים שלי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523F"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523F"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523F"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523F"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"rtl"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אתרים אהובים שלי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523F"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523F"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"https://www.zap.co.il/"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img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523F"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523F"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"zap-logo.PNG"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523F"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523F"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"https://www.makorrishon.co.il/"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523F"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target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523F"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"_blank"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img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523F"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523F"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"makor1-logo-1.png"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523F"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523F"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"http://nba.sport5.co.il/"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img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523F" w:rsidRPr="00C5523F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523F" w:rsidRPr="00C5523F">
        <w:rPr>
          <w:rFonts w:ascii="Consolas" w:hAnsi="Consolas" w:cs="Times New Roman"/>
          <w:color w:val="0000FF"/>
          <w:sz w:val="24"/>
          <w:szCs w:val="24"/>
          <w:lang w:eastAsia="en-US"/>
        </w:rPr>
        <w:t>"logo_nba2.png"</w:t>
      </w:r>
      <w:r w:rsidR="00C5523F" w:rsidRPr="00C5523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P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523F" w:rsidRPr="00C5523F" w:rsidRDefault="00B34924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523F"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5523F"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523F" w:rsidRDefault="00C5523F" w:rsidP="00C5523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5523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5523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CD8" w:rsidRPr="00C5523F" w:rsidRDefault="00EF0CD8" w:rsidP="00EF0CD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43359" w:rsidRDefault="00F43359" w:rsidP="00F43359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0E8DE73" wp14:editId="30AADE02">
            <wp:extent cx="3787254" cy="2643933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833" cy="27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59" w:rsidRDefault="00F43359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C87560" w:rsidRDefault="00C87560" w:rsidP="00C87560">
      <w:pPr>
        <w:pBdr>
          <w:top w:val="single" w:sz="4" w:space="1" w:color="auto"/>
        </w:pBd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fave-comments.html</w:t>
      </w:r>
    </w:p>
    <w:p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Filename: fave-comments.html</w:t>
      </w:r>
    </w:p>
    <w:p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Commented Links</w:t>
      </w:r>
    </w:p>
    <w:p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2357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72357B" w:rsidRPr="0072357B" w:rsidRDefault="0072357B" w:rsidP="0072357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2357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אתרים אהובים שלי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2357B"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2357B"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72357B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2357B"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2357B"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"rtl"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אתרים אהובים שלי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72357B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2357B"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&lt;!-- &lt;li&gt;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72357B"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&lt;a href="https://www.zap.co.il/"&gt;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72357B" w:rsidRPr="0072357B">
        <w:rPr>
          <w:rFonts w:ascii="Consolas" w:hAnsi="Consolas" w:cs="Times New Roman"/>
          <w:color w:val="008000"/>
          <w:sz w:val="24"/>
          <w:szCs w:val="24"/>
          <w:rtl/>
          <w:lang w:eastAsia="en-US"/>
        </w:rPr>
        <w:t>זאפ השוואת מחירים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72357B"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&lt;/a&gt;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72357B" w:rsidRPr="0072357B">
        <w:rPr>
          <w:rFonts w:ascii="Consolas" w:hAnsi="Consolas" w:cs="Times New Roman"/>
          <w:color w:val="008000"/>
          <w:sz w:val="24"/>
          <w:szCs w:val="24"/>
          <w:lang w:eastAsia="en-US"/>
        </w:rPr>
        <w:t>&lt;/li&gt; --&gt;</w:t>
      </w:r>
    </w:p>
    <w:p w:rsidR="0072357B" w:rsidRPr="0072357B" w:rsidRDefault="0072357B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2357B"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2357B"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"https://www.makorrishon.co.il/"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2357B"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>target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2357B"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"_blank"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 xml:space="preserve">עיתון מקור ראשון - בלשונית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rtl/>
          <w:lang w:eastAsia="en-US"/>
        </w:rPr>
        <w:t>חדשה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72357B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72357B" w:rsidRPr="0072357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2357B" w:rsidRPr="0072357B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2357B" w:rsidRPr="0072357B">
        <w:rPr>
          <w:rFonts w:ascii="Consolas" w:hAnsi="Consolas" w:cs="Times New Roman"/>
          <w:color w:val="0000FF"/>
          <w:sz w:val="24"/>
          <w:szCs w:val="24"/>
          <w:lang w:eastAsia="en-US"/>
        </w:rPr>
        <w:t>"http://nba.sport5.co.il/"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NBA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a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li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2357B"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ul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2357B" w:rsidRPr="0072357B" w:rsidRDefault="0072357B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2357B" w:rsidRPr="0072357B" w:rsidRDefault="00B34924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2357B"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&lt;/body&gt;</w:t>
      </w:r>
    </w:p>
    <w:p w:rsidR="0072357B" w:rsidRPr="0072357B" w:rsidRDefault="0072357B" w:rsidP="00F105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2357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2357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87560" w:rsidRPr="00777F85" w:rsidRDefault="00C87560" w:rsidP="00C87560">
      <w:pPr>
        <w:bidi w:val="0"/>
        <w:spacing w:after="0"/>
        <w:rPr>
          <w:rFonts w:ascii="Consolas" w:hAnsi="Consolas"/>
          <w:sz w:val="24"/>
          <w:szCs w:val="24"/>
        </w:rPr>
      </w:pPr>
    </w:p>
    <w:p w:rsidR="00C87560" w:rsidRDefault="00C87560" w:rsidP="00C87560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0C81517" wp14:editId="46DDF716">
            <wp:extent cx="4099560" cy="2377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D4" w:rsidRDefault="00C64ED4" w:rsidP="00811A17">
      <w:pPr>
        <w:bidi w:val="0"/>
        <w:spacing w:after="0"/>
        <w:rPr>
          <w:rFonts w:ascii="Consolas" w:hAnsi="Consolas"/>
          <w:sz w:val="24"/>
          <w:szCs w:val="24"/>
        </w:rPr>
        <w:sectPr w:rsidR="00C64ED4" w:rsidSect="008131A3">
          <w:headerReference w:type="default" r:id="rId21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3B09FB" w:rsidRPr="00AE3FA2" w:rsidTr="00C64ED4">
        <w:tc>
          <w:tcPr>
            <w:tcW w:w="5353" w:type="dxa"/>
            <w:tcBorders>
              <w:top w:val="nil"/>
            </w:tcBorders>
          </w:tcPr>
          <w:p w:rsidR="003B09FB" w:rsidRPr="00AE3FA2" w:rsidRDefault="003B09FB" w:rsidP="003B09FB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4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Introduction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to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JavaScript</w:t>
            </w:r>
          </w:p>
        </w:tc>
        <w:tc>
          <w:tcPr>
            <w:tcW w:w="4609" w:type="dxa"/>
            <w:tcBorders>
              <w:top w:val="nil"/>
            </w:tcBorders>
          </w:tcPr>
          <w:p w:rsidR="003B09FB" w:rsidRPr="00AE3FA2" w:rsidRDefault="003B09FB" w:rsidP="003B09FB">
            <w:pPr>
              <w:rPr>
                <w:b/>
                <w:bCs/>
                <w:sz w:val="40"/>
                <w:szCs w:val="40"/>
              </w:rPr>
            </w:pPr>
            <w:bookmarkStart w:id="8" w:name="_Hlk12352148"/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4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מבוא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ל-</w:t>
            </w:r>
            <w:r>
              <w:rPr>
                <w:b/>
                <w:bCs/>
                <w:sz w:val="40"/>
                <w:szCs w:val="40"/>
              </w:rPr>
              <w:t>JavaScript</w:t>
            </w:r>
            <w:bookmarkEnd w:id="8"/>
          </w:p>
        </w:tc>
      </w:tr>
    </w:tbl>
    <w:p w:rsidR="00811A17" w:rsidRDefault="00811A17" w:rsidP="00F36F5B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F36F5B">
        <w:t>js</w:t>
      </w:r>
      <w:r w:rsidR="00B4619C">
        <w:t>0</w:t>
      </w:r>
      <w:r w:rsidR="00F36F5B">
        <w:t>1</w:t>
      </w:r>
      <w:r>
        <w:t>.html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Filename: js01.html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javascript for math #1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15D1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15D1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5D1F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First JavaScript Program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5D1F" w:rsidRPr="00915D1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15D1F" w:rsidRPr="00915D1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Math with JavaScript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&lt;!-- Here is the javascript for the string --&gt;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915D1F" w:rsidRPr="00915D1F">
        <w:rPr>
          <w:rFonts w:ascii="Consolas" w:hAnsi="Consolas" w:cs="Times New Roman"/>
          <w:color w:val="A31515"/>
          <w:sz w:val="24"/>
          <w:szCs w:val="24"/>
          <w:lang w:eastAsia="en-US"/>
        </w:rPr>
        <w:t>"5 + 6"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&lt;!-- Here is the javascript for the math --&gt;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36F5B" w:rsidRDefault="00F36F5B" w:rsidP="00F36F5B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8B919CB" wp14:editId="001F5C50">
            <wp:extent cx="4076700" cy="2049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BE" w:rsidRDefault="00174ABE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F36F5B" w:rsidRDefault="00F36F5B" w:rsidP="00174ABE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js</w:t>
      </w:r>
      <w:r w:rsidR="00C41B93">
        <w:t>0</w:t>
      </w:r>
      <w:r>
        <w:t>2.html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Filename: js02.html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javascript for math #2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15D1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15D1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915D1F" w:rsidRPr="00915D1F" w:rsidRDefault="00915D1F" w:rsidP="00915D1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5D1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5D1F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title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Second JavaScript Program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meta </w:t>
      </w:r>
      <w:r w:rsidR="00915D1F" w:rsidRPr="00915D1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15D1F" w:rsidRPr="00915D1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More Math with JavaScript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6 + 5 =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6 - 5 =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- 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&lt;!-- * is used to multiply --&gt;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6 * 5 =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* 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&lt;!-- / is used to divide --&gt;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30 / 5 =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30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/ 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6 / 5 =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/ 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8000"/>
          <w:sz w:val="24"/>
          <w:szCs w:val="24"/>
          <w:lang w:eastAsia="en-US"/>
        </w:rPr>
        <w:t>&lt;!-- % is used for a remainder --&gt;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6 % 5 =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% 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Whole result of 6 / 5 = 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document.write(Math.floor(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/ 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Rounding of 1.8 = 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document.write(Math.round(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1.8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Rounding of 3.49 = 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document.write(Math.round(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3.49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Rounding of 3.5 = </w:t>
      </w: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document.write(Math.round(</w:t>
      </w:r>
      <w:r w:rsidR="00915D1F" w:rsidRPr="00915D1F">
        <w:rPr>
          <w:rFonts w:ascii="Consolas" w:hAnsi="Consolas" w:cs="Times New Roman"/>
          <w:color w:val="09885A"/>
          <w:sz w:val="24"/>
          <w:szCs w:val="24"/>
          <w:lang w:eastAsia="en-US"/>
        </w:rPr>
        <w:t>3.5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15D1F"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5D1F" w:rsidRPr="00915D1F" w:rsidRDefault="00B34924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5D1F" w:rsidRPr="00915D1F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="00915D1F"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5D1F" w:rsidRPr="00915D1F" w:rsidRDefault="00915D1F" w:rsidP="00915D1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15D1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15D1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84445" w:rsidRPr="00915D1F" w:rsidRDefault="00884445" w:rsidP="00884445">
      <w:pPr>
        <w:bidi w:val="0"/>
        <w:spacing w:after="0"/>
        <w:rPr>
          <w:rFonts w:ascii="Consolas" w:hAnsi="Consolas"/>
          <w:sz w:val="24"/>
          <w:szCs w:val="24"/>
        </w:rPr>
      </w:pPr>
    </w:p>
    <w:p w:rsidR="00884445" w:rsidRDefault="00884445" w:rsidP="00884445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6E0E643A" wp14:editId="3927ED72">
            <wp:extent cx="4267200" cy="3368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4C" w:rsidRDefault="00A84E4C" w:rsidP="00A84E4C">
      <w:pPr>
        <w:bidi w:val="0"/>
        <w:spacing w:after="0"/>
        <w:rPr>
          <w:rFonts w:ascii="Consolas" w:hAnsi="Consolas"/>
          <w:sz w:val="24"/>
          <w:szCs w:val="24"/>
        </w:rPr>
      </w:pPr>
    </w:p>
    <w:p w:rsidR="00C41B93" w:rsidRDefault="00C41B93" w:rsidP="00C41B93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js-error.html</w:t>
      </w:r>
    </w:p>
    <w:p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Filename: js-error.html</w:t>
      </w:r>
    </w:p>
    <w:p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JavaScript Errors</w:t>
      </w:r>
    </w:p>
    <w:p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D223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D223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ED2232" w:rsidRPr="00ED2232" w:rsidRDefault="00ED2232" w:rsidP="00ED223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223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2232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2232" w:rsidRPr="00ED2232" w:rsidRDefault="00B34924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2232"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2232" w:rsidRPr="00ED2232" w:rsidRDefault="00B34924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2232"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D2232"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>JavaScript Errors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2232"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2232" w:rsidRPr="00ED2232" w:rsidRDefault="00B34924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2232"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ED2232"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2232" w:rsidRPr="00ED223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D2232" w:rsidRPr="00ED223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ED2232" w:rsidRPr="00ED2232" w:rsidRDefault="00B34924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2232"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D2232" w:rsidRPr="00ED2232" w:rsidRDefault="00B34924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2232"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2232" w:rsidRPr="00ED2232" w:rsidRDefault="00B34924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2232"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D2232"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>JavaScript Errors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2232"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2232" w:rsidRPr="00ED2232" w:rsidRDefault="00B34924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2232"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6 + 5 = </w:t>
      </w:r>
    </w:p>
    <w:p w:rsidR="00ED2232" w:rsidRPr="00ED2232" w:rsidRDefault="00B34924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2232"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2232" w:rsidRPr="00ED2232" w:rsidRDefault="00B34924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D2232" w:rsidRPr="00ED2232">
        <w:rPr>
          <w:rFonts w:ascii="Consolas" w:hAnsi="Consolas" w:cs="Times New Roman"/>
          <w:color w:val="008000"/>
          <w:sz w:val="24"/>
          <w:szCs w:val="24"/>
          <w:lang w:eastAsia="en-US"/>
        </w:rPr>
        <w:t>// Next line is missing a ) at the end</w:t>
      </w:r>
    </w:p>
    <w:p w:rsidR="00ED2232" w:rsidRPr="00ED2232" w:rsidRDefault="00B34924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D2232"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ED2232" w:rsidRPr="00ED2232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ED2232"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ED2232" w:rsidRPr="00ED2232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ED2232"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ED2232" w:rsidRPr="00ED2232" w:rsidRDefault="00B34924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2232"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D2232"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D2232" w:rsidRPr="00ED223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D2232" w:rsidRPr="00ED2232" w:rsidRDefault="00B34924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2232"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D2232"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2232" w:rsidRPr="00ED2232" w:rsidRDefault="00ED2232" w:rsidP="00ED223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223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D223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41B93" w:rsidRDefault="00C41B93" w:rsidP="00C41B93">
      <w:pPr>
        <w:bidi w:val="0"/>
        <w:spacing w:after="0"/>
        <w:rPr>
          <w:rFonts w:ascii="Consolas" w:hAnsi="Consolas"/>
          <w:sz w:val="24"/>
          <w:szCs w:val="24"/>
        </w:rPr>
      </w:pPr>
    </w:p>
    <w:p w:rsidR="00C41B93" w:rsidRDefault="00C41B93" w:rsidP="00C41B93">
      <w:pPr>
        <w:bidi w:val="0"/>
        <w:spacing w:after="0"/>
        <w:rPr>
          <w:rFonts w:ascii="Consolas" w:hAnsi="Consolas"/>
          <w:sz w:val="24"/>
          <w:szCs w:val="24"/>
        </w:rPr>
      </w:pPr>
    </w:p>
    <w:p w:rsidR="00C41B93" w:rsidRDefault="00C41B93" w:rsidP="00C41B93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FF78F04" wp14:editId="57368CCE">
            <wp:extent cx="3810000" cy="188976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93" w:rsidRPr="00A84E4C" w:rsidRDefault="00C41B93" w:rsidP="00C41B93">
      <w:pPr>
        <w:bidi w:val="0"/>
        <w:spacing w:after="0"/>
        <w:rPr>
          <w:rFonts w:ascii="Consolas" w:hAnsi="Consolas"/>
          <w:sz w:val="24"/>
          <w:szCs w:val="24"/>
          <w:rtl/>
        </w:rPr>
      </w:pPr>
    </w:p>
    <w:p w:rsidR="00231EC0" w:rsidRDefault="00231EC0" w:rsidP="00231EC0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js-quotes.html</w:t>
      </w:r>
    </w:p>
    <w:p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Filename: js-quotes.html</w:t>
      </w:r>
    </w:p>
    <w:p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1, 2018</w:t>
      </w:r>
    </w:p>
    <w:p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1, 2018</w:t>
      </w:r>
    </w:p>
    <w:p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Printing Quote Marks</w:t>
      </w:r>
    </w:p>
    <w:p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BE238A" w:rsidRPr="00BE238A" w:rsidRDefault="00BE238A" w:rsidP="00BE238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E238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E238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E238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E238A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E238A"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E238A"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E238A"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>Printing Quote Marks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E238A"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E238A"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BE238A"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E238A" w:rsidRPr="00BE238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E238A" w:rsidRPr="00BE238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E238A"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E238A"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E238A"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E238A"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>Printing Quote Marks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E238A"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E238A"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E238A"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// To use " inside ", you must use a backslash (\)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E238A"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BE238A" w:rsidRPr="00BE238A">
        <w:rPr>
          <w:rFonts w:ascii="Consolas" w:hAnsi="Consolas" w:cs="Times New Roman"/>
          <w:color w:val="A31515"/>
          <w:sz w:val="24"/>
          <w:szCs w:val="24"/>
          <w:lang w:eastAsia="en-US"/>
        </w:rPr>
        <w:t>"This has no quote marks&lt;br /&gt;"</w:t>
      </w:r>
      <w:r w:rsidR="00BE238A"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E238A"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// This next line will not work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E238A" w:rsidRPr="00BE238A">
        <w:rPr>
          <w:rFonts w:ascii="Consolas" w:hAnsi="Consolas" w:cs="Times New Roman"/>
          <w:color w:val="008000"/>
          <w:sz w:val="24"/>
          <w:szCs w:val="24"/>
          <w:lang w:eastAsia="en-US"/>
        </w:rPr>
        <w:t>// document.write("This has "quote marks"&lt;br /&gt;");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E238A" w:rsidRPr="00BE238A">
        <w:rPr>
          <w:rFonts w:ascii="Consolas" w:hAnsi="Consolas" w:cs="Times New Roman"/>
          <w:color w:val="000000"/>
          <w:lang w:eastAsia="en-US"/>
        </w:rPr>
        <w:t>document.write(</w:t>
      </w:r>
      <w:r w:rsidR="00BE238A" w:rsidRPr="00BE238A">
        <w:rPr>
          <w:rFonts w:ascii="Consolas" w:hAnsi="Consolas" w:cs="Times New Roman"/>
          <w:color w:val="A31515"/>
          <w:lang w:eastAsia="en-US"/>
        </w:rPr>
        <w:t>"This has \"quote marks\" using a backslash&lt;br /&gt;"</w:t>
      </w:r>
      <w:r w:rsidR="00BE238A" w:rsidRPr="00BE238A">
        <w:rPr>
          <w:rFonts w:ascii="Consolas" w:hAnsi="Consolas" w:cs="Times New Roman"/>
          <w:color w:val="000000"/>
          <w:lang w:eastAsia="en-US"/>
        </w:rPr>
        <w:t>);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E238A" w:rsidRPr="00BE238A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</w:p>
    <w:p w:rsidR="00BE238A" w:rsidRPr="00BE238A" w:rsidRDefault="00B34924" w:rsidP="00BF798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A31515"/>
          <w:lang w:eastAsia="en-US"/>
        </w:rPr>
        <w:t xml:space="preserve">                </w:t>
      </w:r>
      <w:r w:rsidR="00BE238A" w:rsidRPr="00BE238A">
        <w:rPr>
          <w:rFonts w:ascii="Consolas" w:hAnsi="Consolas" w:cs="Times New Roman"/>
          <w:color w:val="A31515"/>
          <w:lang w:eastAsia="en-US"/>
        </w:rPr>
        <w:t>'</w:t>
      </w:r>
      <w:r w:rsidR="00BE238A" w:rsidRPr="00BE238A">
        <w:rPr>
          <w:rFonts w:ascii="Consolas" w:hAnsi="Consolas" w:cs="Times New Roman"/>
          <w:color w:val="A31515"/>
          <w:sz w:val="21"/>
          <w:szCs w:val="21"/>
          <w:lang w:eastAsia="en-US"/>
        </w:rPr>
        <w:t>This has "quote marks" with single quotes on the outside&lt;br /&gt;'</w:t>
      </w:r>
      <w:r w:rsidR="00BE238A" w:rsidRPr="00BE238A">
        <w:rPr>
          <w:rFonts w:ascii="Consolas" w:hAnsi="Consolas" w:cs="Times New Roman"/>
          <w:color w:val="000000"/>
          <w:lang w:eastAsia="en-US"/>
        </w:rPr>
        <w:t>);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E238A"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E238A" w:rsidRPr="00BE238A" w:rsidRDefault="00B34924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E238A"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E238A"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E238A" w:rsidRPr="00BE238A" w:rsidRDefault="00BE238A" w:rsidP="00BE238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E238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E238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31EC0" w:rsidRDefault="00231EC0" w:rsidP="00DA305C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231EC0" w:rsidRDefault="00231EC0" w:rsidP="00231EC0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66C38988" wp14:editId="76800531">
            <wp:extent cx="4381500" cy="21336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C0" w:rsidRPr="00A84E4C" w:rsidRDefault="00231EC0" w:rsidP="00231EC0">
      <w:pPr>
        <w:bidi w:val="0"/>
        <w:spacing w:after="0"/>
        <w:rPr>
          <w:rFonts w:ascii="Consolas" w:hAnsi="Consolas"/>
          <w:sz w:val="24"/>
          <w:szCs w:val="24"/>
          <w:rtl/>
        </w:rPr>
      </w:pPr>
    </w:p>
    <w:p w:rsidR="00A84E4C" w:rsidRDefault="00A84E4C" w:rsidP="00C41B93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D559A7">
        <w:t>alert</w:t>
      </w:r>
      <w:r>
        <w:t>.html</w:t>
      </w:r>
    </w:p>
    <w:p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>Filename: alert.html</w:t>
      </w:r>
    </w:p>
    <w:p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Show an alert window</w:t>
      </w:r>
    </w:p>
    <w:p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D37E2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D37E2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D37E22" w:rsidRPr="00D37E22" w:rsidRDefault="00D37E22" w:rsidP="00D37E2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37E2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37E22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7E22" w:rsidRPr="00D37E22" w:rsidRDefault="00B34924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37E22"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7E22" w:rsidRPr="00D37E22" w:rsidRDefault="00B34924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37E22"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37E22"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Alert Window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37E22"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7E22" w:rsidRPr="00D37E22" w:rsidRDefault="00B34924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37E22"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D37E22"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37E22" w:rsidRPr="00D37E2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37E22" w:rsidRPr="00D37E2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D37E22" w:rsidRPr="00D37E22" w:rsidRDefault="00B34924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37E22"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37E22" w:rsidRPr="00D37E22" w:rsidRDefault="00B34924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37E22"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7E22" w:rsidRPr="00D37E22" w:rsidRDefault="00B34924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37E22"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37E22"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Alert Window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37E22"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37E22" w:rsidRPr="00D37E22" w:rsidRDefault="00B34924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37E22"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D5462" w:rsidRPr="00D37E22" w:rsidRDefault="00B34924" w:rsidP="008D546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D5462"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window.alert(</w:t>
      </w:r>
      <w:r w:rsidR="008D5462" w:rsidRPr="00D37E22">
        <w:rPr>
          <w:rFonts w:ascii="Consolas" w:hAnsi="Consolas" w:cs="Times New Roman"/>
          <w:color w:val="A31515"/>
          <w:sz w:val="24"/>
          <w:szCs w:val="24"/>
          <w:lang w:eastAsia="en-US"/>
        </w:rPr>
        <w:t>"Your battery is low"</w:t>
      </w:r>
      <w:r w:rsidR="008D5462"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8D5462" w:rsidRPr="00D37E22" w:rsidRDefault="00B34924" w:rsidP="008D546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D5462"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alert(</w:t>
      </w:r>
      <w:r w:rsidR="008D5462" w:rsidRPr="00D37E2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8D5462" w:rsidRPr="008D5462">
        <w:rPr>
          <w:rFonts w:ascii="Consolas" w:hAnsi="Consolas" w:cs="Times New Roman"/>
          <w:color w:val="A31515"/>
          <w:sz w:val="24"/>
          <w:szCs w:val="24"/>
          <w:lang w:eastAsia="en-US"/>
        </w:rPr>
        <w:t>Just using alert also works</w:t>
      </w:r>
      <w:r w:rsidR="008D5462" w:rsidRPr="00D37E2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8D5462" w:rsidRPr="00D37E22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D37E22" w:rsidRPr="00D37E22" w:rsidRDefault="00B34924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37E22"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37E22" w:rsidRPr="00D37E22" w:rsidRDefault="00B34924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37E22"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D37E22"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7E22" w:rsidRPr="00D37E22" w:rsidRDefault="00D37E22" w:rsidP="00D37E2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37E2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37E2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E4C" w:rsidRDefault="00A84E4C" w:rsidP="00A84E4C">
      <w:pPr>
        <w:bidi w:val="0"/>
        <w:spacing w:after="0"/>
        <w:rPr>
          <w:rFonts w:ascii="Consolas" w:hAnsi="Consolas"/>
          <w:sz w:val="24"/>
          <w:szCs w:val="24"/>
        </w:rPr>
      </w:pPr>
    </w:p>
    <w:p w:rsidR="00A84E4C" w:rsidRDefault="00A84E4C" w:rsidP="00A84E4C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CF382A2" wp14:editId="24E76EC6">
            <wp:extent cx="3960812" cy="3520722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3142" cy="35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4C" w:rsidRDefault="00A84E4C" w:rsidP="00A84E4C">
      <w:pPr>
        <w:bidi w:val="0"/>
        <w:spacing w:after="0"/>
        <w:rPr>
          <w:rFonts w:ascii="Consolas" w:hAnsi="Consolas"/>
          <w:sz w:val="24"/>
          <w:szCs w:val="24"/>
        </w:rPr>
      </w:pPr>
    </w:p>
    <w:p w:rsidR="00F36F5B" w:rsidRDefault="00F36F5B" w:rsidP="00F36F5B">
      <w:pPr>
        <w:bidi w:val="0"/>
        <w:spacing w:after="0"/>
        <w:rPr>
          <w:rFonts w:ascii="Consolas" w:hAnsi="Consolas"/>
          <w:sz w:val="24"/>
          <w:szCs w:val="24"/>
        </w:rPr>
      </w:pPr>
    </w:p>
    <w:p w:rsidR="00D559A7" w:rsidRDefault="00D559A7" w:rsidP="00C41B93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change-title.html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Filename: change-title.html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javascript to change the title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Original Title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63AA5"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63AA5"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Change the Title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window.alert(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"Click OK and I will change the title"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document.title = 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כותרת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4096C" w:rsidRDefault="00363AA5" w:rsidP="00363AA5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t xml:space="preserve"> </w:t>
      </w:r>
      <w:r w:rsidR="0054096C">
        <w:rPr>
          <w:noProof/>
          <w:lang w:eastAsia="en-US"/>
        </w:rPr>
        <w:drawing>
          <wp:inline distT="0" distB="0" distL="0" distR="0" wp14:anchorId="160BDFF5" wp14:editId="609B7499">
            <wp:extent cx="4320540" cy="32400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15635"/>
                    <a:stretch/>
                  </pic:blipFill>
                  <pic:spPr bwMode="auto">
                    <a:xfrm>
                      <a:off x="0" y="0"/>
                      <a:ext cx="432054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96C" w:rsidRDefault="0054096C" w:rsidP="0054096C">
      <w:pPr>
        <w:bidi w:val="0"/>
        <w:spacing w:after="0"/>
        <w:rPr>
          <w:rFonts w:ascii="Consolas" w:hAnsi="Consolas"/>
          <w:sz w:val="24"/>
          <w:szCs w:val="24"/>
        </w:rPr>
      </w:pPr>
    </w:p>
    <w:p w:rsidR="0054096C" w:rsidRDefault="0054096C" w:rsidP="0054096C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6D4ED12" wp14:editId="71979D0F">
            <wp:extent cx="4046220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A4" w:rsidRDefault="008D0EA4" w:rsidP="008D0EA4">
      <w:pPr>
        <w:bidi w:val="0"/>
      </w:pPr>
    </w:p>
    <w:p w:rsidR="008D0EA4" w:rsidRDefault="008D0EA4" w:rsidP="008D0EA4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change-paragraph.html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Filename: change-paragraph.html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javascript to change the contents of a paragraph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Change Text in Paragraph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63AA5"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63AA5"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Change Text in Paragraph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63AA5"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63AA5"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"output"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This is my output area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window.alert(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"Click OK and I will change the output area"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'output'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  <w:r w:rsidR="00363AA5" w:rsidRPr="00363AA5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363AA5" w:rsidRPr="00363AA5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D0EA4" w:rsidRPr="00363AA5" w:rsidRDefault="008D0EA4" w:rsidP="008D0EA4">
      <w:pPr>
        <w:bidi w:val="0"/>
        <w:spacing w:after="0"/>
        <w:rPr>
          <w:rFonts w:ascii="Consolas" w:hAnsi="Consolas"/>
          <w:sz w:val="24"/>
          <w:szCs w:val="24"/>
        </w:rPr>
      </w:pPr>
    </w:p>
    <w:p w:rsidR="008D0EA4" w:rsidRDefault="008D0EA4" w:rsidP="008D0EA4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2606E10A" wp14:editId="70F3F38D">
            <wp:extent cx="5042362" cy="3596185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9773" cy="3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A4" w:rsidRDefault="008D0EA4" w:rsidP="008D0EA4">
      <w:pPr>
        <w:bidi w:val="0"/>
        <w:spacing w:after="0"/>
        <w:rPr>
          <w:rFonts w:ascii="Consolas" w:hAnsi="Consolas"/>
          <w:sz w:val="24"/>
          <w:szCs w:val="24"/>
        </w:rPr>
      </w:pPr>
    </w:p>
    <w:p w:rsidR="00D443B9" w:rsidRDefault="000C44DA" w:rsidP="008D0EA4">
      <w:pPr>
        <w:bidi w:val="0"/>
        <w:spacing w:after="0"/>
        <w:rPr>
          <w:rFonts w:ascii="Consolas" w:hAnsi="Consolas"/>
          <w:sz w:val="24"/>
          <w:szCs w:val="24"/>
        </w:rPr>
        <w:sectPr w:rsidR="00D443B9" w:rsidSect="008131A3">
          <w:headerReference w:type="default" r:id="rId30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  <w:r>
        <w:rPr>
          <w:noProof/>
          <w:lang w:eastAsia="en-US"/>
        </w:rPr>
        <w:drawing>
          <wp:inline distT="0" distB="0" distL="0" distR="0" wp14:anchorId="59D36DE5" wp14:editId="1F2BC5D5">
            <wp:extent cx="3238089" cy="1385248"/>
            <wp:effectExtent l="0" t="0" r="63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6660" cy="14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3B09FB" w:rsidRPr="00AE3FA2" w:rsidTr="00A20541">
        <w:tc>
          <w:tcPr>
            <w:tcW w:w="5353" w:type="dxa"/>
            <w:tcBorders>
              <w:top w:val="nil"/>
            </w:tcBorders>
          </w:tcPr>
          <w:p w:rsidR="003B09FB" w:rsidRPr="00AE3FA2" w:rsidRDefault="003B09FB" w:rsidP="003B09FB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5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Variables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and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Math</w:t>
            </w:r>
          </w:p>
        </w:tc>
        <w:tc>
          <w:tcPr>
            <w:tcW w:w="4609" w:type="dxa"/>
            <w:tcBorders>
              <w:top w:val="nil"/>
            </w:tcBorders>
          </w:tcPr>
          <w:p w:rsidR="003B09FB" w:rsidRPr="00AE3FA2" w:rsidRDefault="003B09FB" w:rsidP="00200F1D">
            <w:pPr>
              <w:rPr>
                <w:b/>
                <w:bCs/>
                <w:sz w:val="40"/>
                <w:szCs w:val="40"/>
              </w:rPr>
            </w:pPr>
            <w:bookmarkStart w:id="11" w:name="_Hlk12352192"/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5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משת</w:t>
            </w:r>
            <w:r w:rsidR="00200F1D">
              <w:rPr>
                <w:rFonts w:hint="cs"/>
                <w:b/>
                <w:bCs/>
                <w:sz w:val="40"/>
                <w:szCs w:val="40"/>
                <w:rtl/>
              </w:rPr>
              <w:t>נ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ים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ומתמטיקה</w:t>
            </w:r>
            <w:bookmarkEnd w:id="11"/>
          </w:p>
        </w:tc>
      </w:tr>
    </w:tbl>
    <w:p w:rsidR="00FB1E91" w:rsidRDefault="00FB1E91" w:rsidP="003B09FB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5C1007">
        <w:t>var-define</w:t>
      </w:r>
      <w:r>
        <w:t>1.html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Filename: var-define1.html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Define JS variables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title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Define Variables #1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meta </w:t>
      </w:r>
      <w:r w:rsidR="00363AA5"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63AA5"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Define Variables #1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x;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y;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363AA5" w:rsidRPr="00363AA5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363AA5" w:rsidRPr="00363AA5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"x = "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x);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363AA5"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// Jump to a new line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"y = "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y);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062D4" w:rsidRDefault="00C062D4" w:rsidP="00363AA5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1086B13" wp14:editId="0B006EE7">
            <wp:extent cx="3169149" cy="144666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6188" cy="14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A5" w:rsidRDefault="00363AA5" w:rsidP="00363AA5">
      <w:pPr>
        <w:bidi w:val="0"/>
        <w:spacing w:after="0"/>
        <w:rPr>
          <w:rFonts w:ascii="Consolas" w:hAnsi="Consolas"/>
          <w:sz w:val="24"/>
          <w:szCs w:val="24"/>
        </w:rPr>
      </w:pPr>
    </w:p>
    <w:p w:rsidR="00363AA5" w:rsidRDefault="00363AA5" w:rsidP="00363AA5">
      <w:pPr>
        <w:bidi w:val="0"/>
        <w:spacing w:after="0"/>
        <w:rPr>
          <w:rFonts w:ascii="Consolas" w:hAnsi="Consolas"/>
          <w:sz w:val="24"/>
          <w:szCs w:val="24"/>
        </w:rPr>
      </w:pPr>
    </w:p>
    <w:p w:rsidR="005C145C" w:rsidRDefault="005C145C" w:rsidP="00A20541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var-define2.html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Filename: var-define2.html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21, 2018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Define more JS variables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63AA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3681D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Define Variables #2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63AA5" w:rsidRPr="00363AA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63AA5" w:rsidRPr="00363AA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Define Variables #2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363AA5" w:rsidRPr="00363AA5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363AA5" w:rsidRPr="00363AA5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z = x + y;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"x = "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x);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363AA5"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// Jump to a new line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"y = "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y);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363AA5" w:rsidRPr="00363AA5">
        <w:rPr>
          <w:rFonts w:ascii="Consolas" w:hAnsi="Consolas" w:cs="Times New Roman"/>
          <w:color w:val="008000"/>
          <w:sz w:val="24"/>
          <w:szCs w:val="24"/>
          <w:lang w:eastAsia="en-US"/>
        </w:rPr>
        <w:t>// Jump to a new line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63AA5" w:rsidRPr="00363AA5">
        <w:rPr>
          <w:rFonts w:ascii="Consolas" w:hAnsi="Consolas" w:cs="Times New Roman"/>
          <w:color w:val="A31515"/>
          <w:sz w:val="24"/>
          <w:szCs w:val="24"/>
          <w:lang w:eastAsia="en-US"/>
        </w:rPr>
        <w:t>"z = "</w:t>
      </w:r>
      <w:r w:rsidR="00363AA5" w:rsidRPr="00363A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z);</w:t>
      </w: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P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63AA5" w:rsidRPr="00363AA5" w:rsidRDefault="00B34924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63AA5"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63AA5"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3AA5" w:rsidRDefault="00363AA5" w:rsidP="00363A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63A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63A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404FA" w:rsidRPr="00363AA5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404FA" w:rsidRDefault="005C145C" w:rsidP="009404FA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8F8A84D" wp14:editId="165D587C">
            <wp:extent cx="3352800" cy="19063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755" cy="19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FA" w:rsidRDefault="009404FA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E2457B" w:rsidRDefault="00E2457B" w:rsidP="00E2457B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var-define3.html</w:t>
      </w:r>
    </w:p>
    <w:p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 xml:space="preserve">&lt;!-- </w:t>
      </w:r>
    </w:p>
    <w:p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>Filename: var-define3.html</w:t>
      </w:r>
    </w:p>
    <w:p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>Author: Joshua Males</w:t>
      </w:r>
    </w:p>
    <w:p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>Date Created: October 14, 2018</w:t>
      </w:r>
    </w:p>
    <w:p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>Last Fix: October 14, 2018</w:t>
      </w:r>
    </w:p>
    <w:p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>Description: Use an undefined JS variable</w:t>
      </w:r>
    </w:p>
    <w:p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9404FA">
        <w:rPr>
          <w:rFonts w:ascii="Consolas" w:hAnsi="Consolas" w:cs="Times New Roman"/>
          <w:color w:val="008000"/>
          <w:sz w:val="21"/>
          <w:szCs w:val="21"/>
          <w:lang w:eastAsia="en-US"/>
        </w:rPr>
        <w:t>--&gt;</w:t>
      </w:r>
    </w:p>
    <w:p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404F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404F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404F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9404FA" w:rsidRPr="009404FA" w:rsidRDefault="009404FA" w:rsidP="009404F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404F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404FA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404FA"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404FA"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404FA"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Define Variables #3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404FA"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404FA"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9404FA"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404FA" w:rsidRPr="009404F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404FA" w:rsidRPr="009404F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404FA"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404FA"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404FA"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404FA"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Define Variables #3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404FA"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404FA"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9404FA"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9404FA" w:rsidRPr="009404FA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9404FA"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9404FA"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9404FA" w:rsidRPr="009404FA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9404FA"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404FA"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9404FA" w:rsidRPr="009404FA">
        <w:rPr>
          <w:rFonts w:ascii="Consolas" w:hAnsi="Consolas" w:cs="Times New Roman"/>
          <w:color w:val="A31515"/>
          <w:sz w:val="24"/>
          <w:szCs w:val="24"/>
          <w:lang w:eastAsia="en-US"/>
        </w:rPr>
        <w:t>"z = "</w:t>
      </w:r>
      <w:r w:rsidR="009404FA"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404FA" w:rsidRPr="009404FA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document.write(z);</w:t>
      </w: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404FA"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404FA" w:rsidRPr="009404FA" w:rsidRDefault="00B34924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404FA"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404FA"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404FA" w:rsidRPr="009404FA" w:rsidRDefault="009404FA" w:rsidP="009404F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404F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404F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426E5" w:rsidRDefault="007426E5" w:rsidP="00950B9F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7426E5" w:rsidRDefault="007426E5" w:rsidP="007426E5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877123D" wp14:editId="6B039C61">
            <wp:extent cx="3832860" cy="2179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E5" w:rsidRDefault="007426E5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FE240C" w:rsidRDefault="00FE240C" w:rsidP="00FE240C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arithmetic-operators.html</w:t>
      </w:r>
    </w:p>
    <w:p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Filename: arithmetic-operators.html</w:t>
      </w:r>
    </w:p>
    <w:p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Arithmetic Operators</w:t>
      </w:r>
    </w:p>
    <w:p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FA2D94" w:rsidRPr="00FA2D94" w:rsidRDefault="00FA2D94" w:rsidP="00FA2D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FA2D94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FA2D94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FA2D94" w:rsidRPr="00FA2D94" w:rsidRDefault="00FA2D9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html </w:t>
      </w:r>
      <w:r w:rsidRPr="00FA2D94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A2D94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Arithmetic Operators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A2D94" w:rsidRPr="00FA2D94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A2D94" w:rsidRPr="00FA2D94" w:rsidRDefault="00FA2D9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Arithmetic Operators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A2D94" w:rsidRPr="00FA2D94" w:rsidRDefault="00FA2D9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FA2D94" w:rsidRPr="00FA2D94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// This is a JavaScript comment</w:t>
      </w: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FA2D94" w:rsidRPr="00FA2D94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/* This is also a JavaScript comment */</w:t>
      </w: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A2D94" w:rsidRPr="00FA2D94" w:rsidRDefault="00FA2D9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FA2D9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+ 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 + 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B34924" w:rsidP="00FA2D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- 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 - 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* 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 * 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/ 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 / 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% 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 % 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&lt;!-- Do math before output --&gt;</w:t>
      </w: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--x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document.write(--x);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++y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document.write(++y);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&lt;!</w:t>
      </w:r>
      <w:r w:rsidR="00784299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--</w:t>
      </w:r>
      <w:r w:rsidR="00784299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D</w:t>
      </w:r>
      <w:r w:rsidR="00784299">
        <w:rPr>
          <w:rFonts w:ascii="Consolas" w:hAnsi="Consolas" w:cs="Times New Roman"/>
          <w:color w:val="008000"/>
          <w:sz w:val="24"/>
          <w:szCs w:val="24"/>
          <w:lang w:eastAsia="en-US"/>
        </w:rPr>
        <w:t>o math</w:t>
      </w:r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after output --&gt;</w:t>
      </w: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x--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document.write(x--);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y++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784299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document.write(y++);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8000"/>
          <w:sz w:val="24"/>
          <w:szCs w:val="24"/>
          <w:lang w:eastAsia="en-US"/>
        </w:rPr>
        <w:t>&lt;!-- Now show the real value --&gt;</w:t>
      </w: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784299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A2D94" w:rsidRPr="00784299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document.write(y);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A2D94" w:rsidRPr="00FA2D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A2D94" w:rsidRPr="00FA2D94" w:rsidRDefault="00FA2D9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A2D94" w:rsidRPr="00FA2D94" w:rsidRDefault="00B3492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A2D94"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A2D94"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A2D94" w:rsidRPr="00FA2D94" w:rsidRDefault="00FA2D94" w:rsidP="0078429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A2D9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A2D9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B69" w:rsidRDefault="003D0B69" w:rsidP="00FA2D94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</w:p>
    <w:p w:rsidR="00FE240C" w:rsidRDefault="00FE240C" w:rsidP="00FE240C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55680078" wp14:editId="11E6D5D0">
            <wp:extent cx="4312920" cy="3931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40C" w:rsidRDefault="00FE240C" w:rsidP="00FE240C">
      <w:pPr>
        <w:bidi w:val="0"/>
      </w:pPr>
    </w:p>
    <w:p w:rsidR="00FE240C" w:rsidRDefault="00FE240C" w:rsidP="00FE240C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assignment-operators.html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Filename: assignment-operators.html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Assignment Operators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18409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18409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8409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84098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Assignment Operators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84098" w:rsidRPr="0018409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84098" w:rsidRPr="0018409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Assignment Operators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184098" w:rsidRPr="00184098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184098"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// This is a JavaScript comment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184098" w:rsidRPr="00184098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184098"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/* This is also a JavaScript comment */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Default="00184098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document.write(x);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document.write(y);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&lt;!-- Do multiple commands inside script --&gt;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&lt;!-- &amp;emsp; is a wide space in HTML --&gt;</w:t>
      </w:r>
    </w:p>
    <w:p w:rsid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+= y &amp;emsp; x now equals 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+= y; document.write(x);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-= y &amp;emsp; x now equals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-= y;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document.write(x);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*= y &amp;emsp; x now equals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*= y;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document.write(x);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/= y &amp;emsp; x now equals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/= y;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document.write(x);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%= y &amp;emsp; x now equals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x %= y;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document.write(x);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E240C" w:rsidRDefault="00FE240C" w:rsidP="003D0B6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FE240C" w:rsidRDefault="00FE240C" w:rsidP="00FE240C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4DDD2A9" wp14:editId="2CE798A7">
            <wp:extent cx="4000500" cy="2918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EF" w:rsidRDefault="007E45EF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7E45EF" w:rsidRDefault="007E45EF" w:rsidP="007E45EF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var-define4.html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Filename: var-define4.html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Combine Variables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18409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18409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184098" w:rsidRP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8409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84098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Combine Variables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84098" w:rsidRPr="0018409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84098" w:rsidRPr="0018409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Combine Variables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twoNumbers = </w:t>
      </w:r>
      <w:r w:rsidR="00184098" w:rsidRPr="00184098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184098" w:rsidRPr="00184098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stringNumber = </w:t>
      </w:r>
      <w:r w:rsidR="00184098"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"5"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184098" w:rsidRPr="00184098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numberString = </w:t>
      </w:r>
      <w:r w:rsidR="00184098" w:rsidRPr="00184098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184098"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"7"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184098"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"twoNumbers (5+7) = "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twoNumbers + </w:t>
      </w:r>
      <w:r w:rsidR="00184098"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184098"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"stringNumber (\"5\" + 7) = "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stringNumber +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184098"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184098"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"numberString (5 + \"7\") = "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numberString +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184098" w:rsidRPr="00184098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184098" w:rsidRPr="0018409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Pr="00184098" w:rsidRDefault="00184098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84098" w:rsidRPr="00184098" w:rsidRDefault="00B34924" w:rsidP="0018409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84098"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184098"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84098" w:rsidRDefault="00184098" w:rsidP="0018409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8409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8409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32E2B" w:rsidRPr="00184098" w:rsidRDefault="00332E2B" w:rsidP="00332E2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E45EF" w:rsidRDefault="007E45EF" w:rsidP="007E45EF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731368E" wp14:editId="7606AC9D">
            <wp:extent cx="3327400" cy="189192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9340" cy="18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2B" w:rsidRDefault="00332E2B">
      <w:pPr>
        <w:suppressAutoHyphens w:val="0"/>
        <w:bidi w:val="0"/>
        <w:spacing w:after="0" w:line="240" w:lineRule="auto"/>
      </w:pPr>
      <w:r>
        <w:br w:type="page"/>
      </w:r>
    </w:p>
    <w:p w:rsidR="001B18E2" w:rsidRDefault="001B18E2" w:rsidP="001B18E2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61053D">
        <w:t>constants</w:t>
      </w:r>
      <w:r>
        <w:t>.html</w:t>
      </w:r>
    </w:p>
    <w:p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constants.html</w:t>
      </w:r>
    </w:p>
    <w:p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18, 2019</w:t>
      </w:r>
    </w:p>
    <w:p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18, 2019</w:t>
      </w:r>
    </w:p>
    <w:p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Constants</w:t>
      </w:r>
    </w:p>
    <w:p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6722E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6722E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B6722E" w:rsidRPr="00B6722E" w:rsidRDefault="00B6722E" w:rsidP="00B672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6722E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6722E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6722E"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6722E"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Constants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6722E"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6722E"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6722E" w:rsidRPr="00B6722E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6722E" w:rsidRPr="00B6722E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6722E"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6722E"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6722E"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Constants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6722E"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6722E"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pi   = </w:t>
      </w:r>
      <w:r w:rsidR="00B6722E" w:rsidRPr="00B6722E">
        <w:rPr>
          <w:rFonts w:ascii="Consolas" w:hAnsi="Consolas" w:cs="Times New Roman"/>
          <w:color w:val="09885A"/>
          <w:sz w:val="24"/>
          <w:szCs w:val="24"/>
          <w:lang w:eastAsia="en-US"/>
        </w:rPr>
        <w:t>3.14159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B6722E"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// This can change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6722E" w:rsidRPr="00B6722E">
        <w:rPr>
          <w:rFonts w:ascii="Consolas" w:hAnsi="Consolas" w:cs="Times New Roman"/>
          <w:color w:val="0000FF"/>
          <w:sz w:val="24"/>
          <w:szCs w:val="24"/>
          <w:lang w:eastAsia="en-US"/>
        </w:rPr>
        <w:t>const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PI = </w:t>
      </w:r>
      <w:r w:rsidR="00B6722E" w:rsidRPr="00B6722E">
        <w:rPr>
          <w:rFonts w:ascii="Consolas" w:hAnsi="Consolas" w:cs="Times New Roman"/>
          <w:color w:val="09885A"/>
          <w:sz w:val="24"/>
          <w:szCs w:val="24"/>
          <w:lang w:eastAsia="en-US"/>
        </w:rPr>
        <w:t>3.14159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B6722E"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>// This cannot change</w:t>
      </w:r>
    </w:p>
    <w:p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radius = </w:t>
      </w:r>
      <w:r w:rsidR="00B6722E" w:rsidRPr="00B6722E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area = PI * (radius * radius);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"Radius #1 =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radius +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".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</w:t>
      </w:r>
      <w:r w:rsidR="00B6722E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"PI #1 =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PI +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".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"Area =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area +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pi = </w:t>
      </w:r>
      <w:r w:rsidR="00B6722E" w:rsidRPr="00B6722E">
        <w:rPr>
          <w:rFonts w:ascii="Consolas" w:hAnsi="Consolas" w:cs="Times New Roman"/>
          <w:color w:val="09885A"/>
          <w:sz w:val="24"/>
          <w:szCs w:val="24"/>
          <w:lang w:eastAsia="en-US"/>
        </w:rPr>
        <w:t>3.14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area = pi * (radius * radius);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"Radius #2 =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radius +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".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B6722E" w:rsidRPr="00B6722E" w:rsidRDefault="00B34924" w:rsidP="00BF798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"PI #2 =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pi +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".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B6722E" w:rsidRPr="00B6722E" w:rsidRDefault="00B34924" w:rsidP="00BF798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"Area =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area +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B6722E" w:rsidRP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PI = </w:t>
      </w:r>
      <w:r w:rsidR="00B6722E" w:rsidRPr="00B6722E">
        <w:rPr>
          <w:rFonts w:ascii="Consolas" w:hAnsi="Consolas" w:cs="Times New Roman"/>
          <w:color w:val="09885A"/>
          <w:sz w:val="24"/>
          <w:szCs w:val="24"/>
          <w:lang w:eastAsia="en-US"/>
        </w:rPr>
        <w:t>3.14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B6722E" w:rsidRPr="00B6722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r w:rsidR="00B6722E" w:rsidRPr="00BF798B">
        <w:rPr>
          <w:rFonts w:ascii="Consolas" w:hAnsi="Consolas" w:cs="Times New Roman"/>
          <w:color w:val="008000"/>
          <w:lang w:eastAsia="en-US"/>
        </w:rPr>
        <w:t>This will produce an error. Look at the console.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area = PI * (radius * radius);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"Radius #3 =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radius +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".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B6722E" w:rsidRPr="00B6722E" w:rsidRDefault="00B34924" w:rsidP="00BF798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"PI #3 =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PI +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".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B6722E" w:rsidRPr="00B6722E" w:rsidRDefault="00B34924" w:rsidP="00BF798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"Area = 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area + </w:t>
      </w:r>
      <w:r w:rsidR="00B6722E" w:rsidRPr="00B6722E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B6722E" w:rsidRPr="00B672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6722E"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6722E" w:rsidRPr="00B6722E" w:rsidRDefault="00B34924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6722E"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6722E"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6722E" w:rsidRDefault="00B6722E" w:rsidP="00B672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6722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672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6722E" w:rsidRDefault="00AE7976">
      <w:pPr>
        <w:suppressAutoHyphens w:val="0"/>
        <w:bidi w:val="0"/>
        <w:spacing w:after="0" w:line="240" w:lineRule="auto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noProof/>
          <w:color w:val="383838"/>
          <w:sz w:val="24"/>
          <w:szCs w:val="24"/>
          <w:lang w:eastAsia="en-US"/>
        </w:rPr>
        <w:drawing>
          <wp:inline distT="0" distB="0" distL="0" distR="0" wp14:anchorId="408DEB0C" wp14:editId="1F7EF0F9">
            <wp:extent cx="2607466" cy="987552"/>
            <wp:effectExtent l="19050" t="19050" r="21590" b="222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094" cy="1008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722E">
        <w:rPr>
          <w:rFonts w:ascii="Consolas" w:hAnsi="Consolas" w:cs="Times New Roman"/>
          <w:color w:val="383838"/>
          <w:sz w:val="24"/>
          <w:szCs w:val="24"/>
          <w:lang w:eastAsia="en-US"/>
        </w:rPr>
        <w:br w:type="page"/>
      </w:r>
    </w:p>
    <w:p w:rsidR="003102E6" w:rsidRDefault="003102E6" w:rsidP="003102E6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console.html</w:t>
      </w:r>
    </w:p>
    <w:p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console.html</w:t>
      </w:r>
    </w:p>
    <w:p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July 3, 2019</w:t>
      </w:r>
    </w:p>
    <w:p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3, 2019</w:t>
      </w:r>
    </w:p>
    <w:p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Console Use</w:t>
      </w:r>
    </w:p>
    <w:p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E7976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AE7976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E7976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E7976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976"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976"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E7976"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Console Use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976"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976"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AE7976"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E7976" w:rsidRPr="00AE7976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E7976" w:rsidRPr="00AE7976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976"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976"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976"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E7976"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Console Use - Press F12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976"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976"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976"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twoNumbers = </w:t>
      </w:r>
      <w:r w:rsidR="00AE7976" w:rsidRPr="00AE7976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AE7976"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AE7976" w:rsidRPr="00AE7976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AE7976"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976"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console.log(twoNumbers);</w:t>
      </w:r>
    </w:p>
    <w:p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976"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976" w:rsidRPr="00AE7976">
        <w:rPr>
          <w:rFonts w:ascii="Consolas" w:hAnsi="Consolas" w:cs="Times New Roman"/>
          <w:color w:val="A31515"/>
          <w:sz w:val="24"/>
          <w:szCs w:val="24"/>
          <w:lang w:eastAsia="en-US"/>
        </w:rPr>
        <w:t>"Here is a Syntax Error"</w:t>
      </w:r>
      <w:r w:rsidR="00AE7976"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AE7976" w:rsidRPr="00AE7976">
        <w:rPr>
          <w:rFonts w:ascii="Consolas" w:hAnsi="Consolas" w:cs="Times New Roman"/>
          <w:color w:val="008000"/>
          <w:sz w:val="24"/>
          <w:szCs w:val="24"/>
          <w:lang w:eastAsia="en-US"/>
        </w:rPr>
        <w:t>// missing " at end</w:t>
      </w: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976"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console.log(</w:t>
      </w:r>
      <w:r w:rsidR="00AE7976" w:rsidRPr="00AE7976">
        <w:rPr>
          <w:rFonts w:ascii="Consolas" w:hAnsi="Consolas" w:cs="Times New Roman"/>
          <w:color w:val="A31515"/>
          <w:sz w:val="24"/>
          <w:szCs w:val="24"/>
          <w:lang w:eastAsia="en-US"/>
        </w:rPr>
        <w:t>"I am here"</w:t>
      </w:r>
      <w:r w:rsidR="00AE7976" w:rsidRPr="00AE7976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976"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976" w:rsidRPr="00AE7976" w:rsidRDefault="00AE7976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976" w:rsidRPr="00AE7976" w:rsidRDefault="00B34924" w:rsidP="00AE797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976"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AE7976"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976" w:rsidRPr="00AE7976" w:rsidRDefault="00AE7976" w:rsidP="00AE797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97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E797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102E6" w:rsidRDefault="003102E6" w:rsidP="003102E6">
      <w:pPr>
        <w:bidi w:val="0"/>
        <w:spacing w:after="0"/>
        <w:rPr>
          <w:rFonts w:ascii="Consolas" w:hAnsi="Consolas"/>
          <w:sz w:val="24"/>
          <w:szCs w:val="24"/>
        </w:rPr>
      </w:pPr>
    </w:p>
    <w:p w:rsidR="003102E6" w:rsidRDefault="003102E6" w:rsidP="003102E6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DE94961" wp14:editId="09B0F6FE">
            <wp:extent cx="6181090" cy="1609090"/>
            <wp:effectExtent l="19050" t="19050" r="10160" b="1016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609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02E6" w:rsidRDefault="003102E6" w:rsidP="003102E6">
      <w:pPr>
        <w:bidi w:val="0"/>
        <w:spacing w:after="0"/>
        <w:rPr>
          <w:rFonts w:ascii="Consolas" w:hAnsi="Consolas"/>
          <w:sz w:val="24"/>
          <w:szCs w:val="24"/>
        </w:rPr>
      </w:pPr>
    </w:p>
    <w:p w:rsidR="003102E6" w:rsidRDefault="003102E6" w:rsidP="003102E6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65001F33" wp14:editId="50B9D8D1">
            <wp:extent cx="6181090" cy="1302385"/>
            <wp:effectExtent l="19050" t="19050" r="10160" b="1206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302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02E6" w:rsidRDefault="003102E6" w:rsidP="003102E6">
      <w:pPr>
        <w:bidi w:val="0"/>
        <w:spacing w:after="0"/>
        <w:rPr>
          <w:rFonts w:ascii="Consolas" w:hAnsi="Consolas"/>
          <w:sz w:val="24"/>
          <w:szCs w:val="24"/>
        </w:rPr>
        <w:sectPr w:rsidR="003102E6" w:rsidSect="008131A3">
          <w:headerReference w:type="default" r:id="rId41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4184"/>
      </w:tblGrid>
      <w:tr w:rsidR="003B09FB" w:rsidRPr="00AE3FA2" w:rsidTr="0061053D">
        <w:tc>
          <w:tcPr>
            <w:tcW w:w="5778" w:type="dxa"/>
            <w:tcBorders>
              <w:top w:val="nil"/>
              <w:right w:val="nil"/>
            </w:tcBorders>
          </w:tcPr>
          <w:p w:rsidR="003B09FB" w:rsidRPr="00AE3FA2" w:rsidRDefault="003B09FB" w:rsidP="00200F1D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6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Input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and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Output</w:t>
            </w:r>
          </w:p>
        </w:tc>
        <w:tc>
          <w:tcPr>
            <w:tcW w:w="4184" w:type="dxa"/>
            <w:tcBorders>
              <w:top w:val="nil"/>
              <w:left w:val="nil"/>
            </w:tcBorders>
          </w:tcPr>
          <w:p w:rsidR="003B09FB" w:rsidRPr="00AE3FA2" w:rsidRDefault="003B09FB" w:rsidP="003B09FB">
            <w:pPr>
              <w:rPr>
                <w:b/>
                <w:bCs/>
                <w:sz w:val="40"/>
                <w:szCs w:val="40"/>
                <w:rtl/>
              </w:rPr>
            </w:pPr>
            <w:bookmarkStart w:id="14" w:name="_Hlk12352250"/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6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קלט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ופלט</w:t>
            </w:r>
            <w:bookmarkEnd w:id="14"/>
          </w:p>
        </w:tc>
      </w:tr>
    </w:tbl>
    <w:p w:rsidR="0080377E" w:rsidRDefault="0080377E" w:rsidP="0080377E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button1.html</w:t>
      </w:r>
    </w:p>
    <w:p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>Filename: button1.html</w:t>
      </w:r>
    </w:p>
    <w:p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15, 2018</w:t>
      </w:r>
    </w:p>
    <w:p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boring button</w:t>
      </w:r>
    </w:p>
    <w:p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4D3CA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4D3CA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4D3CAF" w:rsidRPr="004D3CAF" w:rsidRDefault="004D3CAF" w:rsidP="004D3C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4D3C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4D3CA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D3CAF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D3CAF" w:rsidRPr="004D3CAF" w:rsidRDefault="00B34924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D3CAF"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D3CAF" w:rsidRPr="004D3CAF" w:rsidRDefault="00B34924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D3CAF"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4D3CAF" w:rsidRPr="004D3CAF">
        <w:rPr>
          <w:rFonts w:ascii="Consolas" w:hAnsi="Consolas" w:cs="Times New Roman"/>
          <w:color w:val="000000"/>
          <w:sz w:val="24"/>
          <w:szCs w:val="24"/>
          <w:lang w:eastAsia="en-US"/>
        </w:rPr>
        <w:t>Button #1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D3CAF"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D3CAF" w:rsidRPr="004D3CAF" w:rsidRDefault="00B34924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D3CAF"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4D3CAF" w:rsidRPr="004D3C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4D3CAF" w:rsidRPr="004D3CA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D3CAF" w:rsidRPr="004D3CA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4D3CAF" w:rsidRPr="004D3CAF" w:rsidRDefault="00B34924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D3CAF"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D3CAF" w:rsidRPr="004D3CAF" w:rsidRDefault="00B34924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D3CAF"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D3CAF" w:rsidRPr="004D3CAF" w:rsidRDefault="00B34924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D3CAF"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4D3CAF" w:rsidRPr="004D3CAF">
        <w:rPr>
          <w:rFonts w:ascii="Consolas" w:hAnsi="Consolas" w:cs="Times New Roman"/>
          <w:color w:val="000000"/>
          <w:sz w:val="24"/>
          <w:szCs w:val="24"/>
          <w:lang w:eastAsia="en-US"/>
        </w:rPr>
        <w:t>Button #1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D3CAF"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D3CAF" w:rsidRPr="004D3CAF" w:rsidRDefault="00B34924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D3CAF"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4D3CAF" w:rsidRPr="004D3CAF">
        <w:rPr>
          <w:rFonts w:ascii="Consolas" w:hAnsi="Consolas" w:cs="Times New Roman"/>
          <w:color w:val="000000"/>
          <w:sz w:val="24"/>
          <w:szCs w:val="24"/>
          <w:lang w:eastAsia="en-US"/>
        </w:rPr>
        <w:t>Click this button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D3CAF"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D3CAF" w:rsidRPr="004D3CAF" w:rsidRDefault="00B34924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D3CAF"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4D3CAF"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D3CAF" w:rsidRPr="004D3CAF" w:rsidRDefault="004D3CAF" w:rsidP="004D3C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D3CA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4D3C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0377E" w:rsidRDefault="0080377E" w:rsidP="00700CA3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29403A1" wp14:editId="535BE079">
            <wp:extent cx="3413760" cy="1767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</w:p>
    <w:p w:rsidR="0080377E" w:rsidRDefault="0080377E">
      <w:pPr>
        <w:suppressAutoHyphens w:val="0"/>
        <w:bidi w:val="0"/>
        <w:spacing w:after="0" w:line="240" w:lineRule="auto"/>
      </w:pPr>
      <w:r>
        <w:br w:type="page"/>
      </w:r>
    </w:p>
    <w:p w:rsidR="0080377E" w:rsidRDefault="0080377E" w:rsidP="0080377E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button2.html</w:t>
      </w:r>
    </w:p>
    <w:p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Filename: button2.html</w:t>
      </w:r>
    </w:p>
    <w:p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Button changes itself</w:t>
      </w:r>
    </w:p>
    <w:p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257D3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>Button #2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57D3D"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57D3D"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>Button #2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257D3D" w:rsidRPr="00257D3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257D3D" w:rsidRPr="00257D3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&lt;!-- Every click increments the number in the button --&gt;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57D3D"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57D3D"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</w:t>
      </w:r>
      <w:r w:rsidR="00257D3D"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57D3D"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"document.getElementById('button1').innerHTML = ++x"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>0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008000"/>
          <w:sz w:val="24"/>
          <w:szCs w:val="24"/>
          <w:lang w:eastAsia="en-US"/>
        </w:rPr>
        <w:t>&lt;!-- Every click increments the number in the paragraph below --&gt;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57D3D"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57D3D"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"button2"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257D3D" w:rsidRDefault="00B34924" w:rsidP="00BF798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FF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          </w:t>
      </w:r>
      <w:r w:rsidR="00257D3D"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57D3D"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"document.getElementById('keta').innerHTML += ++y +</w:t>
      </w:r>
    </w:p>
    <w:p w:rsidR="00257D3D" w:rsidRPr="00257D3D" w:rsidRDefault="00BF798B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          </w:t>
      </w:r>
      <w:r>
        <w:rPr>
          <w:rFonts w:ascii="Consolas" w:hAnsi="Consolas" w:cs="Times New Roman" w:hint="cs"/>
          <w:color w:val="FF0000"/>
          <w:sz w:val="24"/>
          <w:szCs w:val="24"/>
          <w:rtl/>
          <w:lang w:eastAsia="en-US"/>
        </w:rPr>
        <w:t xml:space="preserve">                 </w:t>
      </w:r>
      <w:r w:rsidR="00257D3D"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'&lt;br /&gt;'"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>Add to Paragraph</w:t>
      </w: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257D3D" w:rsidRPr="00257D3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57D3D" w:rsidRPr="00257D3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57D3D" w:rsidRPr="00257D3D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257D3D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57D3D" w:rsidRPr="00257D3D" w:rsidRDefault="00B34924" w:rsidP="00257D3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57D3D"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257D3D"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57D3D" w:rsidRPr="00257D3D" w:rsidRDefault="00257D3D" w:rsidP="00257D3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57D3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57D3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A32C231" wp14:editId="58507F0E">
            <wp:extent cx="3520440" cy="30099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</w:p>
    <w:p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23273133" wp14:editId="319747B2">
            <wp:extent cx="3467100" cy="2407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</w:p>
    <w:p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3A64D29" wp14:editId="6DEADB09">
            <wp:extent cx="3543300" cy="285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E8" w:rsidRDefault="00877AE8" w:rsidP="00877AE8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erase-page.html</w:t>
      </w:r>
    </w:p>
    <w:p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>Filename: erase-page.html</w:t>
      </w:r>
    </w:p>
    <w:p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14, 2018</w:t>
      </w:r>
    </w:p>
    <w:p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document.write to erase the page</w:t>
      </w:r>
    </w:p>
    <w:p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F43E0E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F43E0E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43E0E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43E0E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3E0E" w:rsidRPr="00F43E0E" w:rsidRDefault="00B34924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3E0E" w:rsidRPr="00F43E0E" w:rsidRDefault="00B34924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43E0E"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>Erase Page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3E0E" w:rsidRPr="00F43E0E" w:rsidRDefault="00B34924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F43E0E"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43E0E" w:rsidRPr="00F43E0E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43E0E" w:rsidRPr="00F43E0E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43E0E" w:rsidRPr="00F43E0E" w:rsidRDefault="00B34924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43E0E" w:rsidRPr="00F43E0E" w:rsidRDefault="00B34924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3E0E" w:rsidRPr="00F43E0E" w:rsidRDefault="00B34924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43E0E"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>Erase Page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3E0E" w:rsidRPr="00F43E0E" w:rsidRDefault="00B34924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43E0E"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>Here is some text.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43E0E" w:rsidRPr="00F43E0E" w:rsidRDefault="00B34924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F43E0E"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43E0E" w:rsidRPr="00F43E0E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43E0E" w:rsidRPr="00F43E0E">
        <w:rPr>
          <w:rFonts w:ascii="Consolas" w:hAnsi="Consolas" w:cs="Times New Roman"/>
          <w:color w:val="0000FF"/>
          <w:sz w:val="24"/>
          <w:szCs w:val="24"/>
          <w:lang w:eastAsia="en-US"/>
        </w:rPr>
        <w:t>"button"</w:t>
      </w:r>
    </w:p>
    <w:p w:rsidR="00F43E0E" w:rsidRPr="00F43E0E" w:rsidRDefault="00B34924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    </w:t>
      </w:r>
      <w:r w:rsidR="00F43E0E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</w:t>
      </w:r>
      <w:r w:rsidR="00F43E0E" w:rsidRPr="00F43E0E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43E0E" w:rsidRPr="00F43E0E">
        <w:rPr>
          <w:rFonts w:ascii="Consolas" w:hAnsi="Consolas" w:cs="Times New Roman"/>
          <w:color w:val="0000FF"/>
          <w:sz w:val="24"/>
          <w:szCs w:val="24"/>
          <w:lang w:eastAsia="en-US"/>
        </w:rPr>
        <w:t>'document.write("Oops. I erased the page.")'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3E0E" w:rsidRPr="00F43E0E" w:rsidRDefault="00B34924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43E0E" w:rsidRPr="00F43E0E">
        <w:rPr>
          <w:rFonts w:ascii="Consolas" w:hAnsi="Consolas" w:cs="Times New Roman"/>
          <w:color w:val="000000"/>
          <w:sz w:val="24"/>
          <w:szCs w:val="24"/>
          <w:lang w:eastAsia="en-US"/>
        </w:rPr>
        <w:t>Click this button     </w:t>
      </w:r>
    </w:p>
    <w:p w:rsidR="00F43E0E" w:rsidRPr="00F43E0E" w:rsidRDefault="00B34924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3E0E" w:rsidRPr="00F43E0E" w:rsidRDefault="00B34924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43E0E"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43E0E"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3E0E" w:rsidRPr="00F43E0E" w:rsidRDefault="00F43E0E" w:rsidP="00F43E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43E0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43E0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3E0E" w:rsidRPr="00F43E0E" w:rsidRDefault="00F43E0E" w:rsidP="00F43E0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</w:p>
    <w:p w:rsidR="00877AE8" w:rsidRDefault="00877AE8" w:rsidP="00877AE8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CDDA4E0" wp14:editId="6E0B0581">
            <wp:extent cx="3130550" cy="19083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4128" cy="19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E8" w:rsidRDefault="00877AE8" w:rsidP="00877AE8">
      <w:pPr>
        <w:bidi w:val="0"/>
        <w:spacing w:after="0"/>
        <w:rPr>
          <w:rFonts w:ascii="Consolas" w:hAnsi="Consolas"/>
          <w:sz w:val="24"/>
          <w:szCs w:val="24"/>
        </w:rPr>
      </w:pPr>
    </w:p>
    <w:p w:rsidR="00877AE8" w:rsidRPr="0080377E" w:rsidRDefault="00877AE8" w:rsidP="00877AE8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7DF27CA" wp14:editId="07064907">
            <wp:extent cx="3140778" cy="13144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3789" cy="1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DF" w:rsidRDefault="001265DF">
      <w:pPr>
        <w:suppressAutoHyphens w:val="0"/>
        <w:bidi w:val="0"/>
        <w:spacing w:after="0" w:line="240" w:lineRule="auto"/>
      </w:pPr>
      <w:r>
        <w:br w:type="page"/>
      </w:r>
    </w:p>
    <w:p w:rsidR="00877AE8" w:rsidRDefault="00877AE8" w:rsidP="00877AE8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button3.html</w:t>
      </w:r>
    </w:p>
    <w:p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Filename: button3.html</w:t>
      </w:r>
    </w:p>
    <w:p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Button calls function</w:t>
      </w:r>
    </w:p>
    <w:p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6D0DFC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6D0DFC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6D0DFC" w:rsidRPr="006D0DFC" w:rsidRDefault="006D0DFC" w:rsidP="006D0DF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D0DFC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Button #3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D0DFC" w:rsidRPr="006D0DFC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D0DFC"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Button #3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D0DFC"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&lt;!-- Every click increments the number in the button --&gt;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D0DFC"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&lt;!-- Every click increments the number in the paragraph below --&gt;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D0DFC" w:rsidRPr="006D0DF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D0DFC"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D0DFC" w:rsidRPr="006D0DFC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D0DFC"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0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D0DFC" w:rsidRPr="006D0DF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D0DFC"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6D0DFC" w:rsidRPr="006D0DF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6D0DFC" w:rsidRPr="006D0DFC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x++;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6D0DFC" w:rsidRPr="006D0DFC">
        <w:rPr>
          <w:rFonts w:ascii="Consolas" w:hAnsi="Consolas" w:cs="Times New Roman"/>
          <w:color w:val="A31515"/>
          <w:sz w:val="24"/>
          <w:szCs w:val="24"/>
          <w:lang w:eastAsia="en-US"/>
        </w:rPr>
        <w:t>'button1'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x;</w:t>
      </w:r>
    </w:p>
    <w:p w:rsidR="006D0DFC" w:rsidRPr="00BF798B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6D0DFC" w:rsidRPr="006D0DFC">
        <w:rPr>
          <w:rFonts w:ascii="Consolas" w:hAnsi="Consolas" w:cs="Times New Roman"/>
          <w:color w:val="A31515"/>
          <w:sz w:val="24"/>
          <w:szCs w:val="24"/>
          <w:lang w:eastAsia="en-US"/>
        </w:rPr>
        <w:t>'keta'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  <w:r w:rsidR="006D0DFC" w:rsidRPr="00BF798B">
        <w:rPr>
          <w:rFonts w:ascii="Consolas" w:hAnsi="Consolas" w:cs="Times New Roman"/>
          <w:color w:val="000000"/>
          <w:lang w:eastAsia="en-US"/>
        </w:rPr>
        <w:t xml:space="preserve">x + </w:t>
      </w:r>
      <w:r w:rsidR="006D0DFC" w:rsidRPr="00BF798B">
        <w:rPr>
          <w:rFonts w:ascii="Consolas" w:hAnsi="Consolas" w:cs="Times New Roman"/>
          <w:color w:val="A31515"/>
          <w:lang w:eastAsia="en-US"/>
        </w:rPr>
        <w:t>'&lt;br /&gt;'</w:t>
      </w:r>
      <w:r w:rsidR="006D0DFC" w:rsidRPr="00BF798B">
        <w:rPr>
          <w:rFonts w:ascii="Consolas" w:hAnsi="Consolas" w:cs="Times New Roman"/>
          <w:color w:val="000000"/>
          <w:lang w:eastAsia="en-US"/>
        </w:rPr>
        <w:t>;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6D0DFC"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6D0DFC" w:rsidRPr="006D0DFC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D0DFC" w:rsidRPr="006D0DFC" w:rsidRDefault="00B34924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D0DFC" w:rsidRPr="006D0DF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6D0DFC"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D0DFC" w:rsidRPr="006D0DFC" w:rsidRDefault="006D0DFC" w:rsidP="006D0D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D0DFC">
        <w:rPr>
          <w:rFonts w:ascii="Consolas" w:hAnsi="Consolas" w:cs="Times New Roman"/>
          <w:color w:val="000000"/>
          <w:sz w:val="24"/>
          <w:szCs w:val="24"/>
          <w:lang w:eastAsia="en-US"/>
        </w:rPr>
        <w:t>html</w:t>
      </w:r>
      <w:r w:rsidRPr="006D0DF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0377E" w:rsidRDefault="0080377E" w:rsidP="00177A30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80377E" w:rsidRDefault="0080377E" w:rsidP="0080377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691B6062" wp14:editId="5A4D805E">
            <wp:extent cx="3543300" cy="2667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2A" w:rsidRDefault="0059012A" w:rsidP="0059012A">
      <w:pPr>
        <w:bidi w:val="0"/>
        <w:spacing w:after="0"/>
        <w:rPr>
          <w:rFonts w:ascii="Consolas" w:hAnsi="Consolas"/>
          <w:sz w:val="24"/>
          <w:szCs w:val="24"/>
        </w:rPr>
      </w:pPr>
    </w:p>
    <w:p w:rsidR="0059012A" w:rsidRDefault="0059012A" w:rsidP="0059012A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button4.html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Filename: button4.html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14, 2018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Button calls function #2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53A6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Button #4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53A6D"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53A6D"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53A6D"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53A6D"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"koteret"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Button #4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53A6D"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&lt;!-- Every click increments the number in the button --&gt;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53A6D"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&lt;!-- Every click increments the number in the paragraph below --&gt;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53A6D"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53A6D"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53A6D"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53A6D"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0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53A6D" w:rsidRPr="00353A6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53A6D"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 = </w:t>
      </w:r>
      <w:r w:rsidR="00353A6D" w:rsidRPr="00353A6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53A6D" w:rsidRPr="00353A6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x++;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53A6D" w:rsidRPr="00353A6D">
        <w:rPr>
          <w:rFonts w:ascii="Consolas" w:hAnsi="Consolas" w:cs="Times New Roman"/>
          <w:color w:val="A31515"/>
          <w:sz w:val="24"/>
          <w:szCs w:val="24"/>
          <w:lang w:eastAsia="en-US"/>
        </w:rPr>
        <w:t>'button1'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x;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53A6D" w:rsidRPr="00353A6D">
        <w:rPr>
          <w:rFonts w:ascii="Consolas" w:hAnsi="Consolas" w:cs="Times New Roman"/>
          <w:color w:val="A31515"/>
          <w:sz w:val="24"/>
          <w:szCs w:val="24"/>
          <w:lang w:eastAsia="en-US"/>
        </w:rPr>
        <w:t>'keta'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  <w:r w:rsidR="00353A6D" w:rsidRPr="00BF798B">
        <w:rPr>
          <w:rFonts w:ascii="Consolas" w:hAnsi="Consolas" w:cs="Times New Roman"/>
          <w:color w:val="000000"/>
          <w:lang w:eastAsia="en-US"/>
        </w:rPr>
        <w:t xml:space="preserve">x + </w:t>
      </w:r>
      <w:r w:rsidR="00353A6D" w:rsidRPr="00BF798B">
        <w:rPr>
          <w:rFonts w:ascii="Consolas" w:hAnsi="Consolas" w:cs="Times New Roman"/>
          <w:color w:val="A31515"/>
          <w:lang w:eastAsia="en-US"/>
        </w:rPr>
        <w:t>'&lt;br /&gt;'</w:t>
      </w:r>
      <w:r w:rsidR="00353A6D" w:rsidRPr="00BF798B">
        <w:rPr>
          <w:rFonts w:ascii="Consolas" w:hAnsi="Consolas" w:cs="Times New Roman"/>
          <w:color w:val="000000"/>
          <w:lang w:eastAsia="en-US"/>
        </w:rPr>
        <w:t>;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document.title = </w:t>
      </w:r>
      <w:r w:rsidR="00353A6D" w:rsidRPr="00353A6D">
        <w:rPr>
          <w:rFonts w:ascii="Consolas" w:hAnsi="Consolas" w:cs="Times New Roman"/>
          <w:color w:val="A31515"/>
          <w:sz w:val="24"/>
          <w:szCs w:val="24"/>
          <w:lang w:eastAsia="en-US"/>
        </w:rPr>
        <w:t>"x="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x;</w:t>
      </w:r>
    </w:p>
    <w:p w:rsidR="00BF798B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 w:hint="cs"/>
          <w:color w:val="000000"/>
          <w:rtl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53A6D" w:rsidRPr="00353A6D">
        <w:rPr>
          <w:rFonts w:ascii="Consolas" w:hAnsi="Consolas" w:cs="Times New Roman"/>
          <w:color w:val="000000"/>
          <w:lang w:eastAsia="en-US"/>
        </w:rPr>
        <w:t>document.getElementById(</w:t>
      </w:r>
      <w:r w:rsidR="00353A6D" w:rsidRPr="00353A6D">
        <w:rPr>
          <w:rFonts w:ascii="Consolas" w:hAnsi="Consolas" w:cs="Times New Roman"/>
          <w:color w:val="A31515"/>
          <w:lang w:eastAsia="en-US"/>
        </w:rPr>
        <w:t>'koteret'</w:t>
      </w:r>
      <w:r w:rsidR="00353A6D" w:rsidRPr="00353A6D">
        <w:rPr>
          <w:rFonts w:ascii="Consolas" w:hAnsi="Consolas" w:cs="Times New Roman"/>
          <w:color w:val="000000"/>
          <w:lang w:eastAsia="en-US"/>
        </w:rPr>
        <w:t xml:space="preserve">).innerHTML = </w:t>
      </w:r>
    </w:p>
    <w:p w:rsidR="00353A6D" w:rsidRPr="00353A6D" w:rsidRDefault="00BF798B" w:rsidP="00BF798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                                            </w:t>
      </w:r>
      <w:r w:rsidR="00353A6D" w:rsidRPr="00353A6D">
        <w:rPr>
          <w:rFonts w:ascii="Consolas" w:hAnsi="Consolas" w:cs="Times New Roman"/>
          <w:color w:val="A31515"/>
          <w:lang w:eastAsia="en-US"/>
        </w:rPr>
        <w:t>"Button: x="</w:t>
      </w:r>
      <w:r w:rsidR="00353A6D" w:rsidRPr="00353A6D">
        <w:rPr>
          <w:rFonts w:ascii="Consolas" w:hAnsi="Consolas" w:cs="Times New Roman"/>
          <w:color w:val="000000"/>
          <w:lang w:eastAsia="en-US"/>
        </w:rPr>
        <w:t xml:space="preserve"> + x;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53A6D" w:rsidRPr="00353A6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53A6D" w:rsidRPr="00353A6D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53A6D" w:rsidRPr="00353A6D" w:rsidRDefault="00353A6D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53A6D" w:rsidRPr="00353A6D" w:rsidRDefault="00B34924" w:rsidP="00353A6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53A6D"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53A6D"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53A6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53A6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53A6D" w:rsidRPr="00353A6D" w:rsidRDefault="00353A6D" w:rsidP="00353A6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</w:p>
    <w:p w:rsidR="009021BE" w:rsidRDefault="009021BE" w:rsidP="009021B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666A33C" wp14:editId="5A912736">
            <wp:extent cx="3543300" cy="2667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85" w:rsidRDefault="00F03385" w:rsidP="00F03385">
      <w:pPr>
        <w:bidi w:val="0"/>
        <w:spacing w:after="0"/>
        <w:rPr>
          <w:rFonts w:ascii="Consolas" w:hAnsi="Consolas"/>
          <w:sz w:val="24"/>
          <w:szCs w:val="24"/>
        </w:rPr>
      </w:pPr>
    </w:p>
    <w:p w:rsidR="00F03385" w:rsidRDefault="00F03385" w:rsidP="00F03385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input1.html</w:t>
      </w:r>
    </w:p>
    <w:p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Filename: input1.html</w:t>
      </w:r>
    </w:p>
    <w:p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15, 2018</w:t>
      </w:r>
    </w:p>
    <w:p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First use of input boxes</w:t>
      </w:r>
    </w:p>
    <w:p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F24603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B34924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B34924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Input Boxes #1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B34924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24603"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24603"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24603" w:rsidRPr="00F24603" w:rsidRDefault="00B34924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24603" w:rsidRPr="00F24603" w:rsidRDefault="00B34924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B34924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Input Boxes #1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F24603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24603" w:rsidRPr="00F24603" w:rsidRDefault="00B34924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24603"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24603"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24603"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24603"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24603"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24603"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B34924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B34924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24603"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24603"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24603"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24603"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24603"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24603"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B34924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B34924" w:rsidP="00F2460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 xml:space="preserve">    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24603"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24603"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24603"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24603"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Add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B34924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24603" w:rsidRPr="00F2460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24603" w:rsidRPr="00F24603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F24603" w:rsidP="00F2460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24603" w:rsidRPr="00F24603" w:rsidRDefault="00B34924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B34924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function doThings()</w:t>
      </w:r>
    </w:p>
    <w:p w:rsidR="00F24603" w:rsidRPr="00F24603" w:rsidRDefault="00B34924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F24603" w:rsidRPr="00F24603" w:rsidRDefault="00B34924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24603"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F24603" w:rsidRPr="00F24603" w:rsidRDefault="00B34924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x = document.getElementById(</w:t>
      </w:r>
      <w:r w:rsidR="00F24603" w:rsidRPr="00F24603">
        <w:rPr>
          <w:rFonts w:ascii="Consolas" w:hAnsi="Consolas" w:cs="Times New Roman"/>
          <w:color w:val="A31515"/>
          <w:sz w:val="24"/>
          <w:szCs w:val="24"/>
          <w:lang w:eastAsia="en-US"/>
        </w:rPr>
        <w:t>"xinput"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F24603" w:rsidRPr="00F24603" w:rsidRDefault="00B34924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</w:t>
      </w:r>
      <w:r w:rsidR="00F24603"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F24603" w:rsidRPr="00F24603" w:rsidRDefault="00B34924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y = document.getElementById(</w:t>
      </w:r>
      <w:r w:rsidR="00F24603" w:rsidRPr="00F24603">
        <w:rPr>
          <w:rFonts w:ascii="Consolas" w:hAnsi="Consolas" w:cs="Times New Roman"/>
          <w:color w:val="A31515"/>
          <w:sz w:val="24"/>
          <w:szCs w:val="24"/>
          <w:lang w:eastAsia="en-US"/>
        </w:rPr>
        <w:t>"yinput"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F24603" w:rsidRPr="00F24603" w:rsidRDefault="00F24603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24603" w:rsidRPr="00F24603" w:rsidRDefault="00B34924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F24603" w:rsidRPr="00F24603">
        <w:rPr>
          <w:rFonts w:ascii="Consolas" w:hAnsi="Consolas" w:cs="Times New Roman"/>
          <w:color w:val="A31515"/>
          <w:sz w:val="24"/>
          <w:szCs w:val="24"/>
          <w:lang w:eastAsia="en-US"/>
        </w:rPr>
        <w:t>'keta'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x + y;</w:t>
      </w:r>
    </w:p>
    <w:p w:rsidR="00F24603" w:rsidRPr="00F24603" w:rsidRDefault="00B34924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F24603" w:rsidRPr="00F24603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F24603" w:rsidRPr="00F24603" w:rsidRDefault="00B34924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24603" w:rsidRPr="00F24603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F24603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24603" w:rsidRPr="00F24603" w:rsidRDefault="00B34924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24603"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24603"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24603" w:rsidRPr="00F24603" w:rsidRDefault="00F24603" w:rsidP="002A6A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2460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2460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03385" w:rsidRDefault="00F03385" w:rsidP="00F03385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83CB615" wp14:editId="7C22379D">
            <wp:extent cx="3810000" cy="2887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54" w:rsidRDefault="00F44854">
      <w:pPr>
        <w:suppressAutoHyphens w:val="0"/>
        <w:bidi w:val="0"/>
        <w:spacing w:after="0" w:line="240" w:lineRule="auto"/>
      </w:pPr>
      <w:r>
        <w:br w:type="page"/>
      </w:r>
    </w:p>
    <w:p w:rsidR="00F44854" w:rsidRDefault="00F44854" w:rsidP="00F44854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input2.html</w:t>
      </w:r>
    </w:p>
    <w:p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Filename: input2.html</w:t>
      </w:r>
    </w:p>
    <w:p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15, 2018</w:t>
      </w:r>
    </w:p>
    <w:p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input boxes with parseInt</w:t>
      </w:r>
    </w:p>
    <w:p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035B6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Input Boxes #2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Input Boxes #2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button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Add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035B6" w:rsidRPr="00E035B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035B6" w:rsidRPr="00E035B6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E035B6"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function doThings()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035B6"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x = document.getElementById(</w:t>
      </w:r>
      <w:r w:rsidR="00E035B6" w:rsidRPr="00E035B6">
        <w:rPr>
          <w:rFonts w:ascii="Consolas" w:hAnsi="Consolas" w:cs="Times New Roman"/>
          <w:color w:val="A31515"/>
          <w:sz w:val="24"/>
          <w:szCs w:val="24"/>
          <w:lang w:eastAsia="en-US"/>
        </w:rPr>
        <w:t>"xinput"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parseInt(x);</w:t>
      </w:r>
    </w:p>
    <w:p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035B6"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y = document.getElementById(</w:t>
      </w:r>
      <w:r w:rsidR="00E035B6" w:rsidRPr="00E035B6">
        <w:rPr>
          <w:rFonts w:ascii="Consolas" w:hAnsi="Consolas" w:cs="Times New Roman"/>
          <w:color w:val="A31515"/>
          <w:sz w:val="24"/>
          <w:szCs w:val="24"/>
          <w:lang w:eastAsia="en-US"/>
        </w:rPr>
        <w:t>"yinput"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parseInt(y);</w:t>
      </w:r>
    </w:p>
    <w:p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E035B6" w:rsidRPr="00E035B6">
        <w:rPr>
          <w:rFonts w:ascii="Consolas" w:hAnsi="Consolas" w:cs="Times New Roman"/>
          <w:color w:val="A31515"/>
          <w:sz w:val="24"/>
          <w:szCs w:val="24"/>
          <w:lang w:eastAsia="en-US"/>
        </w:rPr>
        <w:t>'keta'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x + y;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E035B6" w:rsidRPr="00E035B6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E035B6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035B6" w:rsidRPr="00E035B6" w:rsidRDefault="00B34924" w:rsidP="00E035B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035B6" w:rsidRPr="00E035B6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="00E035B6"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035B6" w:rsidRPr="00E035B6" w:rsidRDefault="00E035B6" w:rsidP="00E035B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035B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035B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4854" w:rsidRDefault="00F44854" w:rsidP="00F44854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6DD593E" wp14:editId="34B5868D">
            <wp:extent cx="3810000" cy="2887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54" w:rsidRDefault="00F44854" w:rsidP="00F44854">
      <w:pPr>
        <w:bidi w:val="0"/>
        <w:spacing w:after="0"/>
        <w:rPr>
          <w:rFonts w:ascii="Consolas" w:hAnsi="Consolas"/>
          <w:sz w:val="24"/>
          <w:szCs w:val="24"/>
        </w:rPr>
      </w:pPr>
    </w:p>
    <w:p w:rsidR="00F44854" w:rsidRDefault="00F44854" w:rsidP="00F44854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input3.html</w:t>
      </w:r>
    </w:p>
    <w:p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Filename: input3.html</w:t>
      </w:r>
    </w:p>
    <w:p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15, 2018</w:t>
      </w:r>
    </w:p>
    <w:p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input boxes with text plus parseInt</w:t>
      </w:r>
    </w:p>
    <w:p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D1FC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ED1FCD" w:rsidRP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Input Boxes #3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1FCD"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D1FCD"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Input Boxes #3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1FCD"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D1FCD"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1FCD"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D1FCD"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1FCD"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D1FCD"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1FCD"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D1FCD"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1FCD"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D1FCD"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1FCD"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D1FCD"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1FCD"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D1FCD"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1FCD"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D1FCD"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Add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1FCD" w:rsidRPr="00ED1FC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D1FCD"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ED1FCD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D1FCD" w:rsidRPr="00ED1FC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D1FCD"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x = document.getElementById(</w:t>
      </w:r>
      <w:r w:rsidR="00ED1FCD" w:rsidRPr="00ED1FCD">
        <w:rPr>
          <w:rFonts w:ascii="Consolas" w:hAnsi="Consolas" w:cs="Times New Roman"/>
          <w:color w:val="A31515"/>
          <w:sz w:val="24"/>
          <w:szCs w:val="24"/>
          <w:lang w:eastAsia="en-US"/>
        </w:rPr>
        <w:t>"xinput"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ED1FCD" w:rsidRPr="00ED1FCD" w:rsidRDefault="00B34924" w:rsidP="00ED1FC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parseInt(x);</w:t>
      </w:r>
    </w:p>
    <w:p w:rsidR="00ED1FCD" w:rsidRPr="00ED1FCD" w:rsidRDefault="00ED1FCD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D1FCD" w:rsidRPr="00ED1FCD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D1FCD"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ED1FCD" w:rsidRPr="00ED1FCD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y = document.getElementById(</w:t>
      </w:r>
      <w:r w:rsidR="00ED1FCD" w:rsidRPr="00ED1FCD">
        <w:rPr>
          <w:rFonts w:ascii="Consolas" w:hAnsi="Consolas" w:cs="Times New Roman"/>
          <w:color w:val="A31515"/>
          <w:sz w:val="24"/>
          <w:szCs w:val="24"/>
          <w:lang w:eastAsia="en-US"/>
        </w:rPr>
        <w:t>"yinput"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ED1FCD" w:rsidRPr="00ED1FCD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parseInt(y);</w:t>
      </w:r>
    </w:p>
    <w:p w:rsidR="00ED1FCD" w:rsidRPr="00ED1FCD" w:rsidRDefault="00ED1FCD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F798B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D1FCD" w:rsidRPr="00BF798B">
        <w:rPr>
          <w:rFonts w:ascii="Consolas" w:hAnsi="Consolas" w:cs="Times New Roman"/>
          <w:color w:val="000000"/>
          <w:lang w:eastAsia="en-US"/>
        </w:rPr>
        <w:t>document.getElementById(</w:t>
      </w:r>
      <w:r w:rsidR="00ED1FCD" w:rsidRPr="00BF798B">
        <w:rPr>
          <w:rFonts w:ascii="Consolas" w:hAnsi="Consolas" w:cs="Times New Roman"/>
          <w:color w:val="A31515"/>
          <w:lang w:eastAsia="en-US"/>
        </w:rPr>
        <w:t>'keta'</w:t>
      </w:r>
      <w:r w:rsidR="00ED1FCD" w:rsidRPr="00BF798B">
        <w:rPr>
          <w:rFonts w:ascii="Consolas" w:hAnsi="Consolas" w:cs="Times New Roman"/>
          <w:color w:val="000000"/>
          <w:lang w:eastAsia="en-US"/>
        </w:rPr>
        <w:t>).innerHTML</w:t>
      </w:r>
      <w:r w:rsidR="00ED1FCD" w:rsidRPr="00BF798B">
        <w:rPr>
          <w:rFonts w:ascii="Consolas" w:hAnsi="Consolas" w:cs="Times New Roman"/>
          <w:color w:val="000000"/>
          <w:sz w:val="20"/>
          <w:szCs w:val="20"/>
          <w:lang w:eastAsia="en-US"/>
        </w:rPr>
        <w:t xml:space="preserve"> </w:t>
      </w:r>
      <w:r w:rsidR="00ED1FCD" w:rsidRPr="00ED1FCD">
        <w:rPr>
          <w:rFonts w:ascii="Consolas" w:hAnsi="Consolas" w:cs="Times New Roman"/>
          <w:color w:val="000000"/>
          <w:lang w:eastAsia="en-US"/>
        </w:rPr>
        <w:t xml:space="preserve">= </w:t>
      </w:r>
      <w:r w:rsidR="00ED1FCD" w:rsidRPr="00ED1FCD">
        <w:rPr>
          <w:rFonts w:ascii="Consolas" w:hAnsi="Consolas" w:cs="Times New Roman"/>
          <w:color w:val="A31515"/>
          <w:lang w:eastAsia="en-US"/>
        </w:rPr>
        <w:t>"Sum = "</w:t>
      </w:r>
      <w:r w:rsidR="00ED1FCD" w:rsidRPr="00ED1FCD">
        <w:rPr>
          <w:rFonts w:ascii="Consolas" w:hAnsi="Consolas" w:cs="Times New Roman"/>
          <w:color w:val="000000"/>
          <w:lang w:eastAsia="en-US"/>
        </w:rPr>
        <w:t xml:space="preserve"> + </w:t>
      </w:r>
    </w:p>
    <w:p w:rsidR="00ED1FCD" w:rsidRPr="00ED1FCD" w:rsidRDefault="00BF798B" w:rsidP="00BF798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lang w:eastAsia="en-US"/>
        </w:rPr>
        <w:t xml:space="preserve">                                                             </w:t>
      </w:r>
      <w:r w:rsidR="00ED1FCD" w:rsidRPr="00ED1FCD">
        <w:rPr>
          <w:rFonts w:ascii="Consolas" w:hAnsi="Consolas" w:cs="Times New Roman"/>
          <w:color w:val="000000"/>
          <w:lang w:eastAsia="en-US"/>
        </w:rPr>
        <w:t>(x + y) ;</w:t>
      </w:r>
    </w:p>
    <w:p w:rsidR="00ED1FCD" w:rsidRPr="00ED1FCD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D1FCD" w:rsidRPr="00ED1FC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ED1FCD" w:rsidRPr="00ED1FCD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ED1FCD" w:rsidRPr="00ED1FCD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Pr="00ED1FCD" w:rsidRDefault="00ED1FCD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D1FCD" w:rsidRPr="00ED1FCD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1FCD"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D1FCD"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1FCD" w:rsidRDefault="00ED1FCD" w:rsidP="00ED1FC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1FC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D1FC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</w:p>
    <w:p w:rsidR="005E2B20" w:rsidRPr="00ED1FCD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44854" w:rsidRDefault="00F44854" w:rsidP="00F44854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28163330" wp14:editId="76B68B15">
            <wp:extent cx="3810000" cy="2887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20" w:rsidRDefault="005E2B20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F44854" w:rsidRDefault="00F44854" w:rsidP="00F44854">
      <w:pPr>
        <w:pBdr>
          <w:top w:val="single" w:sz="4" w:space="1" w:color="auto"/>
        </w:pBd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input4.html</w:t>
      </w:r>
    </w:p>
    <w:p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Filename: input4.html</w:t>
      </w:r>
    </w:p>
    <w:p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15, 2018</w:t>
      </w:r>
    </w:p>
    <w:p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15, 2018</w:t>
      </w:r>
    </w:p>
    <w:p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input boxes with Hebrew</w:t>
      </w:r>
    </w:p>
    <w:p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5E2B20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קופסאות קלט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E2B20"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E2B20"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E2B20"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E2B20"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"rtl"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קופסאות קלט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E2B20"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E2B20"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E2B20"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E2B20"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E2B20"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E2B20"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E2B20"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E2B20"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E2B20"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E2B20"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E2B20"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E2B20"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E2B20"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E2B20"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E2B20"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E2B20"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לחבר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E2B20" w:rsidRPr="005E2B2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E2B20"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"keta"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E2B20" w:rsidRPr="005E2B2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E2B20"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x = document.getElementById(</w:t>
      </w:r>
      <w:r w:rsidR="005E2B20" w:rsidRPr="005E2B20">
        <w:rPr>
          <w:rFonts w:ascii="Consolas" w:hAnsi="Consolas" w:cs="Times New Roman"/>
          <w:color w:val="A31515"/>
          <w:sz w:val="24"/>
          <w:szCs w:val="24"/>
          <w:lang w:eastAsia="en-US"/>
        </w:rPr>
        <w:t>"xinput"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parseInt(x);</w:t>
      </w:r>
    </w:p>
    <w:p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E2B20"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y = document.getElementById(</w:t>
      </w:r>
      <w:r w:rsidR="005E2B20" w:rsidRPr="005E2B20">
        <w:rPr>
          <w:rFonts w:ascii="Consolas" w:hAnsi="Consolas" w:cs="Times New Roman"/>
          <w:color w:val="A31515"/>
          <w:sz w:val="24"/>
          <w:szCs w:val="24"/>
          <w:lang w:eastAsia="en-US"/>
        </w:rPr>
        <w:t>"yinput"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parseInt(y);</w:t>
      </w:r>
    </w:p>
    <w:p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F798B" w:rsidRDefault="00B34924" w:rsidP="00BF798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E2B20" w:rsidRPr="00BF798B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5E2B20" w:rsidRPr="00BF798B">
        <w:rPr>
          <w:rFonts w:ascii="Consolas" w:hAnsi="Consolas" w:cs="Times New Roman"/>
          <w:color w:val="A31515"/>
          <w:sz w:val="24"/>
          <w:szCs w:val="24"/>
          <w:lang w:eastAsia="en-US"/>
        </w:rPr>
        <w:t>'keta'</w:t>
      </w:r>
      <w:r w:rsidR="005E2B20" w:rsidRPr="00BF798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  <w:r w:rsidR="005E2B20" w:rsidRPr="00BF798B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5E2B20" w:rsidRPr="00BF798B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סכום</w:t>
      </w:r>
      <w:r w:rsidR="005E2B20" w:rsidRPr="00BF798B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= "</w:t>
      </w:r>
      <w:r w:rsidR="005E2B20" w:rsidRPr="00BF798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5E2B20" w:rsidRPr="00BF798B" w:rsidRDefault="00BF798B" w:rsidP="00BF798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             </w:t>
      </w:r>
      <w:r w:rsidR="005E2B20" w:rsidRPr="00BF798B">
        <w:rPr>
          <w:rFonts w:ascii="Consolas" w:hAnsi="Consolas" w:cs="Times New Roman"/>
          <w:color w:val="000000"/>
          <w:sz w:val="24"/>
          <w:szCs w:val="24"/>
          <w:lang w:eastAsia="en-US"/>
        </w:rPr>
        <w:t>(x + y);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E2B20" w:rsidRPr="005E2B2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5E2B20" w:rsidRPr="005E2B20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5E2B20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E2B20" w:rsidRPr="005E2B20" w:rsidRDefault="00B34924" w:rsidP="005E2B2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E2B20"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5E2B20"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E2B20" w:rsidRPr="005E2B20" w:rsidRDefault="005E2B20" w:rsidP="005E2B2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E2B2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5E2B2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507A3" w:rsidRDefault="00F507A3" w:rsidP="00F507A3">
      <w:pPr>
        <w:bidi w:val="0"/>
        <w:spacing w:after="0"/>
        <w:rPr>
          <w:rFonts w:ascii="Consolas" w:hAnsi="Consolas"/>
          <w:sz w:val="24"/>
          <w:szCs w:val="24"/>
          <w:rtl/>
        </w:rPr>
      </w:pPr>
      <w:r>
        <w:rPr>
          <w:noProof/>
          <w:lang w:eastAsia="en-US"/>
        </w:rPr>
        <w:lastRenderedPageBreak/>
        <w:drawing>
          <wp:inline distT="0" distB="0" distL="0" distR="0" wp14:anchorId="161D6392" wp14:editId="00819902">
            <wp:extent cx="3695700" cy="28879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AC" w:rsidRDefault="00901FAC" w:rsidP="00C72FFE">
      <w:pPr>
        <w:bidi w:val="0"/>
        <w:spacing w:after="0"/>
        <w:rPr>
          <w:rFonts w:ascii="Consolas" w:hAnsi="Consolas"/>
          <w:sz w:val="24"/>
          <w:szCs w:val="24"/>
          <w:rtl/>
        </w:rPr>
      </w:pPr>
    </w:p>
    <w:p w:rsidR="0008666C" w:rsidRDefault="0008666C" w:rsidP="0008666C">
      <w:pPr>
        <w:bidi w:val="0"/>
        <w:spacing w:after="0"/>
        <w:rPr>
          <w:rFonts w:ascii="Consolas" w:hAnsi="Consolas"/>
          <w:sz w:val="24"/>
          <w:szCs w:val="24"/>
          <w:rtl/>
        </w:rPr>
        <w:sectPr w:rsidR="0008666C" w:rsidSect="008131A3">
          <w:headerReference w:type="default" r:id="rId54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AE3FA2" w:rsidRPr="00AE3FA2" w:rsidTr="00901FAC">
        <w:tc>
          <w:tcPr>
            <w:tcW w:w="4981" w:type="dxa"/>
            <w:tcBorders>
              <w:top w:val="nil"/>
            </w:tcBorders>
          </w:tcPr>
          <w:p w:rsidR="00AE3FA2" w:rsidRPr="00AE3FA2" w:rsidRDefault="00AE3FA2" w:rsidP="00200F1D">
            <w:pPr>
              <w:bidi w:val="0"/>
              <w:rPr>
                <w:b/>
                <w:bCs/>
                <w:sz w:val="40"/>
                <w:szCs w:val="40"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7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Conditions</w:t>
            </w:r>
          </w:p>
        </w:tc>
        <w:tc>
          <w:tcPr>
            <w:tcW w:w="4981" w:type="dxa"/>
            <w:tcBorders>
              <w:top w:val="nil"/>
            </w:tcBorders>
          </w:tcPr>
          <w:p w:rsidR="00AE3FA2" w:rsidRPr="00AE3FA2" w:rsidRDefault="00AE3FA2" w:rsidP="00AE3FA2">
            <w:pPr>
              <w:rPr>
                <w:b/>
                <w:bCs/>
                <w:sz w:val="40"/>
                <w:szCs w:val="40"/>
                <w:rtl/>
              </w:rPr>
            </w:pPr>
            <w:bookmarkStart w:id="16" w:name="_Hlk12352370"/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7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תנאים</w:t>
            </w:r>
            <w:bookmarkEnd w:id="16"/>
          </w:p>
        </w:tc>
      </w:tr>
    </w:tbl>
    <w:p w:rsidR="00C72FFE" w:rsidRDefault="00C72FFE" w:rsidP="00DC364D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DC364D">
        <w:t>cond</w:t>
      </w:r>
      <w:r>
        <w:t>1.html</w:t>
      </w:r>
    </w:p>
    <w:p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cond1.html</w:t>
      </w:r>
    </w:p>
    <w:p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Compare Two Numbers</w:t>
      </w:r>
    </w:p>
    <w:p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126A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B126A5" w:rsidRPr="00B126A5" w:rsidRDefault="00B126A5" w:rsidP="00B126A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126A5"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126A5"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126A5"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126A5"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126A5"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126A5"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126A5"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button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126A5"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126A5" w:rsidRPr="00B126A5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id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B126A5"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script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B126A5"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B126A5" w:rsidRPr="00BF798B">
        <w:rPr>
          <w:rFonts w:ascii="Consolas" w:hAnsi="Consolas" w:cs="Times New Roman"/>
          <w:color w:val="000000"/>
          <w:lang w:eastAsia="en-US"/>
        </w:rPr>
        <w:t>document.getElementById(</w:t>
      </w:r>
      <w:r w:rsidR="00B126A5" w:rsidRPr="00BF798B">
        <w:rPr>
          <w:rFonts w:ascii="Consolas" w:hAnsi="Consolas" w:cs="Times New Roman"/>
          <w:color w:val="A31515"/>
          <w:lang w:eastAsia="en-US"/>
        </w:rPr>
        <w:t>"xinput"</w:t>
      </w:r>
      <w:r w:rsidR="00B126A5" w:rsidRPr="00BF798B">
        <w:rPr>
          <w:rFonts w:ascii="Consolas" w:hAnsi="Consolas" w:cs="Times New Roman"/>
          <w:color w:val="000000"/>
          <w:lang w:eastAsia="en-US"/>
        </w:rPr>
        <w:t>).value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B126A5"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</w:t>
      </w:r>
      <w:r w:rsidR="00B126A5" w:rsidRPr="00BF798B">
        <w:rPr>
          <w:rFonts w:ascii="Consolas" w:hAnsi="Consolas" w:cs="Times New Roman"/>
          <w:color w:val="000000"/>
          <w:lang w:eastAsia="en-US"/>
        </w:rPr>
        <w:t>document.getElementById(</w:t>
      </w:r>
      <w:r w:rsidR="00B126A5" w:rsidRPr="00BF798B">
        <w:rPr>
          <w:rFonts w:ascii="Consolas" w:hAnsi="Consolas" w:cs="Times New Roman"/>
          <w:color w:val="A31515"/>
          <w:lang w:eastAsia="en-US"/>
        </w:rPr>
        <w:t>"yinput"</w:t>
      </w:r>
      <w:r w:rsidR="00B126A5" w:rsidRPr="00BF798B">
        <w:rPr>
          <w:rFonts w:ascii="Consolas" w:hAnsi="Consolas" w:cs="Times New Roman"/>
          <w:color w:val="000000"/>
          <w:lang w:eastAsia="en-US"/>
        </w:rPr>
        <w:t>).value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== y) 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</w:t>
      </w:r>
      <w:r w:rsidR="00B126A5"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// One command. No brackets needed.</w:t>
      </w:r>
    </w:p>
    <w:p w:rsidR="00BF798B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B126A5"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</w:t>
      </w:r>
    </w:p>
    <w:p w:rsidR="00B126A5" w:rsidRPr="00B126A5" w:rsidRDefault="007D690C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</w:t>
      </w:r>
      <w:r w:rsidR="00B3492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</w:t>
      </w:r>
      <w:r w:rsidR="00B126A5"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"Numbers 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are</w:t>
      </w:r>
      <w:r w:rsidR="00B126A5"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equal"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!= y) </w:t>
      </w:r>
    </w:p>
    <w:p w:rsid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B126A5"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B126A5" w:rsidRPr="00B126A5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 </w:t>
      </w:r>
      <w:r w:rsidR="00B126A5" w:rsidRPr="00B126A5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not equal"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126A5" w:rsidRPr="00B126A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B126A5" w:rsidRPr="00B126A5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script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34924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126A5" w:rsidRPr="00B126A5">
        <w:rPr>
          <w:rFonts w:ascii="Consolas" w:hAnsi="Consolas" w:cs="Times New Roman"/>
          <w:color w:val="0000FF"/>
          <w:sz w:val="24"/>
          <w:szCs w:val="24"/>
          <w:lang w:eastAsia="en-US"/>
        </w:rPr>
        <w:t>body</w:t>
      </w:r>
      <w:r w:rsidR="00B126A5"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Pr="00B126A5" w:rsidRDefault="00B126A5" w:rsidP="00B126A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126A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126A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C364D" w:rsidRDefault="00DC364D" w:rsidP="00DC364D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F2876EB" wp14:editId="0E66DA4F">
            <wp:extent cx="4137660" cy="29184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6E" w:rsidRDefault="0000086E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</w:p>
    <w:p w:rsidR="0000086E" w:rsidRDefault="0000086E" w:rsidP="00B126A5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cond-zero.html</w:t>
      </w:r>
    </w:p>
    <w:p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cond-zero.html</w:t>
      </w:r>
    </w:p>
    <w:p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Check for Zero Value</w:t>
      </w:r>
    </w:p>
    <w:p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82BF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Check for Zero Value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82BF5"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82BF5"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Check for Zero Value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82BF5"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82BF5"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82BF5"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82BF5"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82BF5"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82BF5"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82BF5"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82BF5"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82BF5"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82BF5"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Check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82BF5" w:rsidRPr="00982BF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82BF5"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982BF5"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</w:t>
      </w:r>
      <w:r w:rsidR="00982BF5"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982BF5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982BF5" w:rsidRPr="007D690C">
        <w:rPr>
          <w:rFonts w:ascii="Consolas" w:hAnsi="Consolas" w:cs="Times New Roman"/>
          <w:color w:val="A31515"/>
          <w:lang w:eastAsia="en-US"/>
        </w:rPr>
        <w:t>"xinput"</w:t>
      </w:r>
      <w:r w:rsidR="00982BF5" w:rsidRPr="007D690C">
        <w:rPr>
          <w:rFonts w:ascii="Consolas" w:hAnsi="Consolas" w:cs="Times New Roman"/>
          <w:color w:val="000000"/>
          <w:lang w:eastAsia="en-US"/>
        </w:rPr>
        <w:t>).value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lastRenderedPageBreak/>
        <w:t xml:space="preserve">                </w:t>
      </w:r>
      <w:r w:rsidR="00982BF5"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(x)</w:t>
      </w:r>
    </w:p>
    <w:p w:rsid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82BF5"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982BF5" w:rsidRPr="00982BF5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</w:t>
      </w:r>
      <w:r w:rsidR="007D690C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</w:t>
      </w:r>
      <w:r w:rsidR="00982BF5"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"Number is Non-Zero"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982BF5"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(!x)</w:t>
      </w:r>
    </w:p>
    <w:p w:rsid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82BF5"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982BF5" w:rsidRPr="00982BF5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</w:t>
      </w:r>
      <w:r w:rsidR="007D690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</w:t>
      </w:r>
      <w:r w:rsidR="00982BF5"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"Number is Zero"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982BF5"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% </w:t>
      </w:r>
      <w:r w:rsidR="00982BF5" w:rsidRPr="00982BF5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82BF5"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</w:p>
    <w:p w:rsidR="00982BF5" w:rsidRPr="00982BF5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   </w:t>
      </w:r>
      <w:r w:rsidR="00982BF5"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/&gt;Number is Odd"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982BF5" w:rsidRPr="00982BF5" w:rsidRDefault="00982BF5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982BF5" w:rsidRPr="00982BF5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(!(x % </w:t>
      </w:r>
      <w:r w:rsidR="00982BF5" w:rsidRPr="00982BF5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))</w:t>
      </w:r>
    </w:p>
    <w:p w:rsid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82BF5"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</w:p>
    <w:p w:rsidR="00982BF5" w:rsidRPr="00982BF5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   </w:t>
      </w:r>
      <w:r w:rsidR="00982BF5" w:rsidRPr="00982BF5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/&gt;Number is Even"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82BF5" w:rsidRPr="00982BF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982BF5" w:rsidRPr="00982BF5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82BF5" w:rsidRPr="00982BF5" w:rsidRDefault="00B34924" w:rsidP="00982B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82BF5"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82BF5"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82BF5" w:rsidRPr="00982BF5" w:rsidRDefault="00982BF5" w:rsidP="00982BF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82BF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82BF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126A5" w:rsidRDefault="00B126A5" w:rsidP="00B126A5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00086E" w:rsidRDefault="0000086E" w:rsidP="0000086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303591A" wp14:editId="227DF797">
            <wp:extent cx="4137660" cy="29184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6E" w:rsidRDefault="0000086E" w:rsidP="0000086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559017B9" wp14:editId="13EAF312">
            <wp:extent cx="4137660" cy="29184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A5" w:rsidRDefault="00B126A5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</w:p>
    <w:p w:rsidR="00B957E8" w:rsidRDefault="00B957E8" w:rsidP="00B126A5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cond-else.html</w:t>
      </w:r>
    </w:p>
    <w:p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cond-else.html</w:t>
      </w:r>
    </w:p>
    <w:p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Compare Two Numbers with "else"</w:t>
      </w:r>
    </w:p>
    <w:p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63480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 with "else"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63480"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 with "else"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63480"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63480"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63480"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63480"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63480"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63480"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63480"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63480"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63480" w:rsidRPr="0006348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63480"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063480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063480" w:rsidRPr="007D690C">
        <w:rPr>
          <w:rFonts w:ascii="Consolas" w:hAnsi="Consolas" w:cs="Times New Roman"/>
          <w:color w:val="A31515"/>
          <w:lang w:eastAsia="en-US"/>
        </w:rPr>
        <w:t>"xinput"</w:t>
      </w:r>
      <w:r w:rsidR="00063480" w:rsidRPr="007D690C">
        <w:rPr>
          <w:rFonts w:ascii="Consolas" w:hAnsi="Consolas" w:cs="Times New Roman"/>
          <w:color w:val="000000"/>
          <w:lang w:eastAsia="en-US"/>
        </w:rPr>
        <w:t>).value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063480"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</w:t>
      </w:r>
      <w:r w:rsidR="00063480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063480" w:rsidRPr="007D690C">
        <w:rPr>
          <w:rFonts w:ascii="Consolas" w:hAnsi="Consolas" w:cs="Times New Roman"/>
          <w:color w:val="A31515"/>
          <w:lang w:eastAsia="en-US"/>
        </w:rPr>
        <w:t>"yinput"</w:t>
      </w:r>
      <w:r w:rsidR="00063480" w:rsidRPr="007D690C">
        <w:rPr>
          <w:rFonts w:ascii="Consolas" w:hAnsi="Consolas" w:cs="Times New Roman"/>
          <w:color w:val="000000"/>
          <w:lang w:eastAsia="en-US"/>
        </w:rPr>
        <w:t>).value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== y) {</w:t>
      </w:r>
    </w:p>
    <w:p w:rsid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063480"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063480" w:rsidRPr="00063480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          </w:t>
      </w:r>
      <w:r w:rsidR="00063480"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equal"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63480" w:rsidRPr="0006348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063480"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063480" w:rsidRPr="00063480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</w:t>
      </w:r>
      <w:r w:rsidR="00063480" w:rsidRPr="00063480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not equal"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63480" w:rsidRPr="0006348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63480" w:rsidRPr="00063480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063480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63480" w:rsidRPr="00063480" w:rsidRDefault="00B34924" w:rsidP="000634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63480"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63480"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6348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6348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3480" w:rsidRPr="00063480" w:rsidRDefault="00063480" w:rsidP="0006348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957E8" w:rsidRDefault="00B957E8" w:rsidP="00B957E8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577932B" wp14:editId="275592FE">
            <wp:extent cx="5158740" cy="3154680"/>
            <wp:effectExtent l="0" t="0" r="381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D7" w:rsidRDefault="005C7FD7" w:rsidP="005C7FD7">
      <w:pPr>
        <w:bidi w:val="0"/>
      </w:pPr>
    </w:p>
    <w:p w:rsidR="005C7FD7" w:rsidRDefault="005C7FD7" w:rsidP="005C7FD7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cond-else2.html</w:t>
      </w:r>
    </w:p>
    <w:p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cond-else2.html</w:t>
      </w:r>
    </w:p>
    <w:p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Compare Two Numbers with multiple "else"</w:t>
      </w:r>
    </w:p>
    <w:p w:rsid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B42654" w:rsidRDefault="00B42654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808080"/>
          <w:sz w:val="24"/>
          <w:szCs w:val="24"/>
          <w:lang w:eastAsia="en-US"/>
        </w:rPr>
        <w:lastRenderedPageBreak/>
        <w:t>&lt;!DOCTYPE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42654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 with multiple "else"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42654"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 with multiple "else"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42654"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42654"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42654"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42654"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42654"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42654"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42654"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42654"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42654" w:rsidRPr="00B4265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</w:t>
      </w:r>
      <w:r w:rsidR="00B42654"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B42654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B42654" w:rsidRPr="007D690C">
        <w:rPr>
          <w:rFonts w:ascii="Consolas" w:hAnsi="Consolas" w:cs="Times New Roman"/>
          <w:color w:val="A31515"/>
          <w:lang w:eastAsia="en-US"/>
        </w:rPr>
        <w:t>"xinput"</w:t>
      </w:r>
      <w:r w:rsidR="00B42654" w:rsidRPr="007D690C">
        <w:rPr>
          <w:rFonts w:ascii="Consolas" w:hAnsi="Consolas" w:cs="Times New Roman"/>
          <w:color w:val="000000"/>
          <w:lang w:eastAsia="en-US"/>
        </w:rPr>
        <w:t>).value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B42654" w:rsidRPr="00B42654" w:rsidRDefault="00B4265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B42654"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</w:t>
      </w:r>
      <w:r w:rsidR="00B42654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B42654" w:rsidRPr="007D690C">
        <w:rPr>
          <w:rFonts w:ascii="Consolas" w:hAnsi="Consolas" w:cs="Times New Roman"/>
          <w:color w:val="A31515"/>
          <w:lang w:eastAsia="en-US"/>
        </w:rPr>
        <w:t>"yinput"</w:t>
      </w:r>
      <w:r w:rsidR="00B42654" w:rsidRPr="007D690C">
        <w:rPr>
          <w:rFonts w:ascii="Consolas" w:hAnsi="Consolas" w:cs="Times New Roman"/>
          <w:color w:val="000000"/>
          <w:lang w:eastAsia="en-US"/>
        </w:rPr>
        <w:t>).value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== y) {</w:t>
      </w:r>
    </w:p>
    <w:p w:rsid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B42654"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B42654" w:rsidRPr="00B42654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          </w:t>
      </w:r>
      <w:r w:rsidR="00B42654"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equal"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42654" w:rsidRPr="00B42654" w:rsidRDefault="00B34924" w:rsidP="00B4265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B42654" w:rsidRPr="00B42654" w:rsidRDefault="00B34924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&lt; y) {</w:t>
      </w:r>
    </w:p>
    <w:p w:rsidR="005C61F5" w:rsidRDefault="00B34924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B42654"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B42654" w:rsidRPr="00B42654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           </w:t>
      </w:r>
      <w:r w:rsidR="00B42654"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"x is less than y"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42654" w:rsidRPr="00B42654" w:rsidRDefault="00B34924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B42654" w:rsidRPr="00B42654" w:rsidRDefault="00B34924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B42654" w:rsidRPr="00B42654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5C61F5" w:rsidRDefault="00B34924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B42654"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B42654" w:rsidRPr="00B42654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         </w:t>
      </w:r>
      <w:r w:rsidR="00B42654" w:rsidRPr="00B42654">
        <w:rPr>
          <w:rFonts w:ascii="Consolas" w:hAnsi="Consolas" w:cs="Times New Roman"/>
          <w:color w:val="A31515"/>
          <w:sz w:val="24"/>
          <w:szCs w:val="24"/>
          <w:lang w:eastAsia="en-US"/>
        </w:rPr>
        <w:t>"y is greater than x"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42654" w:rsidRPr="00B42654" w:rsidRDefault="00B34924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B42654" w:rsidRPr="00B42654" w:rsidRDefault="00B34924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42654" w:rsidRPr="00B4265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B42654" w:rsidRPr="00B42654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B42654" w:rsidRPr="00B42654" w:rsidRDefault="00B34924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42654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42654" w:rsidRPr="00B42654" w:rsidRDefault="00B34924" w:rsidP="005C61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42654"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42654"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42654" w:rsidRPr="00B42654" w:rsidRDefault="00B42654" w:rsidP="00B4265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4265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4265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C7FD7" w:rsidRDefault="005C7FD7" w:rsidP="005C7FD7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7B96EB4" wp14:editId="2FD8C449">
            <wp:extent cx="4817716" cy="2381534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2403" cy="239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27" w:rsidRDefault="00871927" w:rsidP="00871927">
      <w:pPr>
        <w:bidi w:val="0"/>
        <w:spacing w:after="0"/>
        <w:rPr>
          <w:rFonts w:ascii="Consolas" w:hAnsi="Consolas"/>
          <w:sz w:val="24"/>
          <w:szCs w:val="24"/>
        </w:rPr>
      </w:pPr>
    </w:p>
    <w:p w:rsidR="005C7FD7" w:rsidRDefault="005C7FD7" w:rsidP="00871927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cond-else-nested.html</w:t>
      </w:r>
    </w:p>
    <w:p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cond-else-nested.html</w:t>
      </w:r>
    </w:p>
    <w:p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Compare Two Numbers with Nesting</w:t>
      </w:r>
    </w:p>
    <w:p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47AB0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47AB0" w:rsidRP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 with Nesting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AB0"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Compare Two Numbers with Nesting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AB0"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AB0"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AB0"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AB0"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AB0"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AB0"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AB0"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AB0"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AB0" w:rsidRPr="00347AB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</w:t>
      </w:r>
      <w:r w:rsidR="00347AB0"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347AB0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347AB0" w:rsidRPr="007D690C">
        <w:rPr>
          <w:rFonts w:ascii="Consolas" w:hAnsi="Consolas" w:cs="Times New Roman"/>
          <w:color w:val="A31515"/>
          <w:lang w:eastAsia="en-US"/>
        </w:rPr>
        <w:t>"xinput"</w:t>
      </w:r>
      <w:r w:rsidR="00347AB0" w:rsidRPr="007D690C">
        <w:rPr>
          <w:rFonts w:ascii="Consolas" w:hAnsi="Consolas" w:cs="Times New Roman"/>
          <w:color w:val="000000"/>
          <w:lang w:eastAsia="en-US"/>
        </w:rPr>
        <w:t>).value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47AB0" w:rsidRDefault="00347AB0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 xml:space="preserve">                </w:t>
      </w:r>
      <w:r w:rsidR="00347AB0"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</w:t>
      </w:r>
      <w:r w:rsidR="00347AB0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347AB0" w:rsidRPr="007D690C">
        <w:rPr>
          <w:rFonts w:ascii="Consolas" w:hAnsi="Consolas" w:cs="Times New Roman"/>
          <w:color w:val="A31515"/>
          <w:lang w:eastAsia="en-US"/>
        </w:rPr>
        <w:t>"yinput"</w:t>
      </w:r>
      <w:r w:rsidR="00347AB0" w:rsidRPr="007D690C">
        <w:rPr>
          <w:rFonts w:ascii="Consolas" w:hAnsi="Consolas" w:cs="Times New Roman"/>
          <w:color w:val="000000"/>
          <w:lang w:eastAsia="en-US"/>
        </w:rPr>
        <w:t>).value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== y) {</w:t>
      </w:r>
    </w:p>
    <w:p w:rsid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47AB0"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347AB0" w:rsidRPr="00347AB0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           </w:t>
      </w:r>
      <w:r w:rsidR="00347AB0"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equal"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} 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347AB0"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// We are nesting an if-else inside the else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&lt; y) {</w:t>
      </w:r>
    </w:p>
    <w:p w:rsid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47AB0"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347AB0" w:rsidRPr="00347AB0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</w:t>
      </w:r>
      <w:r w:rsidR="007D690C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</w:t>
      </w:r>
      <w:r w:rsidR="00347AB0"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"x is less than y"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47AB0" w:rsidRPr="00347AB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47AB0"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347AB0" w:rsidRPr="00347AB0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         </w:t>
      </w:r>
      <w:r w:rsidR="00347AB0" w:rsidRPr="00347AB0">
        <w:rPr>
          <w:rFonts w:ascii="Consolas" w:hAnsi="Consolas" w:cs="Times New Roman"/>
          <w:color w:val="A31515"/>
          <w:sz w:val="24"/>
          <w:szCs w:val="24"/>
          <w:lang w:eastAsia="en-US"/>
        </w:rPr>
        <w:t>"y is greater than x"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47AB0" w:rsidRPr="00347AB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47AB0" w:rsidRPr="00347AB0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Pr="00347AB0" w:rsidRDefault="00347AB0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47AB0" w:rsidRPr="00347AB0" w:rsidRDefault="00B34924" w:rsidP="00347AB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47AB0"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47AB0"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AB0" w:rsidRDefault="00347AB0" w:rsidP="00347AB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AB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47AB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347AB0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C7FD7" w:rsidRDefault="005C7FD7" w:rsidP="005C7FD7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C0C93E7" wp14:editId="4992CCC6">
            <wp:extent cx="5173980" cy="299466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AF" w:rsidRDefault="009A57AF">
      <w:pPr>
        <w:suppressAutoHyphens w:val="0"/>
        <w:bidi w:val="0"/>
        <w:spacing w:after="0" w:line="240" w:lineRule="auto"/>
      </w:pPr>
      <w:r>
        <w:br w:type="page"/>
      </w:r>
    </w:p>
    <w:p w:rsidR="005C7FD7" w:rsidRDefault="005C7FD7" w:rsidP="009A57AF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</w:t>
      </w:r>
      <w:r w:rsidR="00610F0A">
        <w:t>multiple</w:t>
      </w:r>
      <w:r>
        <w:t>.html</w:t>
      </w:r>
    </w:p>
    <w:p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cond-multiple.html</w:t>
      </w:r>
    </w:p>
    <w:p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6, 2018</w:t>
      </w:r>
    </w:p>
    <w:p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Multiple Comparisons</w:t>
      </w:r>
    </w:p>
    <w:p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A57A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9A57AF" w:rsidRP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Multiple Comparisons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A57AF"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Multiple Comparisons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A57AF"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A57AF"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A57AF"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A57AF"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A57AF"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A57AF"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A57AF"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A57AF"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A57AF" w:rsidRPr="009A57A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9A57AF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9A57AF" w:rsidRPr="007D690C">
        <w:rPr>
          <w:rFonts w:ascii="Consolas" w:hAnsi="Consolas" w:cs="Times New Roman"/>
          <w:color w:val="A31515"/>
          <w:lang w:eastAsia="en-US"/>
        </w:rPr>
        <w:t>"xinput"</w:t>
      </w:r>
      <w:r w:rsidR="009A57AF" w:rsidRPr="007D690C">
        <w:rPr>
          <w:rFonts w:ascii="Consolas" w:hAnsi="Consolas" w:cs="Times New Roman"/>
          <w:color w:val="000000"/>
          <w:lang w:eastAsia="en-US"/>
        </w:rPr>
        <w:t>).value)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</w:t>
      </w:r>
      <w:r w:rsidR="009A57AF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9A57AF" w:rsidRPr="007D690C">
        <w:rPr>
          <w:rFonts w:ascii="Consolas" w:hAnsi="Consolas" w:cs="Times New Roman"/>
          <w:color w:val="A31515"/>
          <w:lang w:eastAsia="en-US"/>
        </w:rPr>
        <w:t>"yinput"</w:t>
      </w:r>
      <w:r w:rsidR="009A57AF" w:rsidRPr="007D690C">
        <w:rPr>
          <w:rFonts w:ascii="Consolas" w:hAnsi="Consolas" w:cs="Times New Roman"/>
          <w:color w:val="000000"/>
          <w:lang w:eastAsia="en-US"/>
        </w:rPr>
        <w:t>).value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9A57AF" w:rsidRPr="009A57AF" w:rsidRDefault="009A57AF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// Clear the</w:t>
      </w:r>
      <w:r w:rsidR="009A57A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answer</w:t>
      </w:r>
    </w:p>
    <w:p w:rsid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&amp;&amp; y) {</w:t>
      </w:r>
    </w:p>
    <w:p w:rsid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</w:p>
    <w:p w:rsidR="009A57AF" w:rsidRPr="009A57AF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/&gt;Both numbers are non-zero"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9A57AF" w:rsidRPr="009A57AF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(!x || !y) {</w:t>
      </w:r>
    </w:p>
    <w:p w:rsidR="00EF0621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</w:p>
    <w:p w:rsidR="009A57AF" w:rsidRPr="009A57AF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/&gt;At least one number is zero"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EF0621" w:rsidRDefault="00B34924" w:rsidP="009A57A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9A57AF" w:rsidRPr="009A57AF" w:rsidRDefault="00EF0621" w:rsidP="00EF0621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  <w:r w:rsidR="00B34924">
        <w:rPr>
          <w:rFonts w:ascii="Consolas" w:hAnsi="Consolas" w:cs="Times New Roman"/>
          <w:color w:val="0000FF"/>
          <w:sz w:val="24"/>
          <w:szCs w:val="24"/>
          <w:lang w:eastAsia="en-US"/>
        </w:rPr>
        <w:lastRenderedPageBreak/>
        <w:t xml:space="preserve">                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((x %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&amp;&amp; (y %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:rsid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</w:p>
    <w:p w:rsidR="009A57AF" w:rsidRPr="009A57AF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  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/&gt;Both numbers are odd"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   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(!(x %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|| !(y %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:rsid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</w:p>
    <w:p w:rsidR="009A57AF" w:rsidRPr="009A57AF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/&gt;At least one number is even"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((x &gt;=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&amp;&amp; (x &lt;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10000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:rsid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</w:p>
    <w:p w:rsidR="009A57AF" w:rsidRPr="009A57AF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   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/&gt;x has 3 or 4 digits"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(((x &gt;=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&amp;&amp; (x &lt;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10000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)) &amp;&amp; (x %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:rsid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</w:p>
    <w:p w:rsidR="009A57AF" w:rsidRPr="009A57AF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/&gt;x has 3 or 4 digits and is odd"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|| (++x &lt;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10000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:rsid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</w:p>
    <w:p w:rsidR="009A57AF" w:rsidRPr="009A57AF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    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/&gt;OR Test: x = 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x;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&amp;&amp; (++x &lt; </w:t>
      </w:r>
      <w:r w:rsidR="009A57AF" w:rsidRPr="009A57AF">
        <w:rPr>
          <w:rFonts w:ascii="Consolas" w:hAnsi="Consolas" w:cs="Times New Roman"/>
          <w:color w:val="09885A"/>
          <w:sz w:val="24"/>
          <w:szCs w:val="24"/>
          <w:lang w:eastAsia="en-US"/>
        </w:rPr>
        <w:t>10000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:rsid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</w:p>
    <w:p w:rsidR="009A57AF" w:rsidRPr="009A57AF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/&gt;AND Test (true): x = 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x;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9A57AF" w:rsidRPr="009A57AF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</w:p>
    <w:p w:rsidR="009A57AF" w:rsidRPr="009A57AF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</w:t>
      </w:r>
      <w:r w:rsidR="009A57AF" w:rsidRPr="009A57A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/&gt;AND Test (false): x = "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x;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A57AF" w:rsidRPr="009A57A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9A57AF" w:rsidRPr="009A57AF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Pr="009A57AF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A57AF"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A57AF"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A57AF" w:rsidRDefault="009A57AF" w:rsidP="009A57A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A57A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A57A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C7619" w:rsidRPr="009A57AF" w:rsidRDefault="00BC7619" w:rsidP="00BC76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10F0A" w:rsidRDefault="00E17CD0" w:rsidP="00610F0A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54A675D6" wp14:editId="1103658B">
            <wp:extent cx="4066168" cy="3891686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4703" cy="390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19" w:rsidRDefault="00BC7619" w:rsidP="00BC7619">
      <w:pPr>
        <w:bidi w:val="0"/>
        <w:spacing w:after="0"/>
        <w:rPr>
          <w:rFonts w:ascii="Consolas" w:hAnsi="Consolas"/>
          <w:sz w:val="24"/>
          <w:szCs w:val="24"/>
        </w:rPr>
      </w:pPr>
    </w:p>
    <w:p w:rsidR="00165802" w:rsidRDefault="00165802" w:rsidP="00BC7619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</w:t>
      </w:r>
      <w:r w:rsidR="008F074C">
        <w:t>assignment</w:t>
      </w:r>
      <w:r>
        <w:t>.html</w:t>
      </w:r>
    </w:p>
    <w:p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cond-assignment.html</w:t>
      </w:r>
    </w:p>
    <w:p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22, 2018</w:t>
      </w:r>
    </w:p>
    <w:p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Compare with Assignment</w:t>
      </w:r>
    </w:p>
    <w:p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F0621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EF0621" w:rsidRP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Compare with Assignment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F0621"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Compare with Assignment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F0621"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F0621"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F0621"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F0621"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F0621"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F0621"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F0621"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F0621"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F0621" w:rsidRPr="00EF06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</w:t>
      </w:r>
      <w:r w:rsidR="00EF0621"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parseInt(document.getElementById(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"xinput"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EF0621"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parseInt(document.getElementById(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"yinput"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= y)</w:t>
      </w:r>
    </w:p>
    <w:p w:rsid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BC7619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equal. 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EF0621" w:rsidRPr="00EF0621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"x = 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". y = 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y +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"."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EF0621" w:rsidRPr="00EF06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!= y)</w:t>
      </w:r>
    </w:p>
    <w:p w:rsidR="00BC7619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EF0621" w:rsidRPr="00EF0621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not</w:t>
      </w:r>
      <w:r w:rsidR="00BC7619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equal.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:rsidR="00EF0621" w:rsidRPr="00EF0621" w:rsidRDefault="00B34924" w:rsidP="007D690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"x = 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". y = 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y + </w:t>
      </w:r>
      <w:r w:rsidR="00EF0621" w:rsidRPr="00EF0621">
        <w:rPr>
          <w:rFonts w:ascii="Consolas" w:hAnsi="Consolas" w:cs="Times New Roman"/>
          <w:color w:val="A31515"/>
          <w:sz w:val="24"/>
          <w:szCs w:val="24"/>
          <w:lang w:eastAsia="en-US"/>
        </w:rPr>
        <w:t>"."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EF0621" w:rsidRPr="00EF06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EF0621" w:rsidRPr="00EF0621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Pr="00EF0621" w:rsidRDefault="00EF0621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F0621" w:rsidRPr="00EF0621" w:rsidRDefault="00B34924" w:rsidP="00EF06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F0621"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F0621"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F0621" w:rsidRDefault="00EF0621" w:rsidP="00EF06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F0621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F06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C7619" w:rsidRPr="00EF0621" w:rsidRDefault="00BC7619" w:rsidP="00BC76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D203A" w:rsidRDefault="002D203A" w:rsidP="002D203A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256473E" wp14:editId="02F7E4BA">
            <wp:extent cx="3796587" cy="253105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8789" cy="2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19" w:rsidRDefault="00BC7619" w:rsidP="00BC7619">
      <w:pPr>
        <w:bidi w:val="0"/>
        <w:spacing w:after="0"/>
        <w:rPr>
          <w:rFonts w:ascii="Consolas" w:hAnsi="Consolas"/>
          <w:sz w:val="24"/>
          <w:szCs w:val="24"/>
        </w:rPr>
      </w:pPr>
    </w:p>
    <w:p w:rsidR="00C163FC" w:rsidRDefault="00C163FC">
      <w:pPr>
        <w:suppressAutoHyphens w:val="0"/>
        <w:bidi w:val="0"/>
        <w:spacing w:after="0" w:line="240" w:lineRule="auto"/>
      </w:pPr>
      <w:r>
        <w:br w:type="page"/>
      </w:r>
    </w:p>
    <w:p w:rsidR="002D203A" w:rsidRDefault="002D203A" w:rsidP="002D203A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cond-short.html</w:t>
      </w:r>
    </w:p>
    <w:p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cond-short.html</w:t>
      </w:r>
    </w:p>
    <w:p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17, 2018</w:t>
      </w:r>
    </w:p>
    <w:p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Short Compare</w:t>
      </w:r>
    </w:p>
    <w:p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E289C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7E289C" w:rsidRPr="007E289C" w:rsidRDefault="007E289C" w:rsidP="007E289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Short Compare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E289C"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E289C"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Short Compare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E289C"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E289C"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E289C"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E289C"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E289C"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E289C"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E289C"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E289C"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E289C"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E289C"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E289C"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E289C"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E289C"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E289C"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E289C"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E289C"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E289C" w:rsidRPr="007E289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E289C"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E289C" w:rsidRPr="007E289C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7E289C"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7E289C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7E289C" w:rsidRPr="007D690C">
        <w:rPr>
          <w:rFonts w:ascii="Consolas" w:hAnsi="Consolas" w:cs="Times New Roman"/>
          <w:color w:val="A31515"/>
          <w:lang w:eastAsia="en-US"/>
        </w:rPr>
        <w:t>"xinput"</w:t>
      </w:r>
      <w:r w:rsidR="007E289C" w:rsidRPr="007D690C">
        <w:rPr>
          <w:rFonts w:ascii="Consolas" w:hAnsi="Consolas" w:cs="Times New Roman"/>
          <w:color w:val="000000"/>
          <w:lang w:eastAsia="en-US"/>
        </w:rPr>
        <w:t>).value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7E289C"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</w:t>
      </w:r>
      <w:r w:rsidR="007E289C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7E289C" w:rsidRPr="007D690C">
        <w:rPr>
          <w:rFonts w:ascii="Consolas" w:hAnsi="Consolas" w:cs="Times New Roman"/>
          <w:color w:val="A31515"/>
          <w:lang w:eastAsia="en-US"/>
        </w:rPr>
        <w:t>"yinput"</w:t>
      </w:r>
      <w:r w:rsidR="007E289C" w:rsidRPr="007D690C">
        <w:rPr>
          <w:rFonts w:ascii="Consolas" w:hAnsi="Consolas" w:cs="Times New Roman"/>
          <w:color w:val="000000"/>
          <w:lang w:eastAsia="en-US"/>
        </w:rPr>
        <w:t>).value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7E289C"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</w:t>
      </w:r>
      <w:r w:rsidR="007E289C"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"Numbers are "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                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(x == y ? </w:t>
      </w:r>
      <w:r w:rsidR="007E289C"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: </w:t>
      </w:r>
      <w:r w:rsidR="007E289C"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"not "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>) +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                </w:t>
      </w:r>
      <w:r w:rsidR="007E289C" w:rsidRPr="007E289C">
        <w:rPr>
          <w:rFonts w:ascii="Consolas" w:hAnsi="Consolas" w:cs="Times New Roman"/>
          <w:color w:val="A31515"/>
          <w:sz w:val="24"/>
          <w:szCs w:val="24"/>
          <w:lang w:eastAsia="en-US"/>
        </w:rPr>
        <w:t>"equal"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E289C" w:rsidRPr="007E289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7E289C" w:rsidRPr="007E289C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E289C" w:rsidRPr="007E289C" w:rsidRDefault="00B34924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E289C"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E289C"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289C" w:rsidRPr="007E289C" w:rsidRDefault="007E289C" w:rsidP="007E28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E289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E289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D203A" w:rsidRDefault="002D203A" w:rsidP="002D203A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2F3B2CC" wp14:editId="4A1F1CB1">
            <wp:extent cx="4038600" cy="28803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18" w:rsidRDefault="00923018" w:rsidP="00923018">
      <w:pPr>
        <w:bidi w:val="0"/>
        <w:spacing w:after="0"/>
        <w:rPr>
          <w:rFonts w:ascii="Consolas" w:hAnsi="Consolas"/>
          <w:sz w:val="24"/>
          <w:szCs w:val="24"/>
        </w:rPr>
      </w:pPr>
    </w:p>
    <w:p w:rsidR="00D00854" w:rsidRDefault="00D00854" w:rsidP="00CE14EC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</w:t>
      </w:r>
      <w:r w:rsidR="00CE14EC">
        <w:t>check-input</w:t>
      </w:r>
      <w:r>
        <w:t>.html</w:t>
      </w:r>
    </w:p>
    <w:p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cond-check-input.html</w:t>
      </w:r>
    </w:p>
    <w:p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22, 2018</w:t>
      </w:r>
    </w:p>
    <w:p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Short Compare</w:t>
      </w:r>
    </w:p>
    <w:p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15457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Check Input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Check Input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"doDivisionWithCheck()"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Get x / y with 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Check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"button2"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"doDivisionWithoutCheck()"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Get x / y 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without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Check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15457" w:rsidRPr="00C1545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Default="00C15457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lastRenderedPageBreak/>
        <w:t xml:space="preserve">    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doDivisionWithCheck()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15457"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C15457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C15457" w:rsidRPr="007D690C">
        <w:rPr>
          <w:rFonts w:ascii="Consolas" w:hAnsi="Consolas" w:cs="Times New Roman"/>
          <w:color w:val="A31515"/>
          <w:lang w:eastAsia="en-US"/>
        </w:rPr>
        <w:t>"xinput"</w:t>
      </w:r>
      <w:r w:rsidR="00C15457" w:rsidRPr="007D690C">
        <w:rPr>
          <w:rFonts w:ascii="Consolas" w:hAnsi="Consolas" w:cs="Times New Roman"/>
          <w:color w:val="000000"/>
          <w:lang w:eastAsia="en-US"/>
        </w:rPr>
        <w:t>).value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C15457"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</w:t>
      </w:r>
      <w:r w:rsidR="00C15457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C15457" w:rsidRPr="007D690C">
        <w:rPr>
          <w:rFonts w:ascii="Consolas" w:hAnsi="Consolas" w:cs="Times New Roman"/>
          <w:color w:val="A31515"/>
          <w:lang w:eastAsia="en-US"/>
        </w:rPr>
        <w:t>"yinput"</w:t>
      </w:r>
      <w:r w:rsidR="00C15457" w:rsidRPr="007D690C">
        <w:rPr>
          <w:rFonts w:ascii="Consolas" w:hAnsi="Consolas" w:cs="Times New Roman"/>
          <w:color w:val="000000"/>
          <w:lang w:eastAsia="en-US"/>
        </w:rPr>
        <w:t>).value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(y == </w:t>
      </w:r>
      <w:r w:rsidR="00C15457" w:rsidRPr="00C1545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C15457"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  <w:r w:rsidR="00C15457"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window.alert(</w:t>
      </w:r>
      <w:r w:rsidR="00C15457"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"ERROR: Division by Zero!"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C15457"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x / y 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15457"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// end of doDivisionWithCheck()</w:t>
      </w:r>
    </w:p>
    <w:p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C15457"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//==============================================================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15457" w:rsidRPr="00C15457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doDivisionWithoutCheck()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15457"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C15457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C15457" w:rsidRPr="007D690C">
        <w:rPr>
          <w:rFonts w:ascii="Consolas" w:hAnsi="Consolas" w:cs="Times New Roman"/>
          <w:color w:val="A31515"/>
          <w:lang w:eastAsia="en-US"/>
        </w:rPr>
        <w:t>"xinput"</w:t>
      </w:r>
      <w:r w:rsidR="00C15457" w:rsidRPr="007D690C">
        <w:rPr>
          <w:rFonts w:ascii="Consolas" w:hAnsi="Consolas" w:cs="Times New Roman"/>
          <w:color w:val="000000"/>
          <w:lang w:eastAsia="en-US"/>
        </w:rPr>
        <w:t>).value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15457"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y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</w:t>
      </w:r>
      <w:r w:rsidR="00C15457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C15457" w:rsidRPr="007D690C">
        <w:rPr>
          <w:rFonts w:ascii="Consolas" w:hAnsi="Consolas" w:cs="Times New Roman"/>
          <w:color w:val="A31515"/>
          <w:lang w:eastAsia="en-US"/>
        </w:rPr>
        <w:t>"yinput"</w:t>
      </w:r>
      <w:r w:rsidR="00C15457" w:rsidRPr="007D690C">
        <w:rPr>
          <w:rFonts w:ascii="Consolas" w:hAnsi="Consolas" w:cs="Times New Roman"/>
          <w:color w:val="000000"/>
          <w:lang w:eastAsia="en-US"/>
        </w:rPr>
        <w:t>).value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C15457" w:rsidRPr="00C15457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x / y ;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15457" w:rsidRPr="00C1545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15457" w:rsidRPr="00C15457">
        <w:rPr>
          <w:rFonts w:ascii="Consolas" w:hAnsi="Consolas" w:cs="Times New Roman"/>
          <w:color w:val="008000"/>
          <w:sz w:val="24"/>
          <w:szCs w:val="24"/>
          <w:lang w:eastAsia="en-US"/>
        </w:rPr>
        <w:t>// end of doDivisionWithoutCheck()</w:t>
      </w: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C15457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15457" w:rsidRPr="00C15457" w:rsidRDefault="00B34924" w:rsidP="00C1545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15457"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15457"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15457" w:rsidRPr="00C15457" w:rsidRDefault="00C15457" w:rsidP="00C1545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1545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1545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B317E" w:rsidRDefault="006B317E" w:rsidP="006B317E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DFF0E4D" wp14:editId="0CD44597">
            <wp:extent cx="3730460" cy="2677075"/>
            <wp:effectExtent l="0" t="0" r="381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46186" cy="26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98" w:rsidRDefault="00D95798" w:rsidP="00D95798">
      <w:pPr>
        <w:bidi w:val="0"/>
        <w:spacing w:after="0"/>
        <w:rPr>
          <w:rFonts w:ascii="Consolas" w:hAnsi="Consolas"/>
          <w:sz w:val="24"/>
          <w:szCs w:val="24"/>
        </w:rPr>
      </w:pPr>
    </w:p>
    <w:p w:rsidR="00D95798" w:rsidRDefault="006B317E" w:rsidP="00D95798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67E6C60" wp14:editId="7B107364">
            <wp:extent cx="3729990" cy="2676738"/>
            <wp:effectExtent l="0" t="0" r="381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42882" cy="26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98" w:rsidRDefault="00D95798" w:rsidP="00D95798">
      <w:pPr>
        <w:bidi w:val="0"/>
        <w:spacing w:after="0"/>
        <w:rPr>
          <w:rFonts w:ascii="Consolas" w:hAnsi="Consolas"/>
          <w:sz w:val="24"/>
          <w:szCs w:val="24"/>
        </w:rPr>
      </w:pPr>
    </w:p>
    <w:p w:rsidR="006B317E" w:rsidRDefault="006B317E" w:rsidP="00D95798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127BF56" wp14:editId="2CE41166">
            <wp:extent cx="3760268" cy="2698466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78308" cy="271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98" w:rsidRDefault="00D95798">
      <w:pPr>
        <w:suppressAutoHyphens w:val="0"/>
        <w:bidi w:val="0"/>
        <w:spacing w:after="0" w:line="240" w:lineRule="auto"/>
      </w:pPr>
      <w:r>
        <w:br w:type="page"/>
      </w:r>
    </w:p>
    <w:p w:rsidR="00CE14EC" w:rsidRDefault="00CE14EC" w:rsidP="00CE14EC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cond-switch-why.html</w:t>
      </w:r>
    </w:p>
    <w:p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cond-switch-why.html</w:t>
      </w:r>
    </w:p>
    <w:p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22, 2018</w:t>
      </w:r>
    </w:p>
    <w:p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Long "if" with options</w:t>
      </w:r>
    </w:p>
    <w:p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B1921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CB1921" w:rsidRP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Long "if" with options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Long "if" with options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(1-7):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Check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CB1921"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day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day = parseInt(</w:t>
      </w:r>
      <w:r w:rsidR="00CB1921" w:rsidRPr="007D690C">
        <w:rPr>
          <w:rFonts w:ascii="Consolas" w:hAnsi="Consolas" w:cs="Times New Roman"/>
          <w:color w:val="000000"/>
          <w:lang w:eastAsia="en-US"/>
        </w:rPr>
        <w:t>document.getElementById(</w:t>
      </w:r>
      <w:r w:rsidR="00CB1921" w:rsidRPr="007D690C">
        <w:rPr>
          <w:rFonts w:ascii="Consolas" w:hAnsi="Consolas" w:cs="Times New Roman"/>
          <w:color w:val="A31515"/>
          <w:lang w:eastAsia="en-US"/>
        </w:rPr>
        <w:t>"xinput"</w:t>
      </w:r>
      <w:r w:rsidR="00CB1921" w:rsidRPr="007D690C">
        <w:rPr>
          <w:rFonts w:ascii="Consolas" w:hAnsi="Consolas" w:cs="Times New Roman"/>
          <w:color w:val="000000"/>
          <w:lang w:eastAsia="en-US"/>
        </w:rPr>
        <w:t>).value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dayName;</w:t>
      </w:r>
    </w:p>
    <w:p w:rsidR="00CB1921" w:rsidRPr="00CB1921" w:rsidRDefault="00CB1921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CB1921"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dayName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"Sunday"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CB1921"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dayName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"Monday"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CB1921"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dayName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"Tuesday"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CB1921"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CB1921" w:rsidRPr="00CB1921" w:rsidRDefault="00B34924" w:rsidP="00CB19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dayName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"Wednesday"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B1921" w:rsidRPr="00CB1921" w:rsidRDefault="00B34924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CB1921"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CB1921" w:rsidRPr="00CB1921" w:rsidRDefault="00B34924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dayName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"Thursday"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B1921" w:rsidRPr="00CB1921" w:rsidRDefault="00B34924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CB1921"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CB1921" w:rsidRPr="00CB1921" w:rsidRDefault="00B34924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dayName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"Friday"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B1921" w:rsidRPr="00CB1921" w:rsidRDefault="00B34924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CB1921" w:rsidRPr="00CB1921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CB1921" w:rsidRPr="00CB1921" w:rsidRDefault="00B34924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dayName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"Shabbat"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B1921" w:rsidRPr="00CB1921" w:rsidRDefault="00B34924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CB1921" w:rsidRPr="00CB1921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CB1921" w:rsidRPr="00CB1921" w:rsidRDefault="00B34924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dayName = 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"No such day"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B1921" w:rsidRPr="00CB1921" w:rsidRDefault="00B34924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CB1921" w:rsidRPr="00CB1921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dayName;</w:t>
      </w:r>
    </w:p>
    <w:p w:rsidR="00CB1921" w:rsidRPr="00CB1921" w:rsidRDefault="00B34924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</w:t>
      </w:r>
      <w:r w:rsidR="00CB1921" w:rsidRPr="00CB192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B1921" w:rsidRPr="00CB1921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CB1921" w:rsidRPr="00CB1921" w:rsidRDefault="00B34924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Pr="00CB1921" w:rsidRDefault="00CB1921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B1921" w:rsidRPr="00CB1921" w:rsidRDefault="00B34924" w:rsidP="0093334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B1921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B1921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B1921" w:rsidRDefault="00CB1921" w:rsidP="00CB192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33349" w:rsidRPr="00CB1921" w:rsidRDefault="00933349" w:rsidP="0093334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E14EC" w:rsidRDefault="00CE14EC" w:rsidP="00CE14EC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5A035B3" wp14:editId="2E38ED45">
            <wp:extent cx="3970020" cy="24841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D0" w:rsidRDefault="00E17CD0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CE14EC" w:rsidRDefault="00CE14EC" w:rsidP="00E17CD0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cond-switch1.html</w:t>
      </w:r>
    </w:p>
    <w:p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cond-switch1.html</w:t>
      </w:r>
    </w:p>
    <w:p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22, 2018</w:t>
      </w:r>
    </w:p>
    <w:p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Switch - Basic</w:t>
      </w:r>
    </w:p>
    <w:p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25A1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CB1921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25A1B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5A1B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25A1B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Switch - Basic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25A1B" w:rsidRPr="00CB1921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25A1B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5A1B" w:rsidRPr="00CB192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25A1B" w:rsidRPr="00CB192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Switch - Basic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(1-7): 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Show Day Name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B25A1B"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B25A1B" w:rsidRPr="00BE0624">
        <w:rPr>
          <w:rFonts w:ascii="Consolas" w:hAnsi="Consolas" w:cs="Times New Roman"/>
          <w:color w:val="000000"/>
          <w:lang w:eastAsia="en-US"/>
        </w:rPr>
        <w:t>document.getElementById(</w:t>
      </w:r>
      <w:r w:rsidR="00B25A1B" w:rsidRPr="00BE0624">
        <w:rPr>
          <w:rFonts w:ascii="Consolas" w:hAnsi="Consolas" w:cs="Times New Roman"/>
          <w:color w:val="A31515"/>
          <w:lang w:eastAsia="en-US"/>
        </w:rPr>
        <w:t>"xinput"</w:t>
      </w:r>
      <w:r w:rsidR="00B25A1B" w:rsidRPr="00BE0624">
        <w:rPr>
          <w:rFonts w:ascii="Consolas" w:hAnsi="Consolas" w:cs="Times New Roman"/>
          <w:color w:val="000000"/>
          <w:lang w:eastAsia="en-US"/>
        </w:rPr>
        <w:t>).value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B25A1B" w:rsidRPr="00B25A1B" w:rsidRDefault="00B25A1B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(x) {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"Sunday"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"Monday"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"Tuesday"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"Wednesday"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"Thursday"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47780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47780" w:rsidRDefault="00947780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lastRenderedPageBreak/>
        <w:t xml:space="preserve">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B25A1B" w:rsidRPr="00B25A1B" w:rsidRDefault="00B34924" w:rsidP="00B25A1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"Friday"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5A1B" w:rsidRPr="00B25A1B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B25A1B" w:rsidRPr="00B25A1B" w:rsidRDefault="00B34924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"Shabbat"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B25A1B" w:rsidRPr="00B25A1B">
        <w:rPr>
          <w:rFonts w:ascii="Consolas" w:hAnsi="Consolas" w:cs="Times New Roman"/>
          <w:color w:val="0000FF"/>
          <w:sz w:val="24"/>
          <w:szCs w:val="24"/>
          <w:lang w:eastAsia="en-US"/>
        </w:rPr>
        <w:t>default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B25A1B" w:rsidRPr="00B25A1B" w:rsidRDefault="00B34924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"Unknown Day"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25A1B" w:rsidRPr="00B25A1B" w:rsidRDefault="00B34924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B25A1B"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// end of switch</w:t>
      </w:r>
    </w:p>
    <w:p w:rsidR="00B25A1B" w:rsidRPr="00B25A1B" w:rsidRDefault="00B34924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B25A1B" w:rsidRPr="00B25A1B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day ;</w:t>
      </w:r>
    </w:p>
    <w:p w:rsidR="00B25A1B" w:rsidRPr="00B25A1B" w:rsidRDefault="00B34924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25A1B" w:rsidRPr="00B25A1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B25A1B" w:rsidRPr="00B25A1B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B25A1B" w:rsidRPr="00B25A1B" w:rsidRDefault="00B34924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25A1B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25A1B" w:rsidRPr="00B25A1B" w:rsidRDefault="00B34924" w:rsidP="0094778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5A1B"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25A1B"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25A1B" w:rsidP="00B25A1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5A1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25A1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5A1B" w:rsidRPr="00B25A1B" w:rsidRDefault="00B25A1B" w:rsidP="00B25A1B">
      <w:pPr>
        <w:shd w:val="clear" w:color="auto" w:fill="FFFFFE"/>
        <w:suppressAutoHyphens w:val="0"/>
        <w:bidi w:val="0"/>
        <w:spacing w:after="24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E14EC" w:rsidRDefault="00CE14EC" w:rsidP="00CE14EC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4BC7EBB" wp14:editId="1E5698E3">
            <wp:extent cx="3970020" cy="24841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EA" w:rsidRDefault="00B21BEA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CE14EC" w:rsidRDefault="00CE14EC" w:rsidP="00B21BEA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cond-switch</w:t>
      </w:r>
      <w:r w:rsidR="00056AE7">
        <w:t>-groups</w:t>
      </w:r>
      <w:r>
        <w:t>.html</w:t>
      </w:r>
    </w:p>
    <w:p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cond-switch-groups.html</w:t>
      </w:r>
    </w:p>
    <w:p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17, 2018</w:t>
      </w:r>
    </w:p>
    <w:p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Switch</w:t>
      </w:r>
    </w:p>
    <w:p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A76F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Switch - Groups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Switch - Groups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Month (1-12):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Show Season Name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0A76F2" w:rsidRPr="00447A4C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0A76F2" w:rsidRPr="00447A4C">
        <w:rPr>
          <w:rFonts w:ascii="Consolas" w:hAnsi="Consolas" w:cs="Times New Roman"/>
          <w:color w:val="000000"/>
          <w:lang w:eastAsia="en-US"/>
        </w:rPr>
        <w:t xml:space="preserve">month = </w:t>
      </w:r>
      <w:r w:rsidR="000A76F2" w:rsidRPr="00447A4C">
        <w:rPr>
          <w:rFonts w:ascii="Consolas" w:hAnsi="Consolas" w:cs="Times New Roman"/>
          <w:color w:val="008000"/>
          <w:lang w:eastAsia="en-US"/>
        </w:rPr>
        <w:t>parseInt</w:t>
      </w:r>
      <w:r w:rsidR="000A76F2" w:rsidRPr="00447A4C">
        <w:rPr>
          <w:rFonts w:ascii="Consolas" w:hAnsi="Consolas" w:cs="Times New Roman"/>
          <w:color w:val="000000"/>
          <w:lang w:eastAsia="en-US"/>
        </w:rPr>
        <w:t>(document.getElementById(</w:t>
      </w:r>
      <w:r w:rsidR="000A76F2" w:rsidRPr="00447A4C">
        <w:rPr>
          <w:rFonts w:ascii="Consolas" w:hAnsi="Consolas" w:cs="Times New Roman"/>
          <w:color w:val="A31515"/>
          <w:lang w:eastAsia="en-US"/>
        </w:rPr>
        <w:t>"xinput"</w:t>
      </w:r>
      <w:r w:rsidR="000A76F2" w:rsidRPr="00447A4C">
        <w:rPr>
          <w:rFonts w:ascii="Consolas" w:hAnsi="Consolas" w:cs="Times New Roman"/>
          <w:color w:val="000000"/>
          <w:lang w:eastAsia="en-US"/>
        </w:rPr>
        <w:t>).value);</w:t>
      </w:r>
    </w:p>
    <w:p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(month) {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January, February, March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    </w:t>
      </w:r>
      <w:r w:rsidR="000A76F2" w:rsidRPr="00447A4C">
        <w:rPr>
          <w:rFonts w:ascii="Consolas" w:hAnsi="Consolas" w:cs="Times New Roman"/>
          <w:color w:val="000000"/>
          <w:lang w:eastAsia="en-US"/>
        </w:rPr>
        <w:t>document.getElementById(</w:t>
      </w:r>
      <w:r w:rsidR="000A76F2" w:rsidRPr="00447A4C">
        <w:rPr>
          <w:rFonts w:ascii="Consolas" w:hAnsi="Consolas" w:cs="Times New Roman"/>
          <w:color w:val="A31515"/>
          <w:lang w:eastAsia="en-US"/>
        </w:rPr>
        <w:t>'answer'</w:t>
      </w:r>
      <w:r w:rsidR="000A76F2" w:rsidRPr="00447A4C">
        <w:rPr>
          <w:rFonts w:ascii="Consolas" w:hAnsi="Consolas" w:cs="Times New Roman"/>
          <w:color w:val="000000"/>
          <w:lang w:eastAsia="en-US"/>
        </w:rPr>
        <w:t xml:space="preserve">).innerHTML = </w:t>
      </w:r>
      <w:r w:rsidR="000A76F2" w:rsidRPr="00447A4C">
        <w:rPr>
          <w:rFonts w:ascii="Consolas" w:hAnsi="Consolas" w:cs="Times New Roman"/>
          <w:color w:val="A31515"/>
          <w:lang w:eastAsia="en-US"/>
        </w:rPr>
        <w:t>"</w:t>
      </w:r>
      <w:r w:rsidR="000A76F2" w:rsidRPr="00447A4C">
        <w:rPr>
          <w:rFonts w:ascii="Consolas" w:hAnsi="Consolas" w:cs="Times New Roman"/>
          <w:color w:val="008000"/>
          <w:lang w:eastAsia="en-US"/>
        </w:rPr>
        <w:t>Winter</w:t>
      </w:r>
      <w:r w:rsidR="000A76F2" w:rsidRPr="00447A4C">
        <w:rPr>
          <w:rFonts w:ascii="Consolas" w:hAnsi="Consolas" w:cs="Times New Roman"/>
          <w:color w:val="A31515"/>
          <w:lang w:eastAsia="en-US"/>
        </w:rPr>
        <w:t>"</w:t>
      </w:r>
      <w:r w:rsidR="000A76F2" w:rsidRPr="00447A4C">
        <w:rPr>
          <w:rFonts w:ascii="Consolas" w:hAnsi="Consolas" w:cs="Times New Roman"/>
          <w:color w:val="000000"/>
          <w:lang w:eastAsia="en-US"/>
        </w:rPr>
        <w:t xml:space="preserve"> ;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April, May, June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0A76F2" w:rsidRPr="00447A4C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    </w:t>
      </w:r>
      <w:r w:rsidR="000A76F2" w:rsidRPr="00BE0624">
        <w:rPr>
          <w:rFonts w:ascii="Consolas" w:hAnsi="Consolas" w:cs="Times New Roman"/>
          <w:color w:val="000000"/>
          <w:sz w:val="20"/>
          <w:szCs w:val="20"/>
          <w:lang w:eastAsia="en-US"/>
        </w:rPr>
        <w:t>document.getElementById(</w:t>
      </w:r>
      <w:r w:rsidR="000A76F2" w:rsidRPr="00BE0624">
        <w:rPr>
          <w:rFonts w:ascii="Consolas" w:hAnsi="Consolas" w:cs="Times New Roman"/>
          <w:color w:val="A31515"/>
          <w:sz w:val="20"/>
          <w:szCs w:val="20"/>
          <w:lang w:eastAsia="en-US"/>
        </w:rPr>
        <w:t>'answer'</w:t>
      </w:r>
      <w:r w:rsidR="000A76F2" w:rsidRPr="00BE0624">
        <w:rPr>
          <w:rFonts w:ascii="Consolas" w:hAnsi="Consolas" w:cs="Times New Roman"/>
          <w:color w:val="000000"/>
          <w:sz w:val="20"/>
          <w:szCs w:val="20"/>
          <w:lang w:eastAsia="en-US"/>
        </w:rPr>
        <w:t xml:space="preserve">).innerHTML = </w:t>
      </w:r>
      <w:r w:rsidR="000A76F2" w:rsidRPr="00BE0624">
        <w:rPr>
          <w:rFonts w:ascii="Consolas" w:hAnsi="Consolas" w:cs="Times New Roman"/>
          <w:color w:val="A31515"/>
          <w:sz w:val="20"/>
          <w:szCs w:val="20"/>
          <w:lang w:eastAsia="en-US"/>
        </w:rPr>
        <w:t>"Spring"</w:t>
      </w:r>
      <w:r w:rsidR="000A76F2" w:rsidRPr="00BE0624">
        <w:rPr>
          <w:rFonts w:ascii="Consolas" w:hAnsi="Consolas" w:cs="Times New Roman"/>
          <w:color w:val="000000"/>
          <w:sz w:val="20"/>
          <w:szCs w:val="20"/>
          <w:lang w:eastAsia="en-US"/>
        </w:rPr>
        <w:t>;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A76F2" w:rsidRPr="000A76F2" w:rsidRDefault="000A76F2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July, August, September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0A76F2" w:rsidRPr="000A76F2" w:rsidRDefault="00B34924" w:rsidP="000A76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0A76F2" w:rsidRPr="00583FDA" w:rsidRDefault="00B34924" w:rsidP="00BE062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  </w:t>
      </w:r>
      <w:r w:rsidR="000A76F2" w:rsidRPr="00583FDA">
        <w:rPr>
          <w:rFonts w:ascii="Consolas" w:hAnsi="Consolas" w:cs="Times New Roman"/>
          <w:color w:val="000000"/>
          <w:lang w:eastAsia="en-US"/>
        </w:rPr>
        <w:t>document.getElementById(</w:t>
      </w:r>
      <w:r w:rsidR="000A76F2" w:rsidRPr="00583FDA">
        <w:rPr>
          <w:rFonts w:ascii="Consolas" w:hAnsi="Consolas" w:cs="Times New Roman"/>
          <w:color w:val="A31515"/>
          <w:lang w:eastAsia="en-US"/>
        </w:rPr>
        <w:t>'answer'</w:t>
      </w:r>
      <w:r w:rsidR="000A76F2" w:rsidRPr="00583FDA">
        <w:rPr>
          <w:rFonts w:ascii="Consolas" w:hAnsi="Consolas" w:cs="Times New Roman"/>
          <w:color w:val="000000"/>
          <w:lang w:eastAsia="en-US"/>
        </w:rPr>
        <w:t>).</w:t>
      </w:r>
      <w:r w:rsidR="000A76F2" w:rsidRPr="00BE0624">
        <w:rPr>
          <w:rFonts w:ascii="Consolas" w:hAnsi="Consolas" w:cs="Times New Roman"/>
          <w:color w:val="000000"/>
          <w:lang w:eastAsia="en-US"/>
        </w:rPr>
        <w:t>innerHTML</w:t>
      </w:r>
      <w:r w:rsidR="000A76F2" w:rsidRPr="00583FDA">
        <w:rPr>
          <w:rFonts w:ascii="Consolas" w:hAnsi="Consolas" w:cs="Times New Roman"/>
          <w:color w:val="000000"/>
          <w:lang w:eastAsia="en-US"/>
        </w:rPr>
        <w:t xml:space="preserve"> = </w:t>
      </w:r>
      <w:r w:rsidR="000A76F2" w:rsidRPr="00583FDA">
        <w:rPr>
          <w:rFonts w:ascii="Consolas" w:hAnsi="Consolas" w:cs="Times New Roman"/>
          <w:color w:val="A31515"/>
          <w:lang w:eastAsia="en-US"/>
        </w:rPr>
        <w:t>"Summer"</w:t>
      </w:r>
      <w:r w:rsidR="000A76F2" w:rsidRPr="00583FDA">
        <w:rPr>
          <w:rFonts w:ascii="Consolas" w:hAnsi="Consolas" w:cs="Times New Roman"/>
          <w:color w:val="000000"/>
          <w:lang w:eastAsia="en-US"/>
        </w:rPr>
        <w:t xml:space="preserve"> ;</w:t>
      </w:r>
    </w:p>
    <w:p w:rsidR="000A76F2" w:rsidRPr="000A76F2" w:rsidRDefault="00B34924" w:rsidP="00BE062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A76F2" w:rsidRPr="000A76F2" w:rsidRDefault="000A76F2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76F2" w:rsidRPr="000A76F2" w:rsidRDefault="00B34924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October, November, December</w:t>
      </w:r>
    </w:p>
    <w:p w:rsidR="000A76F2" w:rsidRPr="000A76F2" w:rsidRDefault="00B34924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0A76F2" w:rsidRPr="000A76F2" w:rsidRDefault="00B34924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11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0A76F2" w:rsidRPr="000A76F2" w:rsidRDefault="00B34924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76F2" w:rsidRPr="000A76F2">
        <w:rPr>
          <w:rFonts w:ascii="Consolas" w:hAnsi="Consolas" w:cs="Times New Roman"/>
          <w:color w:val="09885A"/>
          <w:sz w:val="24"/>
          <w:szCs w:val="24"/>
          <w:lang w:eastAsia="en-US"/>
        </w:rPr>
        <w:t>12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0A76F2" w:rsidRPr="00583FDA" w:rsidRDefault="00B34924" w:rsidP="00BE062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</w:t>
      </w:r>
      <w:r w:rsidR="000A76F2" w:rsidRPr="00583FDA">
        <w:rPr>
          <w:rFonts w:ascii="Consolas" w:hAnsi="Consolas" w:cs="Times New Roman"/>
          <w:color w:val="000000"/>
          <w:lang w:eastAsia="en-US"/>
        </w:rPr>
        <w:t>document.getElementById(</w:t>
      </w:r>
      <w:r w:rsidR="000A76F2" w:rsidRPr="00583FDA">
        <w:rPr>
          <w:rFonts w:ascii="Consolas" w:hAnsi="Consolas" w:cs="Times New Roman"/>
          <w:color w:val="A31515"/>
          <w:lang w:eastAsia="en-US"/>
        </w:rPr>
        <w:t>'answer'</w:t>
      </w:r>
      <w:r w:rsidR="000A76F2" w:rsidRPr="00583FDA">
        <w:rPr>
          <w:rFonts w:ascii="Consolas" w:hAnsi="Consolas" w:cs="Times New Roman"/>
          <w:color w:val="000000"/>
          <w:lang w:eastAsia="en-US"/>
        </w:rPr>
        <w:t xml:space="preserve">).innerHTML = </w:t>
      </w:r>
      <w:r w:rsidR="000A76F2" w:rsidRPr="00583FDA">
        <w:rPr>
          <w:rFonts w:ascii="Consolas" w:hAnsi="Consolas" w:cs="Times New Roman"/>
          <w:color w:val="A31515"/>
          <w:lang w:eastAsia="en-US"/>
        </w:rPr>
        <w:t>"Autumn"</w:t>
      </w:r>
      <w:r w:rsidR="000A76F2" w:rsidRPr="00583FDA">
        <w:rPr>
          <w:rFonts w:ascii="Consolas" w:hAnsi="Consolas" w:cs="Times New Roman"/>
          <w:color w:val="000000"/>
          <w:lang w:eastAsia="en-US"/>
        </w:rPr>
        <w:t xml:space="preserve"> ;</w:t>
      </w:r>
    </w:p>
    <w:p w:rsidR="000A76F2" w:rsidRPr="000A76F2" w:rsidRDefault="00B34924" w:rsidP="00BE062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A76F2" w:rsidRPr="000A76F2" w:rsidRDefault="000A76F2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76F2" w:rsidRPr="000A76F2" w:rsidRDefault="00B34924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A76F2" w:rsidRPr="000A76F2">
        <w:rPr>
          <w:rFonts w:ascii="Consolas" w:hAnsi="Consolas" w:cs="Times New Roman"/>
          <w:color w:val="0000FF"/>
          <w:sz w:val="24"/>
          <w:szCs w:val="24"/>
          <w:lang w:eastAsia="en-US"/>
        </w:rPr>
        <w:t>default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</w:p>
    <w:p w:rsidR="00583FDA" w:rsidRDefault="00B34924" w:rsidP="00BE062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0A76F2" w:rsidRPr="000A76F2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0A76F2" w:rsidRPr="000A76F2" w:rsidRDefault="00BE0624" w:rsidP="00583FD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        </w:t>
      </w:r>
      <w:r w:rsidR="000A76F2" w:rsidRPr="000A76F2">
        <w:rPr>
          <w:rFonts w:ascii="Consolas" w:hAnsi="Consolas" w:cs="Times New Roman"/>
          <w:color w:val="A31515"/>
          <w:sz w:val="24"/>
          <w:szCs w:val="24"/>
          <w:lang w:eastAsia="en-US"/>
        </w:rPr>
        <w:t>"Unknown Month"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0A76F2" w:rsidRPr="000A76F2" w:rsidRDefault="00B34924" w:rsidP="00BE062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end of switch</w:t>
      </w:r>
    </w:p>
    <w:p w:rsidR="000A76F2" w:rsidRPr="000A76F2" w:rsidRDefault="00B34924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A76F2" w:rsidRPr="000A76F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A76F2" w:rsidRPr="000A76F2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0A76F2" w:rsidRPr="000A76F2" w:rsidRDefault="00B34924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0A76F2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76F2" w:rsidRPr="000A76F2" w:rsidRDefault="00B34924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76F2"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A76F2"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0A76F2" w:rsidP="00447A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A76F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A76F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76F2" w:rsidRPr="000A76F2" w:rsidRDefault="000A76F2" w:rsidP="000A76F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21BEA" w:rsidRDefault="00B21BEA" w:rsidP="00B21BE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8A408B" w:rsidRDefault="008A408B" w:rsidP="008A408B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0E06F98" wp14:editId="6D2609C9">
            <wp:extent cx="3970020" cy="24841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EA" w:rsidRDefault="00B21BEA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B57205" w:rsidRDefault="00B57205" w:rsidP="00B21BEA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cond-switch</w:t>
      </w:r>
      <w:r w:rsidR="00751332">
        <w:t>-workdays</w:t>
      </w:r>
      <w:r>
        <w:t>.html</w:t>
      </w:r>
    </w:p>
    <w:p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Filename: cond-switch-workdays.html</w:t>
      </w:r>
    </w:p>
    <w:p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17, 2018</w:t>
      </w:r>
    </w:p>
    <w:p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22, 2018</w:t>
      </w:r>
    </w:p>
    <w:p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Switch - Combined Cases</w:t>
      </w:r>
    </w:p>
    <w:p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AB6429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Switch - Case Fall-through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Switch - Case Fall-through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6429"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Day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(1-7):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Show Day Type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AB6429"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// Start with a blank</w:t>
      </w:r>
    </w:p>
    <w:p w:rsid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AB6429"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  <w:r w:rsidR="00AB6429"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AB6429"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AB6429" w:rsidRPr="00BE0624">
        <w:rPr>
          <w:rFonts w:ascii="Consolas" w:hAnsi="Consolas" w:cs="Times New Roman"/>
          <w:color w:val="000000"/>
          <w:lang w:eastAsia="en-US"/>
        </w:rPr>
        <w:t>document.getElementById(</w:t>
      </w:r>
      <w:r w:rsidR="00AB6429" w:rsidRPr="00BE0624">
        <w:rPr>
          <w:rFonts w:ascii="Consolas" w:hAnsi="Consolas" w:cs="Times New Roman"/>
          <w:color w:val="A31515"/>
          <w:lang w:eastAsia="en-US"/>
        </w:rPr>
        <w:t>"xinput"</w:t>
      </w:r>
      <w:r w:rsidR="00AB6429" w:rsidRPr="00BE0624">
        <w:rPr>
          <w:rFonts w:ascii="Consolas" w:hAnsi="Consolas" w:cs="Times New Roman"/>
          <w:color w:val="000000"/>
          <w:lang w:eastAsia="en-US"/>
        </w:rPr>
        <w:t>).value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2744C1" w:rsidRPr="00AB6429" w:rsidRDefault="002744C1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>let</w:t>
      </w:r>
      <w:r w:rsidRPr="002744C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answer = document.getElementById(</w:t>
      </w:r>
      <w:r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2744C1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(x) {</w:t>
      </w:r>
    </w:p>
    <w:p w:rsidR="00AB6429" w:rsidRPr="00AB6429" w:rsidRDefault="00B34924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  <w:r w:rsidR="002744C1" w:rsidRPr="002744C1">
        <w:rPr>
          <w:rFonts w:ascii="Consolas" w:hAnsi="Consolas" w:cs="Times New Roman"/>
          <w:color w:val="000000"/>
          <w:sz w:val="24"/>
          <w:szCs w:val="24"/>
          <w:lang w:eastAsia="en-US"/>
        </w:rPr>
        <w:t>answer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.innerHTML =</w:t>
      </w:r>
      <w:r w:rsidR="002744C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"Short "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 </w:t>
      </w:r>
      <w:r w:rsidR="00AB6429"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// Tuesday</w:t>
      </w:r>
    </w:p>
    <w:p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</w:p>
    <w:p w:rsidR="00AB6429" w:rsidRPr="002744C1" w:rsidRDefault="00B34924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  <w:r w:rsidR="002744C1" w:rsidRPr="002744C1">
        <w:rPr>
          <w:rFonts w:ascii="Consolas" w:hAnsi="Consolas" w:cs="Times New Roman"/>
          <w:color w:val="000000"/>
          <w:sz w:val="24"/>
          <w:szCs w:val="24"/>
          <w:lang w:eastAsia="en-US"/>
        </w:rPr>
        <w:t>answer</w:t>
      </w:r>
      <w:r w:rsidR="00AB6429" w:rsidRPr="002744C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.innerHTML += </w:t>
      </w:r>
      <w:r w:rsidR="00AB6429" w:rsidRPr="002744C1">
        <w:rPr>
          <w:rFonts w:ascii="Consolas" w:hAnsi="Consolas" w:cs="Times New Roman"/>
          <w:color w:val="A31515"/>
          <w:sz w:val="24"/>
          <w:szCs w:val="24"/>
          <w:lang w:eastAsia="en-US"/>
        </w:rPr>
        <w:t>"Work Day"</w:t>
      </w:r>
      <w:r w:rsidR="00AB6429" w:rsidRPr="002744C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2744C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B6429" w:rsidRPr="00AB6429" w:rsidRDefault="00AB6429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</w:p>
    <w:p w:rsidR="00AB6429" w:rsidRPr="00AB6429" w:rsidRDefault="00B34924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6429" w:rsidRPr="00AB6429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  <w:r w:rsidR="002744C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answer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.innerHTML = </w:t>
      </w:r>
      <w:r w:rsidR="00AB6429"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"No work today"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AB6429" w:rsidRDefault="002744C1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3492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2744C1" w:rsidRPr="00AB6429" w:rsidRDefault="002744C1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6429" w:rsidRPr="00AB6429" w:rsidRDefault="00B34924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AB6429"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default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:</w:t>
      </w:r>
      <w:r w:rsidR="002744C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answer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.innerHTML = </w:t>
      </w:r>
      <w:r w:rsidR="00AB6429" w:rsidRPr="00AB6429">
        <w:rPr>
          <w:rFonts w:ascii="Consolas" w:hAnsi="Consolas" w:cs="Times New Roman"/>
          <w:color w:val="A31515"/>
          <w:sz w:val="24"/>
          <w:szCs w:val="24"/>
          <w:lang w:eastAsia="en-US"/>
        </w:rPr>
        <w:t>"Unknown Day"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2744C1" w:rsidRDefault="002744C1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6429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AB6429"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// end of switch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B6429" w:rsidRPr="00AB642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AB6429" w:rsidRPr="00AB6429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6429" w:rsidRPr="00AB6429" w:rsidRDefault="00B34924" w:rsidP="00AB642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6429"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AB6429"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6429" w:rsidRPr="00AB6429" w:rsidRDefault="00AB6429" w:rsidP="00AB642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B642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B642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509E9" w:rsidRDefault="00A509E9" w:rsidP="00A509E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751332" w:rsidRDefault="00751332" w:rsidP="00751332">
      <w:pPr>
        <w:bidi w:val="0"/>
        <w:spacing w:after="0"/>
        <w:rPr>
          <w:rFonts w:ascii="Consolas" w:hAnsi="Consolas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20AEB1C4" wp14:editId="68E67050">
            <wp:extent cx="3970020" cy="24841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17" w:rsidRDefault="000B2C17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</w:p>
    <w:p w:rsidR="00FD1A61" w:rsidRDefault="00FD1A61" w:rsidP="00FD1A61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  <w:sectPr w:rsidR="00FD1A61" w:rsidSect="008131A3">
          <w:headerReference w:type="default" r:id="rId71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AE3FA2" w:rsidRPr="00AE3FA2" w:rsidTr="000B2C17">
        <w:tc>
          <w:tcPr>
            <w:tcW w:w="4981" w:type="dxa"/>
            <w:tcBorders>
              <w:top w:val="nil"/>
            </w:tcBorders>
          </w:tcPr>
          <w:p w:rsidR="00AE3FA2" w:rsidRPr="00AE3FA2" w:rsidRDefault="00AE3FA2" w:rsidP="00AE3FA2">
            <w:pPr>
              <w:bidi w:val="0"/>
              <w:rPr>
                <w:b/>
                <w:bCs/>
                <w:sz w:val="40"/>
                <w:szCs w:val="40"/>
              </w:rPr>
            </w:pPr>
            <w:r w:rsidRPr="00AE3FA2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</w:rPr>
              <w:t>8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</w:rPr>
              <w:t>Popups</w:t>
            </w:r>
          </w:p>
        </w:tc>
        <w:tc>
          <w:tcPr>
            <w:tcW w:w="4981" w:type="dxa"/>
            <w:tcBorders>
              <w:top w:val="nil"/>
            </w:tcBorders>
          </w:tcPr>
          <w:p w:rsidR="00AE3FA2" w:rsidRPr="00AE3FA2" w:rsidRDefault="00AE3FA2" w:rsidP="00AE3FA2">
            <w:pPr>
              <w:rPr>
                <w:b/>
                <w:bCs/>
                <w:sz w:val="40"/>
                <w:szCs w:val="40"/>
                <w:rtl/>
              </w:rPr>
            </w:pPr>
            <w:bookmarkStart w:id="19" w:name="_Hlk12356238"/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8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חלונות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קופצים</w:t>
            </w:r>
            <w:bookmarkEnd w:id="19"/>
          </w:p>
        </w:tc>
      </w:tr>
    </w:tbl>
    <w:p w:rsidR="009C5B92" w:rsidRDefault="009C5B92" w:rsidP="006D60BD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6D60BD">
        <w:t>popups-confirm</w:t>
      </w:r>
      <w:r>
        <w:t>.html</w:t>
      </w:r>
    </w:p>
    <w:p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Filename: popups-confirm.html</w:t>
      </w:r>
    </w:p>
    <w:p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18, 2018</w:t>
      </w:r>
    </w:p>
    <w:p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18, 2018</w:t>
      </w:r>
    </w:p>
    <w:p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Confirm Popup</w:t>
      </w:r>
    </w:p>
    <w:p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C3734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C3734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C3734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Use of Confirm Popup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C3734" w:rsidRPr="007C3734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C3734"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Use of Confirm Popup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C3734" w:rsidRPr="007C373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C3734"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C3734" w:rsidRPr="007C3734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C3734"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Click Me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C3734" w:rsidRPr="007C373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C3734"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7C3734"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2744C1" w:rsidRPr="002744C1" w:rsidRDefault="002744C1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Pr="002744C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let answer = </w:t>
      </w:r>
      <w:r w:rsidRPr="002744C1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Pr="002744C1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Pr="002744C1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2744C1" w:rsidRDefault="00B34924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</w:t>
      </w:r>
      <w:r w:rsidR="002744C1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</w:t>
      </w:r>
      <w:r w:rsidR="007C3734" w:rsidRPr="007C3734">
        <w:rPr>
          <w:rFonts w:ascii="Consolas" w:hAnsi="Consolas" w:cs="Times New Roman"/>
          <w:color w:val="000000"/>
          <w:lang w:eastAsia="en-US"/>
        </w:rPr>
        <w:t>result = window.confirm(</w:t>
      </w:r>
    </w:p>
    <w:p w:rsidR="007C3734" w:rsidRPr="007C3734" w:rsidRDefault="002744C1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lang w:eastAsia="en-US"/>
        </w:rPr>
        <w:t xml:space="preserve">                                      </w:t>
      </w:r>
      <w:r w:rsidR="007C3734" w:rsidRPr="007C3734">
        <w:rPr>
          <w:rFonts w:ascii="Consolas" w:hAnsi="Consolas" w:cs="Times New Roman"/>
          <w:color w:val="A31515"/>
          <w:lang w:eastAsia="en-US"/>
        </w:rPr>
        <w:t>"Do you want to learn more JavaScript?"</w:t>
      </w:r>
      <w:r w:rsidR="007C3734" w:rsidRPr="007C3734">
        <w:rPr>
          <w:rFonts w:ascii="Consolas" w:hAnsi="Consolas" w:cs="Times New Roman"/>
          <w:color w:val="000000"/>
          <w:lang w:eastAsia="en-US"/>
        </w:rPr>
        <w:t>);</w:t>
      </w: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7C3734"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(result == </w:t>
      </w:r>
      <w:r w:rsidR="007C3734"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7C3734" w:rsidRPr="007C3734" w:rsidRDefault="00B34924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2744C1" w:rsidRPr="002744C1">
        <w:rPr>
          <w:rFonts w:ascii="Consolas" w:hAnsi="Consolas" w:cs="Times New Roman"/>
          <w:color w:val="000000"/>
          <w:sz w:val="24"/>
          <w:szCs w:val="24"/>
          <w:lang w:eastAsia="en-US"/>
        </w:rPr>
        <w:t>answer</w:t>
      </w:r>
      <w:r w:rsidR="007C3734" w:rsidRPr="007C3734">
        <w:rPr>
          <w:rFonts w:ascii="Consolas" w:hAnsi="Consolas" w:cs="Times New Roman"/>
          <w:color w:val="000000"/>
          <w:lang w:eastAsia="en-US"/>
        </w:rPr>
        <w:t xml:space="preserve">.innerHTML = </w:t>
      </w:r>
      <w:r w:rsidR="007C3734" w:rsidRPr="007C3734">
        <w:rPr>
          <w:rFonts w:ascii="Consolas" w:hAnsi="Consolas" w:cs="Times New Roman"/>
          <w:color w:val="A31515"/>
          <w:lang w:eastAsia="en-US"/>
        </w:rPr>
        <w:t>"Good choice."</w:t>
      </w:r>
      <w:r w:rsidR="007C3734" w:rsidRPr="007C3734">
        <w:rPr>
          <w:rFonts w:ascii="Consolas" w:hAnsi="Consolas" w:cs="Times New Roman"/>
          <w:color w:val="000000"/>
          <w:lang w:eastAsia="en-US"/>
        </w:rPr>
        <w:t>;</w:t>
      </w: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7C3734" w:rsidRPr="007C3734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7C3734" w:rsidRPr="007C3734" w:rsidRDefault="00B34924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2744C1" w:rsidRPr="002744C1">
        <w:rPr>
          <w:rFonts w:ascii="Consolas" w:hAnsi="Consolas" w:cs="Times New Roman"/>
          <w:color w:val="000000"/>
          <w:sz w:val="24"/>
          <w:szCs w:val="24"/>
          <w:lang w:eastAsia="en-US"/>
        </w:rPr>
        <w:t>answer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.innerHTML = </w:t>
      </w:r>
      <w:r w:rsidR="007C3734" w:rsidRPr="007C3734">
        <w:rPr>
          <w:rFonts w:ascii="Consolas" w:hAnsi="Consolas" w:cs="Times New Roman"/>
          <w:color w:val="A31515"/>
          <w:sz w:val="24"/>
          <w:szCs w:val="24"/>
          <w:lang w:eastAsia="en-US"/>
        </w:rPr>
        <w:t>"Why not?"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7C3734" w:rsidRPr="007C373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7C3734" w:rsidRPr="007C3734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C3734" w:rsidRPr="007C3734" w:rsidRDefault="007C373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C3734" w:rsidRPr="007C3734" w:rsidRDefault="00B34924" w:rsidP="007C373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C3734"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C3734"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C3734" w:rsidRPr="007C3734" w:rsidRDefault="007C3734" w:rsidP="007C373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C373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C373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C5B92" w:rsidRDefault="009C5B92" w:rsidP="009C5B92">
      <w:pPr>
        <w:shd w:val="clear" w:color="auto" w:fill="FFFFFF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72B67190" wp14:editId="5C2F9513">
            <wp:extent cx="3970020" cy="23926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B4" w:rsidRDefault="005921B4" w:rsidP="005921B4">
      <w:pPr>
        <w:shd w:val="clear" w:color="auto" w:fill="FFFFFF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9C5B92" w:rsidRDefault="009C5B92" w:rsidP="009C5B92">
      <w:pPr>
        <w:shd w:val="clear" w:color="auto" w:fill="FFFFFF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2876EC2B" wp14:editId="754F0788">
            <wp:extent cx="3970020" cy="23926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04" w:rsidRDefault="00366104" w:rsidP="00366104">
      <w:pPr>
        <w:shd w:val="clear" w:color="auto" w:fill="FFFFFF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9C5B92" w:rsidRDefault="009C5B92" w:rsidP="009C5B92">
      <w:pPr>
        <w:shd w:val="clear" w:color="auto" w:fill="FFFFFF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73E0EB68" wp14:editId="16B3F07E">
            <wp:extent cx="3970020" cy="23926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92" w:rsidRDefault="009C5B92" w:rsidP="009C5B92">
      <w:pPr>
        <w:shd w:val="clear" w:color="auto" w:fill="FFFFFF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6D60BD" w:rsidRDefault="006D60BD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  <w:br w:type="page"/>
      </w:r>
    </w:p>
    <w:p w:rsidR="006D60BD" w:rsidRDefault="006D60BD" w:rsidP="00823292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823292">
        <w:t>popups-prompt</w:t>
      </w:r>
      <w:r>
        <w:t>.html</w:t>
      </w:r>
    </w:p>
    <w:p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>Filename: popups-prompt.html</w:t>
      </w:r>
    </w:p>
    <w:p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18, 2018</w:t>
      </w:r>
    </w:p>
    <w:p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18, 2018</w:t>
      </w:r>
    </w:p>
    <w:p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Prompt Popup</w:t>
      </w:r>
    </w:p>
    <w:p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267FB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267FB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267FB2" w:rsidRPr="00267FB2" w:rsidRDefault="00267FB2" w:rsidP="00267FB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267FB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67FB2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Use of Prompt Popup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67FB2" w:rsidRPr="00267FB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67FB2" w:rsidRPr="00267FB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67FB2" w:rsidRPr="00267FB2" w:rsidRDefault="00267FB2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Use of Prompt Popup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67FB2" w:rsidRPr="00267FB2" w:rsidRDefault="00267FB2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name = window.prompt (</w:t>
      </w:r>
      <w:r w:rsidR="00267FB2" w:rsidRPr="00267FB2">
        <w:rPr>
          <w:rFonts w:ascii="Consolas" w:hAnsi="Consolas" w:cs="Times New Roman"/>
          <w:color w:val="A31515"/>
          <w:sz w:val="24"/>
          <w:szCs w:val="24"/>
          <w:lang w:eastAsia="en-US"/>
        </w:rPr>
        <w:t>"What is your name?"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267FB2" w:rsidRPr="00267FB2">
        <w:rPr>
          <w:rFonts w:ascii="Consolas" w:hAnsi="Consolas" w:cs="Times New Roman"/>
          <w:color w:val="A31515"/>
          <w:sz w:val="24"/>
          <w:szCs w:val="24"/>
          <w:lang w:eastAsia="en-US"/>
        </w:rPr>
        <w:t>"Superman"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67FB2" w:rsidRPr="00267FB2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((name == </w:t>
      </w:r>
      <w:r w:rsidR="00267FB2" w:rsidRPr="00267FB2">
        <w:rPr>
          <w:rFonts w:ascii="Consolas" w:hAnsi="Consolas" w:cs="Times New Roman"/>
          <w:color w:val="0000FF"/>
          <w:sz w:val="24"/>
          <w:szCs w:val="24"/>
          <w:lang w:eastAsia="en-US"/>
        </w:rPr>
        <w:t>null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|| (name == </w:t>
      </w:r>
      <w:r w:rsidR="00267FB2" w:rsidRPr="00267FB2">
        <w:rPr>
          <w:rFonts w:ascii="Consolas" w:hAnsi="Consolas" w:cs="Times New Roman"/>
          <w:color w:val="A31515"/>
          <w:sz w:val="24"/>
          <w:szCs w:val="24"/>
          <w:lang w:eastAsia="en-US"/>
        </w:rPr>
        <w:t>"null"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|| (name == </w:t>
      </w:r>
      <w:r w:rsidR="00267FB2" w:rsidRPr="00267FB2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))</w:t>
      </w: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267FB2" w:rsidRPr="00267FB2">
        <w:rPr>
          <w:rFonts w:ascii="Consolas" w:hAnsi="Consolas" w:cs="Times New Roman"/>
          <w:color w:val="A31515"/>
          <w:sz w:val="24"/>
          <w:szCs w:val="24"/>
          <w:lang w:eastAsia="en-US"/>
        </w:rPr>
        <w:t>"User Cancelled"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267FB2" w:rsidRPr="00267FB2" w:rsidRDefault="00B34924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267FB2" w:rsidRPr="00267FB2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267FB2" w:rsidRPr="00267FB2">
        <w:rPr>
          <w:rFonts w:ascii="Consolas" w:hAnsi="Consolas" w:cs="Times New Roman"/>
          <w:color w:val="A31515"/>
          <w:sz w:val="24"/>
          <w:szCs w:val="24"/>
          <w:lang w:eastAsia="en-US"/>
        </w:rPr>
        <w:t>"Hello "</w:t>
      </w:r>
      <w:r w:rsidR="00267FB2" w:rsidRPr="00267FB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name);</w:t>
      </w: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67FB2" w:rsidRPr="00267FB2" w:rsidRDefault="00267FB2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67FB2" w:rsidRPr="00267FB2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67FB2"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267FB2"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67FB2" w:rsidRPr="00267FB2" w:rsidRDefault="00267FB2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67FB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67FB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3292" w:rsidRDefault="00823292" w:rsidP="00823292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823292" w:rsidRDefault="00823292" w:rsidP="00823292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5779E8F3" wp14:editId="7AEA8C43">
            <wp:extent cx="3970020" cy="23926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92" w:rsidRDefault="00823292" w:rsidP="00823292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1313EC51" wp14:editId="7E5D8A35">
            <wp:extent cx="3970020" cy="23926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04" w:rsidRPr="00823292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751332" w:rsidRDefault="00823292" w:rsidP="00751332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58C0897" wp14:editId="48327414">
            <wp:extent cx="3970020" cy="23926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FC" w:rsidRDefault="00974CFC" w:rsidP="00974CFC">
      <w:pPr>
        <w:bidi w:val="0"/>
      </w:pPr>
    </w:p>
    <w:p w:rsidR="00974CFC" w:rsidRDefault="00974CFC" w:rsidP="00056AE7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popups-pr</w:t>
      </w:r>
      <w:r w:rsidR="00056AE7">
        <w:t>in</w:t>
      </w:r>
      <w:r>
        <w:t>t.html</w:t>
      </w:r>
    </w:p>
    <w:p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Filename: popups-print.html</w:t>
      </w:r>
    </w:p>
    <w:p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18, 2018</w:t>
      </w:r>
    </w:p>
    <w:p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18, 2018</w:t>
      </w:r>
    </w:p>
    <w:p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Print</w:t>
      </w:r>
    </w:p>
    <w:p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B21756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B21756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B21756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21756"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Print Page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B21756"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1756" w:rsidRPr="00B21756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21756"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21756"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Print Page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B21756"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1756" w:rsidRPr="00B2175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21756"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21756"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Some text.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B21756"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1756" w:rsidRPr="00B2175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21756"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B21756"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21756" w:rsidRPr="00B21756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21756"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21756"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Print Page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B21756" w:rsidRPr="00B21756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B21756"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21756"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B21756"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>window.print();</w:t>
      </w: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B21756" w:rsidRPr="00B2175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B21756" w:rsidRPr="00B21756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1756" w:rsidRPr="00B21756" w:rsidRDefault="00B21756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21756" w:rsidRPr="00B21756" w:rsidRDefault="00B34924" w:rsidP="00B2175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21756"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21756"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21756" w:rsidRPr="00B21756" w:rsidRDefault="00B21756" w:rsidP="00B2175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B2175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B2175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3292" w:rsidRDefault="00823292" w:rsidP="00823292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974CFC" w:rsidRDefault="00974CFC" w:rsidP="00974CFC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2D0ED6F" wp14:editId="3431916B">
            <wp:extent cx="3970020" cy="23926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04" w:rsidRDefault="00366104" w:rsidP="00366104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974CFC" w:rsidRDefault="00974CFC" w:rsidP="00974CFC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CA48465" wp14:editId="7E77FE50">
            <wp:extent cx="4404360" cy="31318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17" w:rsidRDefault="000B2C17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  <w:sectPr w:rsidR="000B2C17" w:rsidSect="008131A3">
          <w:headerReference w:type="default" r:id="rId80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AE3FA2" w:rsidTr="00E82849">
        <w:tc>
          <w:tcPr>
            <w:tcW w:w="4981" w:type="dxa"/>
          </w:tcPr>
          <w:p w:rsidR="00AE3FA2" w:rsidRPr="00AE3FA2" w:rsidRDefault="00AE3FA2" w:rsidP="00AE3FA2">
            <w:pPr>
              <w:bidi w:val="0"/>
              <w:rPr>
                <w:b/>
                <w:bCs/>
                <w:sz w:val="36"/>
                <w:szCs w:val="36"/>
              </w:rPr>
            </w:pPr>
            <w:r w:rsidRPr="00AE3FA2">
              <w:rPr>
                <w:b/>
                <w:bCs/>
                <w:sz w:val="36"/>
                <w:szCs w:val="36"/>
              </w:rPr>
              <w:lastRenderedPageBreak/>
              <w:t>Chapter</w:t>
            </w:r>
            <w:r w:rsidR="00CD3537">
              <w:rPr>
                <w:b/>
                <w:bCs/>
                <w:sz w:val="36"/>
                <w:szCs w:val="36"/>
              </w:rPr>
              <w:t xml:space="preserve"> </w:t>
            </w:r>
            <w:r w:rsidRPr="00AE3FA2">
              <w:rPr>
                <w:b/>
                <w:bCs/>
                <w:sz w:val="36"/>
                <w:szCs w:val="36"/>
              </w:rPr>
              <w:t>9</w:t>
            </w:r>
            <w:r w:rsidR="00CD3537">
              <w:rPr>
                <w:b/>
                <w:bCs/>
                <w:sz w:val="36"/>
                <w:szCs w:val="36"/>
              </w:rPr>
              <w:t xml:space="preserve"> </w:t>
            </w:r>
            <w:r w:rsidRPr="00AE3FA2">
              <w:rPr>
                <w:b/>
                <w:bCs/>
                <w:sz w:val="36"/>
                <w:szCs w:val="36"/>
              </w:rPr>
              <w:t>-</w:t>
            </w:r>
            <w:r w:rsidR="00CD3537">
              <w:rPr>
                <w:b/>
                <w:bCs/>
                <w:sz w:val="36"/>
                <w:szCs w:val="36"/>
              </w:rPr>
              <w:t xml:space="preserve"> </w:t>
            </w:r>
            <w:r w:rsidRPr="00AE3FA2">
              <w:rPr>
                <w:b/>
                <w:bCs/>
                <w:sz w:val="36"/>
                <w:szCs w:val="36"/>
              </w:rPr>
              <w:t>Random</w:t>
            </w:r>
            <w:r w:rsidR="00CD3537">
              <w:rPr>
                <w:b/>
                <w:bCs/>
                <w:sz w:val="36"/>
                <w:szCs w:val="36"/>
              </w:rPr>
              <w:t xml:space="preserve"> </w:t>
            </w:r>
            <w:r w:rsidRPr="00AE3FA2">
              <w:rPr>
                <w:b/>
                <w:bCs/>
                <w:sz w:val="36"/>
                <w:szCs w:val="36"/>
              </w:rPr>
              <w:t>Numbers</w:t>
            </w:r>
          </w:p>
        </w:tc>
        <w:tc>
          <w:tcPr>
            <w:tcW w:w="4981" w:type="dxa"/>
          </w:tcPr>
          <w:p w:rsidR="00AE3FA2" w:rsidRPr="00AE3FA2" w:rsidRDefault="00AE3FA2" w:rsidP="00AE3FA2">
            <w:pPr>
              <w:rPr>
                <w:b/>
                <w:bCs/>
                <w:sz w:val="36"/>
                <w:szCs w:val="36"/>
                <w:rtl/>
              </w:rPr>
            </w:pPr>
            <w:r w:rsidRPr="00AE3FA2">
              <w:rPr>
                <w:rFonts w:hint="cs"/>
                <w:b/>
                <w:bCs/>
                <w:sz w:val="36"/>
                <w:szCs w:val="36"/>
                <w:rtl/>
              </w:rPr>
              <w:t>פרק</w:t>
            </w:r>
            <w:r w:rsidR="00CD3537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9</w:t>
            </w:r>
            <w:r w:rsidR="00CD3537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Pr="00AE3FA2">
              <w:rPr>
                <w:b/>
                <w:bCs/>
                <w:sz w:val="36"/>
                <w:szCs w:val="36"/>
                <w:rtl/>
              </w:rPr>
              <w:t>–</w:t>
            </w:r>
            <w:r w:rsidR="00CD3537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Pr="00AE3FA2">
              <w:rPr>
                <w:rFonts w:hint="cs"/>
                <w:b/>
                <w:bCs/>
                <w:sz w:val="36"/>
                <w:szCs w:val="36"/>
                <w:rtl/>
              </w:rPr>
              <w:t>מספרים</w:t>
            </w:r>
            <w:r w:rsidR="00CD3537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Pr="00AE3FA2">
              <w:rPr>
                <w:rFonts w:hint="cs"/>
                <w:b/>
                <w:bCs/>
                <w:sz w:val="36"/>
                <w:szCs w:val="36"/>
                <w:rtl/>
              </w:rPr>
              <w:t>רנדומליים</w:t>
            </w:r>
          </w:p>
        </w:tc>
      </w:tr>
    </w:tbl>
    <w:p w:rsidR="005214CA" w:rsidRDefault="005214CA" w:rsidP="007867B4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7867B4">
        <w:t>random-1-to-max</w:t>
      </w:r>
      <w:r>
        <w:t>.html</w:t>
      </w:r>
    </w:p>
    <w:p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Filename: random-1-to-max.html</w:t>
      </w:r>
    </w:p>
    <w:p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18, 2018</w:t>
      </w:r>
    </w:p>
    <w:p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18, 2018</w:t>
      </w:r>
    </w:p>
    <w:p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Pick Random Number from 1 to Maximum</w:t>
      </w:r>
    </w:p>
    <w:p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612CC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Pick Random Number from 1 to Maximum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12CC2"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12CC2"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Pick Random Number from 1 to Maximum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12CC2"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Maximum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12CC2"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12CC2"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12CC2"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12CC2"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"maxinput"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12CC2"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12CC2"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"10"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12CC2"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12CC2"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12CC2"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12CC2"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Pick Random Number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12CC2" w:rsidRPr="00612CC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12CC2"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612CC2" w:rsidRPr="00612CC2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max = parseInt(</w:t>
      </w:r>
      <w:r w:rsidR="00612CC2" w:rsidRPr="002744C1">
        <w:rPr>
          <w:rFonts w:ascii="Consolas" w:hAnsi="Consolas" w:cs="Times New Roman"/>
          <w:color w:val="000000"/>
          <w:lang w:eastAsia="en-US"/>
        </w:rPr>
        <w:t>document.getElementById(</w:t>
      </w:r>
      <w:r w:rsidR="00612CC2" w:rsidRPr="002744C1">
        <w:rPr>
          <w:rFonts w:ascii="Consolas" w:hAnsi="Consolas" w:cs="Times New Roman"/>
          <w:color w:val="A31515"/>
          <w:lang w:eastAsia="en-US"/>
        </w:rPr>
        <w:t>"maxinput"</w:t>
      </w:r>
      <w:r w:rsidR="00612CC2" w:rsidRPr="002744C1">
        <w:rPr>
          <w:rFonts w:ascii="Consolas" w:hAnsi="Consolas" w:cs="Times New Roman"/>
          <w:color w:val="000000"/>
          <w:lang w:eastAsia="en-US"/>
        </w:rPr>
        <w:t>).value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 = Math.floor(Math.random() * max) + </w:t>
      </w:r>
      <w:r w:rsidR="00612CC2" w:rsidRPr="00612CC2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612CC2" w:rsidRPr="00612CC2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612CC2" w:rsidRPr="00612CC2" w:rsidRDefault="002744C1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</w:t>
      </w:r>
      <w:r w:rsidR="00B34924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</w:t>
      </w:r>
      <w:r w:rsidR="00612CC2" w:rsidRPr="00612CC2">
        <w:rPr>
          <w:rFonts w:ascii="Consolas" w:hAnsi="Consolas" w:cs="Times New Roman"/>
          <w:color w:val="A31515"/>
          <w:sz w:val="24"/>
          <w:szCs w:val="24"/>
          <w:lang w:eastAsia="en-US"/>
        </w:rPr>
        <w:t>"Random number is "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r;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612CC2" w:rsidRPr="00612CC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612CC2" w:rsidRPr="00612CC2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Pr="00612CC2" w:rsidRDefault="00612CC2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12CC2" w:rsidRPr="00612CC2" w:rsidRDefault="00B34924" w:rsidP="00612CC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12CC2"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612CC2"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12CC2" w:rsidRPr="00612CC2" w:rsidRDefault="00612CC2" w:rsidP="00612CC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12CC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12CC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C7402" w:rsidRPr="00480399" w:rsidRDefault="00BC7402" w:rsidP="0048039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366104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3B5DD71" wp14:editId="32FCFF15">
            <wp:extent cx="4335780" cy="289560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04" w:rsidRPr="00BC7402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366104" w:rsidRDefault="00366104" w:rsidP="00E86C45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random-</w:t>
      </w:r>
      <w:r w:rsidR="00473862">
        <w:t>range</w:t>
      </w:r>
      <w:r>
        <w:t>.html</w:t>
      </w:r>
    </w:p>
    <w:p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Filename: random-range.html</w:t>
      </w:r>
    </w:p>
    <w:p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18, 2018</w:t>
      </w:r>
    </w:p>
    <w:p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25, 2018</w:t>
      </w:r>
    </w:p>
    <w:p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Pick Random Number from Range</w:t>
      </w:r>
    </w:p>
    <w:p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6C2E04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Pick Random Number from Range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C2E04"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C2E04"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Pick Random Number from Range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Minimum: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C2E04"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C2E04"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C2E04"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C2E04"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"mininput"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C2E04"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C2E04"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Maximum: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C2E04"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C2E04"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C2E04"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C2E04"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"maxinput"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C2E04"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C2E04"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C2E04"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C2E04"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C2E04"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C2E04"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Pick Random Number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C2E04" w:rsidRPr="006C2E04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C2E04"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C2E04" w:rsidRDefault="006C2E04">
      <w:pPr>
        <w:suppressAutoHyphens w:val="0"/>
        <w:bidi w:val="0"/>
        <w:spacing w:after="0" w:line="240" w:lineRule="auto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br w:type="page"/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6C2E04" w:rsidRPr="006C2E0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6C2E04" w:rsidRPr="006C2E04" w:rsidRDefault="00B34924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6C2E04" w:rsidRPr="006C2E04">
        <w:rPr>
          <w:rFonts w:ascii="Consolas" w:hAnsi="Consolas" w:cs="Times New Roman"/>
          <w:color w:val="000000"/>
          <w:lang w:eastAsia="en-US"/>
        </w:rPr>
        <w:t>min = parseInt(document.getElementById(</w:t>
      </w:r>
      <w:r w:rsidR="006C2E04" w:rsidRPr="006C2E04">
        <w:rPr>
          <w:rFonts w:ascii="Consolas" w:hAnsi="Consolas" w:cs="Times New Roman"/>
          <w:color w:val="A31515"/>
          <w:lang w:eastAsia="en-US"/>
        </w:rPr>
        <w:t>"mininput"</w:t>
      </w:r>
      <w:r w:rsidR="006C2E04" w:rsidRPr="006C2E04">
        <w:rPr>
          <w:rFonts w:ascii="Consolas" w:hAnsi="Consolas" w:cs="Times New Roman"/>
          <w:color w:val="000000"/>
          <w:lang w:eastAsia="en-US"/>
        </w:rPr>
        <w:t>).value);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6C2E04" w:rsidRPr="006C2E04">
        <w:rPr>
          <w:rFonts w:ascii="Consolas" w:hAnsi="Consolas" w:cs="Times New Roman"/>
          <w:color w:val="000000"/>
          <w:lang w:eastAsia="en-US"/>
        </w:rPr>
        <w:t>max = parseInt(document.getElementById(</w:t>
      </w:r>
      <w:r w:rsidR="006C2E04" w:rsidRPr="006C2E04">
        <w:rPr>
          <w:rFonts w:ascii="Consolas" w:hAnsi="Consolas" w:cs="Times New Roman"/>
          <w:color w:val="A31515"/>
          <w:lang w:eastAsia="en-US"/>
        </w:rPr>
        <w:t>"maxinput"</w:t>
      </w:r>
      <w:r w:rsidR="006C2E04" w:rsidRPr="006C2E04">
        <w:rPr>
          <w:rFonts w:ascii="Consolas" w:hAnsi="Consolas" w:cs="Times New Roman"/>
          <w:color w:val="000000"/>
          <w:lang w:eastAsia="en-US"/>
        </w:rPr>
        <w:t>).value);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 = Math.floor(Math.random() * (max - min + </w:t>
      </w:r>
      <w:r w:rsidR="006C2E04" w:rsidRPr="006C2E0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)) + min;</w:t>
      </w:r>
    </w:p>
    <w:p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C2E04" w:rsidRDefault="00B34924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6C2E04" w:rsidRPr="006C2E04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6C2E04" w:rsidRPr="006C2E04" w:rsidRDefault="00B34924" w:rsidP="002744C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</w:t>
      </w:r>
      <w:r w:rsidR="002744C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</w:t>
      </w:r>
      <w:r w:rsidR="006C2E04" w:rsidRPr="006C2E04">
        <w:rPr>
          <w:rFonts w:ascii="Consolas" w:hAnsi="Consolas" w:cs="Times New Roman"/>
          <w:color w:val="A31515"/>
          <w:sz w:val="24"/>
          <w:szCs w:val="24"/>
          <w:lang w:eastAsia="en-US"/>
        </w:rPr>
        <w:t>"Random number is "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r;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6C2E04" w:rsidRPr="006C2E0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6C2E04" w:rsidRPr="006C2E04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6C2E0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C2E04" w:rsidRPr="006C2E04" w:rsidRDefault="00B34924" w:rsidP="006C2E0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C2E04"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6C2E04"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C2E04" w:rsidRPr="006C2E04" w:rsidRDefault="006C2E04" w:rsidP="006C2E0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C2E0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C2E0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66104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366104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0D61C017" wp14:editId="7A12DAAB">
            <wp:extent cx="4826000" cy="266736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28293" cy="26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04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0F604C" w:rsidRDefault="00366104" w:rsidP="0036610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405BB853" wp14:editId="19BB18B4">
            <wp:extent cx="4826000" cy="266736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28292" cy="26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04C" w:rsidRDefault="000F604C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  <w:br w:type="page"/>
      </w:r>
    </w:p>
    <w:p w:rsidR="00E86C45" w:rsidRDefault="00E86C45" w:rsidP="00E86C45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random-pick-1-5.html</w:t>
      </w:r>
    </w:p>
    <w:p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>Filename: random-pick-1-5.html</w:t>
      </w:r>
    </w:p>
    <w:p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23, 2018</w:t>
      </w:r>
    </w:p>
    <w:p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Pick a random number and prompt user</w:t>
      </w:r>
    </w:p>
    <w:p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DE43C3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DE43C3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E43C3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Pick a Random Number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E43C3" w:rsidRPr="00DE43C3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E43C3"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Pick a Random Number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E43C3" w:rsidRPr="00DE43C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E43C3"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 = Math.floor(Math.random() * </w:t>
      </w:r>
      <w:r w:rsidR="00DE43C3" w:rsidRPr="00DE43C3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DE43C3" w:rsidRPr="00DE43C3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myNumber = window.prompt (</w:t>
      </w:r>
      <w:r w:rsidR="00DE43C3"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"Pick a number from 1 to 5:"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DE43C3"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000A9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DE43C3" w:rsidRPr="00DE43C3">
        <w:rPr>
          <w:rFonts w:ascii="Consolas" w:hAnsi="Consolas" w:cs="Times New Roman"/>
          <w:color w:val="0000FF"/>
          <w:lang w:eastAsia="en-US"/>
        </w:rPr>
        <w:t>if</w:t>
      </w:r>
      <w:r w:rsidR="00DE43C3" w:rsidRPr="00DE43C3">
        <w:rPr>
          <w:rFonts w:ascii="Consolas" w:hAnsi="Consolas" w:cs="Times New Roman"/>
          <w:color w:val="000000"/>
          <w:lang w:eastAsia="en-US"/>
        </w:rPr>
        <w:t xml:space="preserve"> ((myNumber == </w:t>
      </w:r>
      <w:r w:rsidR="00DE43C3" w:rsidRPr="00DE43C3">
        <w:rPr>
          <w:rFonts w:ascii="Consolas" w:hAnsi="Consolas" w:cs="Times New Roman"/>
          <w:color w:val="0000FF"/>
          <w:lang w:eastAsia="en-US"/>
        </w:rPr>
        <w:t>null</w:t>
      </w:r>
      <w:r w:rsidR="00DE43C3" w:rsidRPr="00DE43C3">
        <w:rPr>
          <w:rFonts w:ascii="Consolas" w:hAnsi="Consolas" w:cs="Times New Roman"/>
          <w:color w:val="000000"/>
          <w:lang w:eastAsia="en-US"/>
        </w:rPr>
        <w:t xml:space="preserve">) || (myNumber == </w:t>
      </w:r>
      <w:r w:rsidR="00DE43C3" w:rsidRPr="00DE43C3">
        <w:rPr>
          <w:rFonts w:ascii="Consolas" w:hAnsi="Consolas" w:cs="Times New Roman"/>
          <w:color w:val="A31515"/>
          <w:lang w:eastAsia="en-US"/>
        </w:rPr>
        <w:t>"null"</w:t>
      </w:r>
      <w:r w:rsidR="00DE43C3" w:rsidRPr="00DE43C3">
        <w:rPr>
          <w:rFonts w:ascii="Consolas" w:hAnsi="Consolas" w:cs="Times New Roman"/>
          <w:color w:val="000000"/>
          <w:lang w:eastAsia="en-US"/>
        </w:rPr>
        <w:t xml:space="preserve">) || </w:t>
      </w:r>
    </w:p>
    <w:p w:rsidR="00DE43C3" w:rsidRPr="00DE43C3" w:rsidRDefault="00A000A9" w:rsidP="00A000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lang w:eastAsia="en-US"/>
        </w:rPr>
        <w:t xml:space="preserve">                 </w:t>
      </w:r>
      <w:r w:rsidR="00DE43C3" w:rsidRPr="00DE43C3">
        <w:rPr>
          <w:rFonts w:ascii="Consolas" w:hAnsi="Consolas" w:cs="Times New Roman"/>
          <w:color w:val="000000"/>
          <w:lang w:eastAsia="en-US"/>
        </w:rPr>
        <w:t xml:space="preserve">(myNumber == </w:t>
      </w:r>
      <w:r w:rsidR="00DE43C3" w:rsidRPr="00DE43C3">
        <w:rPr>
          <w:rFonts w:ascii="Consolas" w:hAnsi="Consolas" w:cs="Times New Roman"/>
          <w:color w:val="A31515"/>
          <w:lang w:eastAsia="en-US"/>
        </w:rPr>
        <w:t>""</w:t>
      </w:r>
      <w:r w:rsidR="00DE43C3" w:rsidRPr="00DE43C3">
        <w:rPr>
          <w:rFonts w:ascii="Consolas" w:hAnsi="Consolas" w:cs="Times New Roman"/>
          <w:color w:val="000000"/>
          <w:lang w:eastAsia="en-US"/>
        </w:rPr>
        <w:t>)) {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DE43C3"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"User Cancelled"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DE43C3"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DE43C3"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(myNumber == r)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DE43C3"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DE43C3" w:rsidRPr="00DE43C3" w:rsidRDefault="00B34924" w:rsidP="00A000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</w:t>
      </w:r>
      <w:r w:rsidR="00DE43C3"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"Correct ("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 + </w:t>
      </w:r>
      <w:r w:rsidR="00DE43C3"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"). You can read my mind."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DE43C3" w:rsidRPr="00DE43C3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DE43C3"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DE43C3" w:rsidRPr="00DE43C3" w:rsidRDefault="00B34924" w:rsidP="00A000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</w:t>
      </w:r>
      <w:r w:rsidR="00A000A9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</w:t>
      </w:r>
      <w:r w:rsidR="00DE43C3" w:rsidRPr="00DE43C3">
        <w:rPr>
          <w:rFonts w:ascii="Consolas" w:hAnsi="Consolas" w:cs="Times New Roman"/>
          <w:color w:val="A31515"/>
          <w:sz w:val="24"/>
          <w:szCs w:val="24"/>
          <w:lang w:eastAsia="en-US"/>
        </w:rPr>
        <w:t>"Sorry. The random number is "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r;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DE43C3" w:rsidRPr="00DE43C3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E43C3" w:rsidRPr="00DE43C3" w:rsidRDefault="00DE43C3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E43C3" w:rsidRPr="00DE43C3" w:rsidRDefault="00B34924" w:rsidP="00DE43C3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E43C3"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DE43C3"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E43C3" w:rsidRPr="00DE43C3" w:rsidRDefault="00DE43C3" w:rsidP="00DE4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E43C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E4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86C45" w:rsidRPr="00A202F7" w:rsidRDefault="00E86C45" w:rsidP="00A202F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974CFC" w:rsidRDefault="00B83C4B" w:rsidP="00974CFC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65D94DCC" wp14:editId="5C8A8218">
            <wp:extent cx="5486400" cy="24072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4B" w:rsidRDefault="00B83C4B" w:rsidP="00B83C4B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B83C4B" w:rsidRDefault="00B83C4B" w:rsidP="00B83C4B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8ADBDA4" wp14:editId="4C511E22">
            <wp:extent cx="5486400" cy="20015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4B" w:rsidRDefault="00B83C4B" w:rsidP="00B83C4B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B83C4B" w:rsidRDefault="00B83C4B" w:rsidP="00B83C4B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5EFDEB39" wp14:editId="4E35C0A0">
            <wp:extent cx="5402580" cy="18288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4B" w:rsidRDefault="00B83C4B" w:rsidP="00B83C4B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446E8C" w:rsidRDefault="00446E8C">
      <w:pPr>
        <w:suppressAutoHyphens w:val="0"/>
        <w:bidi w:val="0"/>
        <w:spacing w:after="0" w:line="240" w:lineRule="auto"/>
      </w:pPr>
      <w:r>
        <w:br w:type="page"/>
      </w:r>
    </w:p>
    <w:p w:rsidR="00446E8C" w:rsidRDefault="00446E8C" w:rsidP="00446E8C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387578">
        <w:t>random-</w:t>
      </w:r>
      <w:r>
        <w:t>bingo-draw-number.html</w:t>
      </w:r>
    </w:p>
    <w:p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Filename: random-bingo-draw-number.html</w:t>
      </w:r>
    </w:p>
    <w:p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25, 2018</w:t>
      </w:r>
    </w:p>
    <w:p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Bingo Draw Number</w:t>
      </w:r>
    </w:p>
    <w:p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8757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8757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8757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Bingo Draw Number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87578" w:rsidRPr="0038757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Bingo Draw Number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87578" w:rsidRPr="00387578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87578" w:rsidRPr="00387578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Draw a Number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87578" w:rsidRPr="00387578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// Letters: 0=B, 1=I, 2=N, 3=G, 4=O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// Pick a number from 0-4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myLetter = Math.floor(Math.random() * </w:t>
      </w:r>
      <w:r w:rsidR="00387578" w:rsidRPr="00387578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) 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// Pick a number from 1-15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myNumber = Math.floor(Math.random() * </w:t>
      </w:r>
      <w:r w:rsidR="00387578" w:rsidRPr="00387578">
        <w:rPr>
          <w:rFonts w:ascii="Consolas" w:hAnsi="Consolas" w:cs="Times New Roman"/>
          <w:color w:val="09885A"/>
          <w:sz w:val="24"/>
          <w:szCs w:val="24"/>
          <w:lang w:eastAsia="en-US"/>
        </w:rPr>
        <w:t>15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387578" w:rsidRPr="00387578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ball;</w:t>
      </w:r>
    </w:p>
    <w:p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// Numbers: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// B: 1-15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// I: 16-30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// N: 31-45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// G: 46-60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// O: 61-75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(myLetter) {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87578" w:rsidRPr="00387578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ball = </w:t>
      </w:r>
      <w:r w:rsidR="00387578" w:rsidRPr="00387578">
        <w:rPr>
          <w:rFonts w:ascii="Consolas" w:hAnsi="Consolas" w:cs="Times New Roman"/>
          <w:color w:val="A31515"/>
          <w:sz w:val="24"/>
          <w:szCs w:val="24"/>
          <w:lang w:eastAsia="en-US"/>
        </w:rPr>
        <w:t>"B"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87578" w:rsidRPr="00387578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ball = </w:t>
      </w:r>
      <w:r w:rsidR="00387578" w:rsidRPr="00387578">
        <w:rPr>
          <w:rFonts w:ascii="Consolas" w:hAnsi="Consolas" w:cs="Times New Roman"/>
          <w:color w:val="A31515"/>
          <w:sz w:val="24"/>
          <w:szCs w:val="24"/>
          <w:lang w:eastAsia="en-US"/>
        </w:rPr>
        <w:t>"I"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87578" w:rsidRPr="00387578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ball = </w:t>
      </w:r>
      <w:r w:rsidR="00387578" w:rsidRPr="00387578">
        <w:rPr>
          <w:rFonts w:ascii="Consolas" w:hAnsi="Consolas" w:cs="Times New Roman"/>
          <w:color w:val="A31515"/>
          <w:sz w:val="24"/>
          <w:szCs w:val="24"/>
          <w:lang w:eastAsia="en-US"/>
        </w:rPr>
        <w:t>"N"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87578" w:rsidRPr="00387578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ball = </w:t>
      </w:r>
      <w:r w:rsidR="00387578" w:rsidRPr="00387578">
        <w:rPr>
          <w:rFonts w:ascii="Consolas" w:hAnsi="Consolas" w:cs="Times New Roman"/>
          <w:color w:val="A31515"/>
          <w:sz w:val="24"/>
          <w:szCs w:val="24"/>
          <w:lang w:eastAsia="en-US"/>
        </w:rPr>
        <w:t>"G"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87578" w:rsidRPr="00387578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ball = </w:t>
      </w:r>
      <w:r w:rsidR="00387578" w:rsidRPr="00387578">
        <w:rPr>
          <w:rFonts w:ascii="Consolas" w:hAnsi="Consolas" w:cs="Times New Roman"/>
          <w:color w:val="A31515"/>
          <w:sz w:val="24"/>
          <w:szCs w:val="24"/>
          <w:lang w:eastAsia="en-US"/>
        </w:rPr>
        <w:t>"O"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387578" w:rsidRPr="00387578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87578"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// switch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myNumber += (myLetter * </w:t>
      </w:r>
      <w:r w:rsidR="00387578" w:rsidRPr="00387578">
        <w:rPr>
          <w:rFonts w:ascii="Consolas" w:hAnsi="Consolas" w:cs="Times New Roman"/>
          <w:color w:val="09885A"/>
          <w:sz w:val="24"/>
          <w:szCs w:val="24"/>
          <w:lang w:eastAsia="en-US"/>
        </w:rPr>
        <w:t>15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387578" w:rsidRPr="00387578">
        <w:rPr>
          <w:rFonts w:ascii="Consolas" w:hAnsi="Consolas" w:cs="Times New Roman"/>
          <w:color w:val="008000"/>
          <w:lang w:eastAsia="en-US"/>
        </w:rPr>
        <w:t>// Fix number to move into range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 xml:space="preserve">                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ball += </w:t>
      </w:r>
      <w:r w:rsidR="00387578" w:rsidRPr="00387578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myNumber;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87578" w:rsidRPr="00387578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387578" w:rsidRPr="00387578" w:rsidRDefault="00B34924" w:rsidP="00A000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</w:t>
      </w:r>
      <w:r w:rsidR="00387578" w:rsidRPr="00387578">
        <w:rPr>
          <w:rFonts w:ascii="Consolas" w:hAnsi="Consolas" w:cs="Times New Roman"/>
          <w:color w:val="A31515"/>
          <w:sz w:val="24"/>
          <w:szCs w:val="24"/>
          <w:lang w:eastAsia="en-US"/>
        </w:rPr>
        <w:t>"Bingo ball is &lt;b&gt;"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ball + </w:t>
      </w:r>
      <w:r w:rsidR="00387578" w:rsidRPr="00387578">
        <w:rPr>
          <w:rFonts w:ascii="Consolas" w:hAnsi="Consolas" w:cs="Times New Roman"/>
          <w:color w:val="A31515"/>
          <w:sz w:val="24"/>
          <w:szCs w:val="24"/>
          <w:lang w:eastAsia="en-US"/>
        </w:rPr>
        <w:t>"&lt;/b&gt;"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387578" w:rsidRPr="0038757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87578" w:rsidRPr="00387578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87578" w:rsidRPr="00387578" w:rsidRDefault="00387578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87578" w:rsidRPr="00387578" w:rsidRDefault="00B34924" w:rsidP="0038757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87578"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87578"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87578" w:rsidRPr="00387578" w:rsidRDefault="00387578" w:rsidP="0038757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8757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8757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70254" w:rsidRDefault="00370254" w:rsidP="0037025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370254" w:rsidRDefault="00370254" w:rsidP="0037025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7406E283" wp14:editId="472CBE57">
            <wp:extent cx="3909060" cy="21488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54" w:rsidRDefault="00370254" w:rsidP="0037025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370254" w:rsidRDefault="00370254" w:rsidP="0037025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1A8EE819" wp14:editId="776ACE69">
            <wp:extent cx="3909060" cy="21488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54" w:rsidRPr="00446E8C" w:rsidRDefault="00370254" w:rsidP="00370254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446E8C" w:rsidRPr="00446E8C" w:rsidRDefault="00446E8C" w:rsidP="00446E8C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F50C50" w:rsidRDefault="00F50C50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:rsidR="00F50C50" w:rsidRDefault="00F50C50" w:rsidP="00F50C50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random-greetings.html</w:t>
      </w:r>
    </w:p>
    <w:p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Filename: random-greetings.html</w:t>
      </w:r>
    </w:p>
    <w:p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25, 2018</w:t>
      </w:r>
    </w:p>
    <w:p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25, 2018</w:t>
      </w:r>
    </w:p>
    <w:p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Random Greeting Generator</w:t>
      </w:r>
    </w:p>
    <w:p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C5352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C5352" w:rsidRPr="003C5352" w:rsidRDefault="00B34924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C5352" w:rsidRPr="003C5352" w:rsidRDefault="00B34924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מחולל ברכות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C5352" w:rsidRPr="003C5352" w:rsidRDefault="00B34924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C5352" w:rsidRPr="003C5352" w:rsidRDefault="00B34924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C5352" w:rsidRPr="003C5352" w:rsidRDefault="003C5352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C5352" w:rsidRPr="003C5352" w:rsidRDefault="00B34924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"rtl"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C5352" w:rsidRPr="003C5352" w:rsidRDefault="00B34924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מחולל ברכות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C5352" w:rsidRPr="003C5352" w:rsidRDefault="003C5352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C5352" w:rsidRPr="003C5352" w:rsidRDefault="00B34924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תן ברכה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C5352" w:rsidRPr="003C5352" w:rsidRDefault="003C5352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C5352" w:rsidRPr="003C5352" w:rsidRDefault="00B34924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C5352" w:rsidRPr="003C5352" w:rsidRDefault="003C5352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C5352" w:rsidRPr="003C5352" w:rsidRDefault="00B34924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C5352" w:rsidRPr="003C5352" w:rsidRDefault="00B34924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3C5352" w:rsidRPr="003C5352" w:rsidRDefault="00B34924" w:rsidP="00E6257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3C5352" w:rsidRPr="003C5352" w:rsidRDefault="00B34924" w:rsidP="00A000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day =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new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Date().getDay(); </w:t>
      </w:r>
      <w:r w:rsidR="003C5352" w:rsidRPr="003C5352">
        <w:rPr>
          <w:rFonts w:ascii="Consolas" w:hAnsi="Consolas" w:cs="Times New Roman"/>
          <w:color w:val="008000"/>
          <w:lang w:eastAsia="en-US"/>
        </w:rPr>
        <w:t xml:space="preserve">// </w:t>
      </w:r>
      <w:r w:rsidR="00A000A9">
        <w:rPr>
          <w:rFonts w:ascii="Consolas" w:hAnsi="Consolas" w:cs="Times New Roman"/>
          <w:color w:val="008000"/>
          <w:lang w:eastAsia="en-US"/>
        </w:rPr>
        <w:t>D</w:t>
      </w:r>
      <w:r w:rsidR="003C5352" w:rsidRPr="003C5352">
        <w:rPr>
          <w:rFonts w:ascii="Consolas" w:hAnsi="Consolas" w:cs="Times New Roman"/>
          <w:color w:val="008000"/>
          <w:lang w:eastAsia="en-US"/>
        </w:rPr>
        <w:t>ay of the week: 0-6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r;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greeting 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3C5352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(day ==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שבוע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 </w:t>
      </w:r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// We are on Sunday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// Not Sunday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 = Math.floor(Math.random() *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) 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(r) {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יום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3C6B86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בוקר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3C6B8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// switch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3C5352" w:rsidRPr="003C5352" w:rsidRDefault="003C5352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 = Math.floor(Math.random() *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) 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(r) {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טוב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3C6B8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נעים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            </w:t>
      </w:r>
      <w:r w:rsidR="003C6B8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6B86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מבורך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3C6B8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6B86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מוצלח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3C6B86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מקסים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3C6B8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// switch</w:t>
      </w:r>
    </w:p>
    <w:p w:rsidR="003C5352" w:rsidRPr="003C5352" w:rsidRDefault="003C5352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 = Math.floor(Math.random() *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) 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(r) {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לכם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3C6B8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בנים ובנות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3C6B8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לכולם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6B86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3C6B8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3C6B86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6B86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תלמידים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6B86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3C6B8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3C6B86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6B86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C5352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C5352" w:rsidRPr="003C5352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greeting += 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ילדים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6B86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3C6B8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3C6B86" w:rsidRPr="003C5352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C6B86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// switch</w:t>
      </w:r>
    </w:p>
    <w:p w:rsidR="003C5352" w:rsidRPr="003C5352" w:rsidRDefault="003C5352" w:rsidP="003C5352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C5352" w:rsidRPr="003C5352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greeting;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C5352" w:rsidRPr="003C535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C5352" w:rsidRPr="003C5352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C5352" w:rsidRPr="003C5352" w:rsidRDefault="003C5352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C5352" w:rsidRPr="003C5352" w:rsidRDefault="00B34924" w:rsidP="003C6B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C5352"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C5352"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05D9" w:rsidRDefault="003C5352" w:rsidP="00AB0A1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C5352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C5352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05D9" w:rsidRDefault="00D305D9" w:rsidP="00D305D9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 w:rsidRPr="00D305D9">
        <w:rPr>
          <w:rFonts w:ascii="Consolas" w:hAnsi="Consolas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21C813DE" wp14:editId="13AEF30F">
            <wp:extent cx="2804583" cy="1682750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20" cy="168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537">
        <w:rPr>
          <w:noProof/>
          <w:lang w:eastAsia="en-US"/>
        </w:rPr>
        <w:t xml:space="preserve"> </w:t>
      </w:r>
      <w:r w:rsidRPr="00D305D9">
        <w:rPr>
          <w:rFonts w:ascii="Consolas" w:hAnsi="Consolas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39AF3DE6" wp14:editId="12E663EB">
            <wp:extent cx="2806700" cy="1684020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940" cy="168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5D9" w:rsidRDefault="00D305D9" w:rsidP="00D305D9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D305D9" w:rsidRDefault="00D305D9" w:rsidP="00D305D9">
      <w:pPr>
        <w:bidi w:val="0"/>
        <w:spacing w:after="0"/>
        <w:rPr>
          <w:noProof/>
          <w:lang w:eastAsia="en-US"/>
        </w:rPr>
      </w:pPr>
      <w:r w:rsidRPr="00D305D9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2B93ED2A" wp14:editId="64FE1FF9">
            <wp:extent cx="2806700" cy="1684020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940" cy="168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537">
        <w:rPr>
          <w:noProof/>
          <w:lang w:eastAsia="en-US"/>
        </w:rPr>
        <w:t xml:space="preserve"> </w:t>
      </w:r>
      <w:r w:rsidRPr="00D305D9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041D8ABF" wp14:editId="7C607B74">
            <wp:extent cx="2794000" cy="1676400"/>
            <wp:effectExtent l="0" t="0" r="635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02" cy="167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DF2" w:rsidRDefault="002E7DF2" w:rsidP="00D305D9">
      <w:pPr>
        <w:bidi w:val="0"/>
        <w:spacing w:after="0"/>
        <w:rPr>
          <w:noProof/>
          <w:lang w:eastAsia="en-US"/>
        </w:rPr>
        <w:sectPr w:rsidR="002E7DF2" w:rsidSect="008131A3">
          <w:headerReference w:type="default" r:id="rId93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6D5AD5" w:rsidTr="002E7DF2">
        <w:tc>
          <w:tcPr>
            <w:tcW w:w="4981" w:type="dxa"/>
            <w:tcBorders>
              <w:top w:val="nil"/>
            </w:tcBorders>
          </w:tcPr>
          <w:p w:rsidR="006D5AD5" w:rsidRDefault="006D5AD5" w:rsidP="006D5AD5">
            <w:pPr>
              <w:bidi w:val="0"/>
              <w:rPr>
                <w:b/>
                <w:bCs/>
                <w:sz w:val="40"/>
                <w:szCs w:val="40"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 w:rsidRPr="002E7DF2">
              <w:rPr>
                <w:b/>
                <w:bCs/>
                <w:sz w:val="40"/>
                <w:szCs w:val="40"/>
              </w:rPr>
              <w:t>10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Loops</w:t>
            </w:r>
          </w:p>
        </w:tc>
        <w:tc>
          <w:tcPr>
            <w:tcW w:w="4981" w:type="dxa"/>
            <w:tcBorders>
              <w:top w:val="nil"/>
            </w:tcBorders>
          </w:tcPr>
          <w:p w:rsidR="006D5AD5" w:rsidRDefault="006D5AD5" w:rsidP="006D5AD5">
            <w:pPr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10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="00A000A9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לולאות</w:t>
            </w:r>
          </w:p>
        </w:tc>
      </w:tr>
    </w:tbl>
    <w:p w:rsidR="00415452" w:rsidRDefault="00415452" w:rsidP="006F1B22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while-</w:t>
      </w:r>
      <w:r w:rsidR="006F1B22">
        <w:t>random</w:t>
      </w:r>
      <w:r>
        <w:t>.html</w:t>
      </w:r>
    </w:p>
    <w:p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Filename: while-random.html</w:t>
      </w:r>
    </w:p>
    <w:p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23, 2018</w:t>
      </w:r>
    </w:p>
    <w:p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Guess Random 1-100</w:t>
      </w:r>
    </w:p>
    <w:p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478B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478B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478B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478BD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8BD"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8BD"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Guess Random 1-100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478BD"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8BD"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8BD" w:rsidRPr="003478B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478BD" w:rsidRPr="003478B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478BD"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8BD"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8BD"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Guess Random 1-100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478BD"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478BD"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randomNumber = Math.floor(Math.random() * </w:t>
      </w:r>
      <w:r w:rsidR="003478BD" w:rsidRPr="003478BD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3478BD" w:rsidRPr="003478B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console.log(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"Random number is 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randomNumber);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numTries = </w:t>
      </w:r>
      <w:r w:rsidR="003478BD" w:rsidRPr="003478B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promptMessage = 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"Guess a number between 1-100:"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myNumber = window.prompt (promptMessage, 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478BD" w:rsidRPr="003478BD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(myNumber != randomNumber) {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console.log(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"Guess #"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numTries + 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 is 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myNumber);</w:t>
      </w:r>
    </w:p>
    <w:p w:rsid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promptMessage = 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"After 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numTries + </w:t>
      </w:r>
    </w:p>
    <w:p w:rsidR="003478BD" w:rsidRPr="003478BD" w:rsidRDefault="00B34924" w:rsidP="00162C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". Your guess of 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myNumber;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478BD" w:rsidRPr="003478B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(myNumber &lt; randomNumber)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promptMessage += 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 is too low. Try again: 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478BD" w:rsidRPr="003478BD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promptMessage += 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 is too high. Try again: 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myNumber = window.prompt (promptMessage, 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numTries++;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478BD" w:rsidRPr="003478BD">
        <w:rPr>
          <w:rFonts w:ascii="Consolas" w:hAnsi="Consolas" w:cs="Times New Roman"/>
          <w:color w:val="008000"/>
          <w:sz w:val="24"/>
          <w:szCs w:val="24"/>
          <w:lang w:eastAsia="en-US"/>
        </w:rPr>
        <w:t>// while</w:t>
      </w:r>
    </w:p>
    <w:p w:rsidR="003478BD" w:rsidRPr="003478BD" w:rsidRDefault="003478BD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62C68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"After 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numTries + </w:t>
      </w:r>
    </w:p>
    <w:p w:rsidR="00162C68" w:rsidRDefault="00162C68" w:rsidP="00162C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 tries. Your guess of 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:rsidR="003478BD" w:rsidRPr="003478BD" w:rsidRDefault="00162C68" w:rsidP="00162C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myNumber + </w:t>
      </w:r>
      <w:r w:rsidR="003478BD" w:rsidRPr="003478BD">
        <w:rPr>
          <w:rFonts w:ascii="Consolas" w:hAnsi="Consolas" w:cs="Times New Roman"/>
          <w:color w:val="A31515"/>
          <w:sz w:val="24"/>
          <w:szCs w:val="24"/>
          <w:lang w:eastAsia="en-US"/>
        </w:rPr>
        <w:t>" is correct."</w:t>
      </w:r>
      <w:r w:rsidR="003478BD" w:rsidRPr="003478B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478BD"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8BD" w:rsidRPr="003478BD" w:rsidRDefault="00B34924" w:rsidP="003478B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478BD"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478BD"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478B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478B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478BD" w:rsidRPr="003478BD" w:rsidRDefault="003478BD" w:rsidP="003478B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C792F" w:rsidRDefault="007C792F" w:rsidP="007C792F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6F1B22" w:rsidRDefault="00CB3C1D" w:rsidP="006F1B22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718ADBFE" wp14:editId="77268433">
            <wp:extent cx="5486400" cy="39535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1D" w:rsidRDefault="00CB3C1D" w:rsidP="00CB3C1D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CB3C1D" w:rsidRDefault="002F0CFB" w:rsidP="00CB3C1D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1BAA8C25" wp14:editId="78CF2567">
            <wp:extent cx="5486400" cy="30118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F2" w:rsidRDefault="002E7DF2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 w:themeColor="text1"/>
          <w:sz w:val="24"/>
          <w:szCs w:val="24"/>
          <w:rtl/>
          <w:lang w:eastAsia="en-US"/>
        </w:rPr>
      </w:pPr>
      <w:r>
        <w:rPr>
          <w:rFonts w:ascii="Consolas" w:hAnsi="Consolas" w:cs="Times New Roman"/>
          <w:color w:val="000000" w:themeColor="text1"/>
          <w:sz w:val="24"/>
          <w:szCs w:val="24"/>
          <w:rtl/>
          <w:lang w:eastAsia="en-US"/>
        </w:rPr>
        <w:br w:type="page"/>
      </w:r>
    </w:p>
    <w:p w:rsidR="00415452" w:rsidRDefault="00415452" w:rsidP="002E7DF2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do-while-counter.html</w:t>
      </w:r>
    </w:p>
    <w:p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Filename: do-while-counter.html</w:t>
      </w:r>
    </w:p>
    <w:p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16, 2018</w:t>
      </w:r>
    </w:p>
    <w:p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16, 2018</w:t>
      </w:r>
    </w:p>
    <w:p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Do-While Counter</w:t>
      </w:r>
    </w:p>
    <w:p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1D1D7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Do-While Counter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Do-While Counter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Counter: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"5"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Start Counter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D1D7A" w:rsidRPr="001D1D7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D1D7A"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1D1D7A" w:rsidRPr="00162C68">
        <w:rPr>
          <w:rFonts w:ascii="Consolas" w:hAnsi="Consolas" w:cs="Times New Roman"/>
          <w:color w:val="000000"/>
          <w:lang w:eastAsia="en-US"/>
        </w:rPr>
        <w:t>document.getElementById(</w:t>
      </w:r>
      <w:r w:rsidR="001D1D7A" w:rsidRPr="00162C68">
        <w:rPr>
          <w:rFonts w:ascii="Consolas" w:hAnsi="Consolas" w:cs="Times New Roman"/>
          <w:color w:val="A31515"/>
          <w:lang w:eastAsia="en-US"/>
        </w:rPr>
        <w:t>"xinput"</w:t>
      </w:r>
      <w:r w:rsidR="001D1D7A" w:rsidRPr="00162C68">
        <w:rPr>
          <w:rFonts w:ascii="Consolas" w:hAnsi="Consolas" w:cs="Times New Roman"/>
          <w:color w:val="000000"/>
          <w:lang w:eastAsia="en-US"/>
        </w:rPr>
        <w:t>).value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message = </w:t>
      </w:r>
      <w:r w:rsidR="001D1D7A"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(!x) { </w:t>
      </w:r>
      <w:r w:rsidR="001D1D7A"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// if (x == 0)</w:t>
      </w:r>
    </w:p>
    <w:p w:rsidR="00162C68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D1D7A" w:rsidRPr="00DE1CE5">
        <w:rPr>
          <w:rFonts w:ascii="Consolas" w:hAnsi="Consolas" w:cs="Times New Roman"/>
          <w:color w:val="000000"/>
          <w:lang w:eastAsia="en-US"/>
        </w:rPr>
        <w:t>document.getElementById(</w:t>
      </w:r>
      <w:r w:rsidR="001D1D7A" w:rsidRPr="00DE1CE5">
        <w:rPr>
          <w:rFonts w:ascii="Consolas" w:hAnsi="Consolas" w:cs="Times New Roman"/>
          <w:color w:val="A31515"/>
          <w:lang w:eastAsia="en-US"/>
        </w:rPr>
        <w:t>'answer'</w:t>
      </w:r>
      <w:r w:rsidR="001D1D7A" w:rsidRPr="00DE1CE5">
        <w:rPr>
          <w:rFonts w:ascii="Consolas" w:hAnsi="Consolas" w:cs="Times New Roman"/>
          <w:color w:val="000000"/>
          <w:lang w:eastAsia="en-US"/>
        </w:rPr>
        <w:t xml:space="preserve">).innerHTML = </w:t>
      </w:r>
    </w:p>
    <w:p w:rsidR="001D1D7A" w:rsidRPr="001D1D7A" w:rsidRDefault="00162C68" w:rsidP="00162C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lang w:eastAsia="en-US"/>
        </w:rPr>
        <w:t xml:space="preserve">                                                              </w:t>
      </w:r>
      <w:r w:rsidR="001D1D7A" w:rsidRPr="00DE1CE5">
        <w:rPr>
          <w:rFonts w:ascii="Consolas" w:hAnsi="Consolas" w:cs="Times New Roman"/>
          <w:color w:val="A31515"/>
          <w:lang w:eastAsia="en-US"/>
        </w:rPr>
        <w:t xml:space="preserve">"ERROR: </w:t>
      </w:r>
      <w:r w:rsidR="001D1D7A" w:rsidRPr="00DE1CE5">
        <w:rPr>
          <w:rFonts w:ascii="Consolas" w:hAnsi="Consolas" w:cs="Times New Roman"/>
          <w:color w:val="000000"/>
          <w:lang w:eastAsia="en-US"/>
        </w:rPr>
        <w:t>Zero</w:t>
      </w:r>
      <w:r w:rsidR="001D1D7A" w:rsidRPr="00DE1CE5">
        <w:rPr>
          <w:rFonts w:ascii="Consolas" w:hAnsi="Consolas" w:cs="Times New Roman"/>
          <w:color w:val="A31515"/>
          <w:lang w:eastAsia="en-US"/>
        </w:rPr>
        <w:t>"</w:t>
      </w:r>
      <w:r w:rsidR="001D1D7A" w:rsidRPr="00DE1CE5">
        <w:rPr>
          <w:rFonts w:ascii="Consolas" w:hAnsi="Consolas" w:cs="Times New Roman"/>
          <w:color w:val="000000"/>
          <w:lang w:eastAsia="en-US"/>
        </w:rPr>
        <w:t xml:space="preserve"> 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1D1D7A"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// Exit the function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do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message += </w:t>
      </w:r>
      <w:r w:rsidR="001D1D7A"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"Number = "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="001D1D7A"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x--; </w:t>
      </w:r>
      <w:r w:rsidR="001D1D7A"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// Subtract 1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console.log(x); </w:t>
      </w:r>
      <w:r w:rsidR="001D1D7A"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// Write the number to the console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1D1D7A" w:rsidRPr="001D1D7A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&gt; </w:t>
      </w:r>
      <w:r w:rsidR="001D1D7A" w:rsidRPr="001D1D7A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message += </w:t>
      </w:r>
      <w:r w:rsidR="001D1D7A"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"Time is up"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1D1D7A" w:rsidRPr="001D1D7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message ;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D1D7A" w:rsidRPr="001D1D7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1D1D7A" w:rsidRPr="001D1D7A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1D1D7A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D1D7A" w:rsidRPr="001D1D7A" w:rsidRDefault="00B34924" w:rsidP="001D1D7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D1D7A"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1D1D7A"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D1D7A" w:rsidRPr="001D1D7A" w:rsidRDefault="001D1D7A" w:rsidP="001D1D7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D1D7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D1D7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C792F" w:rsidRPr="007C792F" w:rsidRDefault="007C792F" w:rsidP="007C792F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C1312A" w:rsidRDefault="00C1312A" w:rsidP="00C1312A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2F3074A8" wp14:editId="70F81BCF">
            <wp:extent cx="5486400" cy="344551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2A" w:rsidRDefault="00C1312A" w:rsidP="00C1312A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4F3771" w:rsidRDefault="004F3771" w:rsidP="00F71896">
      <w:pPr>
        <w:pBdr>
          <w:top w:val="single" w:sz="4" w:space="1" w:color="auto"/>
        </w:pBdr>
        <w:suppressAutoHyphens w:val="0"/>
        <w:bidi w:val="0"/>
        <w:spacing w:after="0" w:line="240" w:lineRule="auto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for-numbers.html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Filename: for-numbers.html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28, 2018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Description: First for loop 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F71896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First for Loop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71896"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71896"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First for Loop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i;</w:t>
      </w:r>
    </w:p>
    <w:p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71896"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 = </w:t>
      </w:r>
      <w:r w:rsidR="00F71896"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F71896"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; i++) {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F71896"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"This is line #"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(i + </w:t>
      </w:r>
      <w:r w:rsidR="00F71896"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F71896"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F3771" w:rsidRDefault="004F3771" w:rsidP="004F3771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189C2C00" wp14:editId="3A50ACDB">
            <wp:extent cx="3596640" cy="2529840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96" w:rsidRDefault="00F71896" w:rsidP="00F71896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4F3771" w:rsidRDefault="004F3771" w:rsidP="00F71896">
      <w:pPr>
        <w:suppressAutoHyphens w:val="0"/>
        <w:bidi w:val="0"/>
        <w:spacing w:after="0" w:line="240" w:lineRule="auto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for-input-boxes.html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Filename: for-input-boxes.html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23, 2018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For loop for creating input boxes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F71896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for Loop - Inputs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71896"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71896"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for Loop - Inputs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idInput, thisHTML;</w:t>
      </w:r>
    </w:p>
    <w:p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71896"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// Create 10 input boxes with unique ids and values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71896"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// Examples: &lt;input id="input1" value="10" type="number"&gt;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71896"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//           &lt;input id="input2" value="9" type="number"&gt;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71896"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//           &lt;input id="input3" value="8" type="number"&gt;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71896"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 = </w:t>
      </w:r>
      <w:r w:rsidR="00F71896"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F71896"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; i++) {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71896"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// Build an HTML input box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idInput = </w:t>
      </w:r>
      <w:r w:rsidR="00F71896"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"input"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(i+</w:t>
      </w:r>
      <w:r w:rsidR="00F71896"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thisHTML = </w:t>
      </w:r>
      <w:r w:rsidR="00F71896"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"Input "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(i+</w:t>
      </w:r>
      <w:r w:rsidR="00F71896"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F71896"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": "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71896"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'&lt;input type="number" '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71896"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'id="'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idInput + </w:t>
      </w:r>
      <w:r w:rsidR="00F71896"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'" '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    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71896"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'value="'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</w:t>
      </w:r>
      <w:r w:rsidR="00F71896" w:rsidRPr="00F71896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-i) + </w:t>
      </w:r>
      <w:r w:rsidR="00F71896"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'"&gt;&lt;br/&gt;'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document.write(thisHTML);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Box to Increment: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71896"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71896"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71896"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71896"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71896"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71896"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"5"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71896"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71896"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71896" w:rsidRPr="00F71896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71896"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Increment Input Box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71896" w:rsidRPr="00F71896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71896"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F71896" w:rsidRPr="00162C68">
        <w:rPr>
          <w:rFonts w:ascii="Consolas" w:hAnsi="Consolas" w:cs="Times New Roman"/>
          <w:color w:val="000000"/>
          <w:lang w:eastAsia="en-US"/>
        </w:rPr>
        <w:t>document.getElementById(</w:t>
      </w:r>
      <w:r w:rsidR="00F71896" w:rsidRPr="00162C68">
        <w:rPr>
          <w:rFonts w:ascii="Consolas" w:hAnsi="Consolas" w:cs="Times New Roman"/>
          <w:color w:val="A31515"/>
          <w:lang w:eastAsia="en-US"/>
        </w:rPr>
        <w:t>"xinput"</w:t>
      </w:r>
      <w:r w:rsidR="00F71896" w:rsidRPr="00162C68">
        <w:rPr>
          <w:rFonts w:ascii="Consolas" w:hAnsi="Consolas" w:cs="Times New Roman"/>
          <w:color w:val="000000"/>
          <w:lang w:eastAsia="en-US"/>
        </w:rPr>
        <w:t>).value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inputFix = </w:t>
      </w:r>
      <w:r w:rsidR="00F71896" w:rsidRPr="00F71896">
        <w:rPr>
          <w:rFonts w:ascii="Consolas" w:hAnsi="Consolas" w:cs="Times New Roman"/>
          <w:color w:val="A31515"/>
          <w:sz w:val="24"/>
          <w:szCs w:val="24"/>
          <w:lang w:eastAsia="en-US"/>
        </w:rPr>
        <w:t>"input"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x;</w:t>
      </w:r>
    </w:p>
    <w:p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F71896" w:rsidRPr="00F71896">
        <w:rPr>
          <w:rFonts w:ascii="Consolas" w:hAnsi="Consolas" w:cs="Times New Roman"/>
          <w:color w:val="000000"/>
          <w:lang w:eastAsia="en-US"/>
        </w:rPr>
        <w:t>fixMe = parseInt(document.getElementById(inputFix).value);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fixMe++;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document.getElementById(inputFix).value = fixMe;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F71896" w:rsidRPr="00F7189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end of doThings()   </w:t>
      </w: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71896" w:rsidRPr="00F71896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F71896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71896" w:rsidRPr="00F71896" w:rsidRDefault="00B34924" w:rsidP="00F7189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71896"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71896"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71896" w:rsidRPr="00F71896" w:rsidRDefault="00F71896" w:rsidP="00F7189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7189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7189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D6EEB" w:rsidRDefault="009D6EEB" w:rsidP="004F3771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4F3771" w:rsidRDefault="004F3771" w:rsidP="009D6EEB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0ABDD62B" wp14:editId="2FCDF6BB">
            <wp:extent cx="4259580" cy="4472940"/>
            <wp:effectExtent l="0" t="0" r="762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2D" w:rsidRDefault="00D80B2D" w:rsidP="00D80B2D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D80B2D" w:rsidRDefault="00D80B2D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:rsidR="00D80B2D" w:rsidRDefault="00D80B2D" w:rsidP="00D80B2D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do-while-break.html</w:t>
      </w:r>
    </w:p>
    <w:p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Filename: do-while-break.html</w:t>
      </w:r>
    </w:p>
    <w:p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23, 2018</w:t>
      </w:r>
    </w:p>
    <w:p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Break out of loop</w:t>
      </w:r>
    </w:p>
    <w:p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5F50F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5F50FD" w:rsidRPr="005F50FD" w:rsidRDefault="005F50FD" w:rsidP="005F50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Break out of loop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F50FD"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Break out of loop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Counter: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F50FD"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F50FD"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F50FD"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"5"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F50FD"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F50FD"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Start Counter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F50FD" w:rsidRPr="005F50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F50FD"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CA3CAB" w:rsidRPr="005F50FD" w:rsidRDefault="00B34924" w:rsidP="00CA3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A3CAB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CA3CAB" w:rsidRPr="00162C68">
        <w:rPr>
          <w:rFonts w:ascii="Consolas" w:hAnsi="Consolas" w:cs="Times New Roman"/>
          <w:color w:val="000000"/>
          <w:lang w:eastAsia="en-US"/>
        </w:rPr>
        <w:t>document.getElementById(</w:t>
      </w:r>
      <w:r w:rsidR="00CA3CAB" w:rsidRPr="00162C68">
        <w:rPr>
          <w:rFonts w:ascii="Consolas" w:hAnsi="Consolas" w:cs="Times New Roman"/>
          <w:color w:val="A31515"/>
          <w:lang w:eastAsia="en-US"/>
        </w:rPr>
        <w:t>"xinput"</w:t>
      </w:r>
      <w:r w:rsidR="00CA3CAB" w:rsidRPr="00162C68">
        <w:rPr>
          <w:rFonts w:ascii="Consolas" w:hAnsi="Consolas" w:cs="Times New Roman"/>
          <w:color w:val="000000"/>
          <w:lang w:eastAsia="en-US"/>
        </w:rPr>
        <w:t>).value</w:t>
      </w:r>
      <w:r w:rsidR="00CA3CAB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CA3CAB" w:rsidRPr="005F50FD" w:rsidRDefault="00B34924" w:rsidP="00CA3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A3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firstX = </w:t>
      </w:r>
      <w:r w:rsidR="00CA3CAB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x;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message = </w:t>
      </w:r>
      <w:r w:rsidR="005F50FD"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(!x) { </w:t>
      </w:r>
      <w:r w:rsidR="005F50FD"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// if (x == 0)</w:t>
      </w:r>
    </w:p>
    <w:p w:rsidR="00162C68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5F50FD" w:rsidRPr="005F50FD">
        <w:rPr>
          <w:rFonts w:ascii="Consolas" w:hAnsi="Consolas" w:cs="Times New Roman"/>
          <w:color w:val="000000"/>
          <w:lang w:eastAsia="en-US"/>
        </w:rPr>
        <w:t>document.getElementById(</w:t>
      </w:r>
      <w:r w:rsidR="005F50FD" w:rsidRPr="005F50FD">
        <w:rPr>
          <w:rFonts w:ascii="Consolas" w:hAnsi="Consolas" w:cs="Times New Roman"/>
          <w:color w:val="A31515"/>
          <w:lang w:eastAsia="en-US"/>
        </w:rPr>
        <w:t>'answer'</w:t>
      </w:r>
      <w:r w:rsidR="005F50FD" w:rsidRPr="005F50FD">
        <w:rPr>
          <w:rFonts w:ascii="Consolas" w:hAnsi="Consolas" w:cs="Times New Roman"/>
          <w:color w:val="000000"/>
          <w:lang w:eastAsia="en-US"/>
        </w:rPr>
        <w:t xml:space="preserve">).innerHTML = </w:t>
      </w:r>
    </w:p>
    <w:p w:rsidR="005F50FD" w:rsidRPr="005F50FD" w:rsidRDefault="00162C68" w:rsidP="00162C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lang w:eastAsia="en-US"/>
        </w:rPr>
        <w:t xml:space="preserve">                                                               </w:t>
      </w:r>
      <w:r w:rsidR="005F50FD" w:rsidRPr="005F50FD">
        <w:rPr>
          <w:rFonts w:ascii="Consolas" w:hAnsi="Consolas" w:cs="Times New Roman"/>
          <w:color w:val="A31515"/>
          <w:lang w:eastAsia="en-US"/>
        </w:rPr>
        <w:t>"ERROR: Zero"</w:t>
      </w:r>
      <w:r w:rsidR="005F50FD" w:rsidRPr="005F50FD">
        <w:rPr>
          <w:rFonts w:ascii="Consolas" w:hAnsi="Consolas" w:cs="Times New Roman"/>
          <w:color w:val="000000"/>
          <w:lang w:eastAsia="en-US"/>
        </w:rPr>
        <w:t xml:space="preserve"> 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do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message += </w:t>
      </w:r>
      <w:r w:rsidR="005F50FD"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"Number = "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="005F50FD"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5F50FD" w:rsidRPr="005F50FD" w:rsidRDefault="00B34924" w:rsidP="00162C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0"/>
          <w:szCs w:val="2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5F50FD" w:rsidRPr="005F50FD">
        <w:rPr>
          <w:rFonts w:ascii="Consolas" w:hAnsi="Consolas" w:cs="Times New Roman"/>
          <w:color w:val="008000"/>
          <w:sz w:val="20"/>
          <w:szCs w:val="20"/>
          <w:lang w:eastAsia="en-US"/>
        </w:rPr>
        <w:t xml:space="preserve">// If x == 3 and the original number was 5, then </w:t>
      </w:r>
      <w:r w:rsidR="00162C68">
        <w:rPr>
          <w:rFonts w:ascii="Consolas" w:hAnsi="Consolas" w:cs="Times New Roman"/>
          <w:color w:val="008000"/>
          <w:sz w:val="20"/>
          <w:szCs w:val="20"/>
          <w:lang w:eastAsia="en-US"/>
        </w:rPr>
        <w:t>exit</w:t>
      </w:r>
      <w:r w:rsidR="005F50FD" w:rsidRPr="005F50FD">
        <w:rPr>
          <w:rFonts w:ascii="Consolas" w:hAnsi="Consolas" w:cs="Times New Roman"/>
          <w:color w:val="008000"/>
          <w:sz w:val="20"/>
          <w:szCs w:val="20"/>
          <w:lang w:eastAsia="en-US"/>
        </w:rPr>
        <w:t xml:space="preserve"> loop</w:t>
      </w:r>
    </w:p>
    <w:p w:rsidR="005F50FD" w:rsidRPr="005F50FD" w:rsidRDefault="00B34924" w:rsidP="00162C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((x == </w:t>
      </w:r>
      <w:r w:rsidR="005F50FD" w:rsidRPr="005F50F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) &amp;&amp; (</w:t>
      </w:r>
      <w:r w:rsidR="00CA3CAB">
        <w:rPr>
          <w:rFonts w:ascii="Consolas" w:hAnsi="Consolas" w:cs="Times New Roman"/>
          <w:color w:val="000000"/>
          <w:sz w:val="24"/>
          <w:szCs w:val="24"/>
          <w:lang w:eastAsia="en-US"/>
        </w:rPr>
        <w:t>firstX</w:t>
      </w:r>
      <w:r w:rsidR="00CA3CAB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==</w:t>
      </w:r>
      <w:r w:rsidR="00366AA9">
        <w:rPr>
          <w:rFonts w:ascii="Consolas" w:hAnsi="Consolas" w:cs="Times New Roman"/>
          <w:color w:val="09885A"/>
          <w:sz w:val="24"/>
          <w:szCs w:val="24"/>
          <w:lang w:eastAsia="en-US"/>
        </w:rPr>
        <w:t xml:space="preserve"> </w:t>
      </w:r>
      <w:r w:rsidR="005F50FD" w:rsidRPr="005F50F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))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x--; </w:t>
      </w:r>
      <w:r w:rsidR="005F50FD"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// Subtract 1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5F50FD" w:rsidRPr="005F50FD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(x &gt; </w:t>
      </w:r>
      <w:r w:rsidR="005F50FD" w:rsidRPr="005F50F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message += </w:t>
      </w:r>
      <w:r w:rsidR="005F50FD"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"Time is up"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5F50FD" w:rsidRPr="005F50F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message ;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F50FD"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5F50FD" w:rsidRPr="005F50FD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F50FD" w:rsidRPr="005F50FD" w:rsidRDefault="00B34924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F50FD" w:rsidRPr="005F50F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5F50FD"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F50FD" w:rsidRPr="005F50FD" w:rsidRDefault="005F50FD" w:rsidP="005F50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F50FD">
        <w:rPr>
          <w:rFonts w:ascii="Consolas" w:hAnsi="Consolas" w:cs="Times New Roman"/>
          <w:color w:val="000000"/>
          <w:sz w:val="24"/>
          <w:szCs w:val="24"/>
          <w:lang w:eastAsia="en-US"/>
        </w:rPr>
        <w:t>html</w:t>
      </w:r>
      <w:r w:rsidRPr="005F50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64FD" w:rsidRDefault="007B64FD" w:rsidP="007B64FD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7B64FD" w:rsidRDefault="007B64FD" w:rsidP="007B64FD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E895FDC" wp14:editId="072F48DA">
            <wp:extent cx="3909060" cy="30099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FD" w:rsidRDefault="007B64FD" w:rsidP="007B64FD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8E3DA8" w:rsidRDefault="008E3DA8" w:rsidP="008E3DA8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nested1.html</w:t>
      </w:r>
    </w:p>
    <w:p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Filename: nested1.html</w:t>
      </w:r>
    </w:p>
    <w:p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23, 2018</w:t>
      </w:r>
    </w:p>
    <w:p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Nested Loop #1</w:t>
      </w:r>
    </w:p>
    <w:p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8F04C6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8F04C6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8F04C6" w:rsidRPr="008F04C6" w:rsidRDefault="008F04C6" w:rsidP="008F04C6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8F04C6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8F04C6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Nested Loop #1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F04C6" w:rsidRPr="008F04C6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8F04C6" w:rsidRPr="008F04C6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Nested Loop #1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row = </w:t>
      </w:r>
      <w:r w:rsidR="008F04C6" w:rsidRPr="008F04C6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, column;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F04C6" w:rsidRPr="008F04C6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(row &lt;= </w:t>
      </w:r>
      <w:r w:rsidR="008F04C6" w:rsidRPr="008F04C6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column = </w:t>
      </w:r>
      <w:r w:rsidR="008F04C6" w:rsidRPr="008F04C6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F04C6" w:rsidRPr="008F04C6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(column &lt;= row) {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document.write(column + </w:t>
      </w:r>
      <w:r w:rsidR="008F04C6" w:rsidRPr="008F04C6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column++;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F04C6"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// inner while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8F04C6" w:rsidRPr="008F04C6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8F04C6"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// Jump down to the next row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>row++;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F04C6" w:rsidRPr="008F04C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F04C6" w:rsidRPr="008F04C6">
        <w:rPr>
          <w:rFonts w:ascii="Consolas" w:hAnsi="Consolas" w:cs="Times New Roman"/>
          <w:color w:val="008000"/>
          <w:sz w:val="24"/>
          <w:szCs w:val="24"/>
          <w:lang w:eastAsia="en-US"/>
        </w:rPr>
        <w:t>// outer while</w:t>
      </w: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F04C6" w:rsidRPr="008F04C6" w:rsidRDefault="00B34924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F04C6"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8F04C6"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F04C6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8F04C6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F04C6" w:rsidRPr="008F04C6" w:rsidRDefault="008F04C6" w:rsidP="008F04C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E3DA8" w:rsidRDefault="008E3DA8" w:rsidP="008E3DA8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8E3DA8" w:rsidRDefault="008E3DA8" w:rsidP="008E3DA8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8501164" wp14:editId="32B82E41">
            <wp:extent cx="3870960" cy="2476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A8" w:rsidRDefault="008E3DA8" w:rsidP="008E3DA8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8E3DA8" w:rsidRDefault="008E3DA8" w:rsidP="008E3DA8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nested-primes.html</w:t>
      </w:r>
    </w:p>
    <w:p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Filename: nested-primes.html</w:t>
      </w:r>
    </w:p>
    <w:p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25, 2018</w:t>
      </w:r>
    </w:p>
    <w:p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25, 2018</w:t>
      </w:r>
    </w:p>
    <w:p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Prime Numbers &lt; 50</w:t>
      </w:r>
    </w:p>
    <w:p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A5CAB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A5CA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A5CA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Prime Numbers 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50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A5CAB" w:rsidRPr="003A5CA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A5CAB"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Prime Numbers 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50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testMe, j, isPrime;</w:t>
      </w:r>
    </w:p>
    <w:p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A5CAB"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(testMe = </w:t>
      </w:r>
      <w:r w:rsidR="003A5CAB" w:rsidRPr="003A5CAB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testMe &lt; </w:t>
      </w:r>
      <w:r w:rsidR="003A5CAB" w:rsidRPr="003A5CAB">
        <w:rPr>
          <w:rFonts w:ascii="Consolas" w:hAnsi="Consolas" w:cs="Times New Roman"/>
          <w:color w:val="09885A"/>
          <w:sz w:val="24"/>
          <w:szCs w:val="24"/>
          <w:lang w:eastAsia="en-US"/>
        </w:rPr>
        <w:t>50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testMe++) { </w:t>
      </w:r>
      <w:r w:rsidR="003A5CAB"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// outer loop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A5CAB"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// See if "testMe" is prime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isPrime = </w:t>
      </w:r>
      <w:r w:rsidR="003A5CAB" w:rsidRPr="003A5CAB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3A5CAB"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// Assume it is prime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A5CAB"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(j = </w:t>
      </w:r>
      <w:r w:rsidR="003A5CAB" w:rsidRPr="003A5CAB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j &lt; testMe; j++) { </w:t>
      </w:r>
      <w:r w:rsidR="003A5CAB"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// inner loop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A5CAB"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((testMe % j) == </w:t>
      </w:r>
      <w:r w:rsidR="003A5CAB" w:rsidRPr="003A5CAB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) {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isPrime = </w:t>
      </w:r>
      <w:r w:rsidR="003A5CAB" w:rsidRPr="003A5CAB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 </w:t>
      </w:r>
      <w:r w:rsidR="003A5CAB" w:rsidRPr="00162C68">
        <w:rPr>
          <w:rFonts w:ascii="Consolas" w:hAnsi="Consolas" w:cs="Times New Roman"/>
          <w:color w:val="008000"/>
          <w:lang w:eastAsia="en-US"/>
        </w:rPr>
        <w:t>// if factor found, testMe is not prime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3A5CAB"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3A5CAB"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// No need to check more numbers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A5CAB"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// end of inner loop (j)</w:t>
      </w:r>
    </w:p>
    <w:p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A5CAB" w:rsidRPr="003A5CAB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(isPrime)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document.write(testMe + </w:t>
      </w:r>
      <w:r w:rsidR="003A5CAB" w:rsidRPr="003A5CAB">
        <w:rPr>
          <w:rFonts w:ascii="Consolas" w:hAnsi="Consolas" w:cs="Times New Roman"/>
          <w:color w:val="A31515"/>
          <w:sz w:val="24"/>
          <w:szCs w:val="24"/>
          <w:lang w:eastAsia="en-US"/>
        </w:rPr>
        <w:t>" is prime"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3A5CAB" w:rsidRPr="003A5CAB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A5CAB" w:rsidRPr="003A5CA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A5CAB" w:rsidRPr="003A5CAB">
        <w:rPr>
          <w:rFonts w:ascii="Consolas" w:hAnsi="Consolas" w:cs="Times New Roman"/>
          <w:color w:val="008000"/>
          <w:sz w:val="24"/>
          <w:szCs w:val="24"/>
          <w:lang w:eastAsia="en-US"/>
        </w:rPr>
        <w:t>// end of outer loop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A5CAB" w:rsidRPr="003A5CAB" w:rsidRDefault="00B34924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A5CAB"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A5CAB"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A5CAB" w:rsidRPr="003A5CAB" w:rsidRDefault="003A5CAB" w:rsidP="003A5CA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A5CA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A5CA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A5CAB" w:rsidRPr="003A5CAB" w:rsidRDefault="003A5CAB" w:rsidP="003A5CA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1124F" w:rsidRDefault="0041124F" w:rsidP="0041124F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9F471A9" wp14:editId="71B9435F">
            <wp:extent cx="2901159" cy="3062633"/>
            <wp:effectExtent l="0" t="0" r="0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30973" cy="30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60" w:rsidRDefault="008A4260" w:rsidP="008A4260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41124F" w:rsidRDefault="0041124F" w:rsidP="008A4260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9C1BD7">
        <w:t>for-continue</w:t>
      </w:r>
      <w:r>
        <w:t>.html</w:t>
      </w:r>
    </w:p>
    <w:p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Filename: for-continue.html</w:t>
      </w:r>
    </w:p>
    <w:p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23, 2018</w:t>
      </w:r>
    </w:p>
    <w:p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23, 2018</w:t>
      </w:r>
    </w:p>
    <w:p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For with continue</w:t>
      </w:r>
    </w:p>
    <w:p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D510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D510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D5108" w:rsidRPr="003D5108" w:rsidRDefault="003D5108" w:rsidP="003D510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D510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D5108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5108"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for loop with continue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5108"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5108"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D5108" w:rsidRPr="003D510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D5108" w:rsidRPr="003D510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5108"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5108"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5108"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for loop with continue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5108"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5108"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i;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idInput, thisHTML;</w:t>
      </w:r>
    </w:p>
    <w:p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5108"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// Create 10 input boxes with unique ids and values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5108"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// Examples: &lt;input id="input1" value="10" type="number"&gt;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5108"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//           &lt;input id="input2" value="9" type="number"&gt;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5108"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//           &lt;input id="input3" value="8" type="number"&gt;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5108" w:rsidRPr="003D5108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 = </w:t>
      </w:r>
      <w:r w:rsidR="003D5108"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3D5108"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; i++) {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D5108" w:rsidRPr="003D5108">
        <w:rPr>
          <w:rFonts w:ascii="Consolas" w:hAnsi="Consolas" w:cs="Times New Roman"/>
          <w:color w:val="008000"/>
          <w:sz w:val="24"/>
          <w:szCs w:val="24"/>
          <w:lang w:eastAsia="en-US"/>
        </w:rPr>
        <w:t>// Build an HTML input box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D5108" w:rsidRPr="003D5108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((i&gt;</w:t>
      </w:r>
      <w:r w:rsidR="003D5108"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) &amp;&amp; (i&lt;</w:t>
      </w:r>
      <w:r w:rsidR="003D5108"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))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D5108" w:rsidRPr="003D5108">
        <w:rPr>
          <w:rFonts w:ascii="Consolas" w:hAnsi="Consolas" w:cs="Times New Roman"/>
          <w:color w:val="0000FF"/>
          <w:sz w:val="24"/>
          <w:szCs w:val="24"/>
          <w:lang w:eastAsia="en-US"/>
        </w:rPr>
        <w:t>continue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idInput = </w:t>
      </w:r>
      <w:r w:rsidR="003D5108"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"input"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(i+</w:t>
      </w:r>
      <w:r w:rsidR="003D5108"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thisHTML = </w:t>
      </w:r>
      <w:r w:rsidR="003D5108"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"Input "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(i+</w:t>
      </w:r>
      <w:r w:rsidR="003D5108"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3D5108"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": "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D5108"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"&lt;input type=\"number\" "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D5108"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"id=\""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idInput + </w:t>
      </w:r>
      <w:r w:rsidR="003D5108"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"\" "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D5108"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"value=\""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</w:t>
      </w:r>
      <w:r w:rsidR="003D5108" w:rsidRPr="003D5108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-i) + </w:t>
      </w:r>
      <w:r w:rsidR="003D5108" w:rsidRPr="003D5108">
        <w:rPr>
          <w:rFonts w:ascii="Consolas" w:hAnsi="Consolas" w:cs="Times New Roman"/>
          <w:color w:val="A31515"/>
          <w:sz w:val="24"/>
          <w:szCs w:val="24"/>
          <w:lang w:eastAsia="en-US"/>
        </w:rPr>
        <w:t>"\"&gt;&lt;br/&gt;"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document.write(thisHTML);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5108" w:rsidRPr="003D5108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5108"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5108" w:rsidRPr="003D5108" w:rsidRDefault="00B34924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5108"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D5108"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D510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D510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5108" w:rsidRPr="003D5108" w:rsidRDefault="003D5108" w:rsidP="003D51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</w:p>
    <w:p w:rsidR="009C1BD7" w:rsidRDefault="009C1BD7" w:rsidP="009C1BD7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A9AA989" wp14:editId="5A66B72C">
            <wp:extent cx="4107180" cy="2872740"/>
            <wp:effectExtent l="0" t="0" r="762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F2" w:rsidRDefault="002E7DF2" w:rsidP="009C1BD7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  <w:sectPr w:rsidR="002E7DF2" w:rsidSect="008131A3">
          <w:headerReference w:type="default" r:id="rId103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6D5AD5" w:rsidTr="002E7DF2">
        <w:tc>
          <w:tcPr>
            <w:tcW w:w="4981" w:type="dxa"/>
            <w:tcBorders>
              <w:top w:val="nil"/>
            </w:tcBorders>
          </w:tcPr>
          <w:p w:rsidR="006D5AD5" w:rsidRDefault="006D5AD5" w:rsidP="006D5AD5">
            <w:pPr>
              <w:bidi w:val="0"/>
              <w:rPr>
                <w:b/>
                <w:bCs/>
                <w:sz w:val="40"/>
                <w:szCs w:val="40"/>
              </w:rPr>
            </w:pPr>
            <w:r w:rsidRPr="002E7DF2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11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Tables</w:t>
            </w:r>
          </w:p>
        </w:tc>
        <w:tc>
          <w:tcPr>
            <w:tcW w:w="4981" w:type="dxa"/>
            <w:tcBorders>
              <w:top w:val="nil"/>
            </w:tcBorders>
          </w:tcPr>
          <w:p w:rsidR="006D5AD5" w:rsidRDefault="006D5AD5" w:rsidP="006D5AD5">
            <w:pPr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11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-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טבלאות</w:t>
            </w:r>
          </w:p>
        </w:tc>
      </w:tr>
    </w:tbl>
    <w:p w:rsidR="001268D7" w:rsidRDefault="001268D7" w:rsidP="001268D7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table-2x2.html</w:t>
      </w:r>
    </w:p>
    <w:p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>Filename: table-2x2.html</w:t>
      </w:r>
    </w:p>
    <w:p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31, 2018</w:t>
      </w:r>
    </w:p>
    <w:p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31, 2018</w:t>
      </w:r>
    </w:p>
    <w:p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Simple 2x2 Table</w:t>
      </w:r>
    </w:p>
    <w:p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A6E4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A6E4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A6E4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A6E48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>Simple 2x2 Table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A6E48" w:rsidRPr="007A6E4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A6E48" w:rsidRPr="007A6E4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7A6E48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>Simple 2x2 Table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7A6E48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7A6E48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>111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>222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>333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6E48" w:rsidRPr="007A6E48">
        <w:rPr>
          <w:rFonts w:ascii="Consolas" w:hAnsi="Consolas" w:cs="Times New Roman"/>
          <w:color w:val="000000"/>
          <w:sz w:val="24"/>
          <w:szCs w:val="24"/>
          <w:lang w:eastAsia="en-US"/>
        </w:rPr>
        <w:t>444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B34924" w:rsidP="007A6E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7A6E48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A6E48" w:rsidRPr="007A6E48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A6E48" w:rsidRPr="007A6E48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6E48"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A6E48"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A6E4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A6E4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6E48" w:rsidRPr="007A6E48" w:rsidRDefault="007A6E48" w:rsidP="007A6E4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A793C" w:rsidRDefault="00210511" w:rsidP="003A793C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31E06E59" wp14:editId="09F61850">
            <wp:extent cx="3122850" cy="1484986"/>
            <wp:effectExtent l="19050" t="19050" r="20955" b="203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93" cy="1488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0511" w:rsidRDefault="00210511" w:rsidP="00210511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210511" w:rsidRDefault="00210511" w:rsidP="00210511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3A793C" w:rsidRDefault="003A793C" w:rsidP="007A6E48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table-2x2-header.html</w:t>
      </w:r>
    </w:p>
    <w:p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>Filename: table-2x2-header.html</w:t>
      </w:r>
    </w:p>
    <w:p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31, 2018</w:t>
      </w:r>
    </w:p>
    <w:p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31, 2018</w:t>
      </w:r>
    </w:p>
    <w:p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Simple 2x2 Table with Header</w:t>
      </w:r>
    </w:p>
    <w:p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210511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210511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210511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10511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Simple 2x2 Table with Header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10511" w:rsidRPr="00210511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10511" w:rsidRPr="00210511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Simple 2x2 Table with Header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th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Height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th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th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Weight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th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111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222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333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10511" w:rsidRPr="00210511">
        <w:rPr>
          <w:rFonts w:ascii="Consolas" w:hAnsi="Consolas" w:cs="Times New Roman"/>
          <w:color w:val="000000"/>
          <w:sz w:val="24"/>
          <w:szCs w:val="24"/>
          <w:lang w:eastAsia="en-US"/>
        </w:rPr>
        <w:t>444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10511" w:rsidRPr="00210511" w:rsidRDefault="00B34924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10511"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210511"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210511" w:rsidP="0021051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10511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10511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10511" w:rsidRPr="00210511" w:rsidRDefault="00210511" w:rsidP="00210511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A793C" w:rsidRPr="00F31B15" w:rsidRDefault="003A793C" w:rsidP="00F31B15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3A793C" w:rsidRDefault="004F1459" w:rsidP="003A793C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1EBF34A8" wp14:editId="2853DBF6">
            <wp:extent cx="4767680" cy="1572768"/>
            <wp:effectExtent l="19050" t="19050" r="13970" b="279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39" cy="1579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459" w:rsidRDefault="004F1459" w:rsidP="004F1459">
      <w:pPr>
        <w:bidi w:val="0"/>
      </w:pPr>
    </w:p>
    <w:p w:rsidR="003A793C" w:rsidRDefault="003A793C" w:rsidP="004F1459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table-border.html</w:t>
      </w:r>
    </w:p>
    <w:p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Filename: table-border.html</w:t>
      </w:r>
    </w:p>
    <w:p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31, 2018</w:t>
      </w:r>
    </w:p>
    <w:p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31, 2018</w:t>
      </w:r>
    </w:p>
    <w:p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Table with Border</w:t>
      </w:r>
    </w:p>
    <w:p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2A725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Table with Border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Table with Border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2A7255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border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bordercolor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"black"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cellspacing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cellpadding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"10"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width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"50%"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8000"/>
          <w:sz w:val="24"/>
          <w:szCs w:val="24"/>
          <w:lang w:eastAsia="en-US"/>
        </w:rPr>
        <w:t>&lt;!-- Use 50% of the screen --&gt;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"center"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03C1A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ind w:left="425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width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"20%"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"black"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03C1A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ind w:left="425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"white"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black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ind w:left="425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width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"15%"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"silver"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silver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width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"25%"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"gray"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gray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width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"40%"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"white"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white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2A725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"right"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"Maroon</w:t>
      </w:r>
      <w:r w:rsidR="002A7255" w:rsidRPr="00162C68">
        <w:rPr>
          <w:rFonts w:ascii="Consolas" w:hAnsi="Consolas" w:cs="Times New Roman"/>
          <w:color w:val="0000FF"/>
          <w:lang w:eastAsia="en-US"/>
        </w:rPr>
        <w:t>"</w:t>
      </w:r>
      <w:r w:rsidR="002A7255" w:rsidRPr="00162C68">
        <w:rPr>
          <w:rFonts w:ascii="Consolas" w:hAnsi="Consolas" w:cs="Times New Roman"/>
          <w:color w:val="383838"/>
          <w:lang w:eastAsia="en-US"/>
        </w:rPr>
        <w:t>&gt;&lt;</w:t>
      </w:r>
      <w:r w:rsidR="002A7255" w:rsidRPr="00162C68">
        <w:rPr>
          <w:rFonts w:ascii="Consolas" w:hAnsi="Consolas" w:cs="Times New Roman"/>
          <w:color w:val="800000"/>
          <w:lang w:eastAsia="en-US"/>
        </w:rPr>
        <w:t>font</w:t>
      </w:r>
      <w:r w:rsidR="002A7255" w:rsidRPr="00162C68">
        <w:rPr>
          <w:rFonts w:ascii="Consolas" w:hAnsi="Consolas" w:cs="Times New Roman"/>
          <w:color w:val="000000"/>
          <w:lang w:eastAsia="en-US"/>
        </w:rPr>
        <w:t xml:space="preserve"> </w:t>
      </w:r>
      <w:r w:rsidR="002A7255" w:rsidRPr="00162C68">
        <w:rPr>
          <w:rFonts w:ascii="Consolas" w:hAnsi="Consolas" w:cs="Times New Roman"/>
          <w:color w:val="FF0000"/>
          <w:lang w:eastAsia="en-US"/>
        </w:rPr>
        <w:t>color</w:t>
      </w:r>
      <w:r w:rsidR="002A7255" w:rsidRPr="00162C68">
        <w:rPr>
          <w:rFonts w:ascii="Consolas" w:hAnsi="Consolas" w:cs="Times New Roman"/>
          <w:color w:val="383838"/>
          <w:lang w:eastAsia="en-US"/>
        </w:rPr>
        <w:t>=</w:t>
      </w:r>
      <w:r w:rsidR="002A7255" w:rsidRPr="00162C68">
        <w:rPr>
          <w:rFonts w:ascii="Consolas" w:hAnsi="Consolas" w:cs="Times New Roman"/>
          <w:color w:val="0000FF"/>
          <w:lang w:eastAsia="en-US"/>
        </w:rPr>
        <w:t>"white"</w:t>
      </w:r>
      <w:r w:rsidR="002A7255" w:rsidRPr="00162C68">
        <w:rPr>
          <w:rFonts w:ascii="Consolas" w:hAnsi="Consolas" w:cs="Times New Roman"/>
          <w:color w:val="383838"/>
          <w:lang w:eastAsia="en-US"/>
        </w:rPr>
        <w:t>&gt;</w:t>
      </w:r>
      <w:r w:rsidR="002A7255" w:rsidRPr="00162C68">
        <w:rPr>
          <w:rFonts w:ascii="Consolas" w:hAnsi="Consolas" w:cs="Times New Roman"/>
          <w:color w:val="000000"/>
          <w:lang w:eastAsia="en-US"/>
        </w:rPr>
        <w:t>maroon</w:t>
      </w:r>
      <w:r w:rsidR="002A7255" w:rsidRPr="00162C68">
        <w:rPr>
          <w:rFonts w:ascii="Consolas" w:hAnsi="Consolas" w:cs="Times New Roman"/>
          <w:color w:val="383838"/>
          <w:lang w:eastAsia="en-US"/>
        </w:rPr>
        <w:t>&lt;/</w:t>
      </w:r>
      <w:r w:rsidR="002A7255" w:rsidRPr="00162C68">
        <w:rPr>
          <w:rFonts w:ascii="Consolas" w:hAnsi="Consolas" w:cs="Times New Roman"/>
          <w:color w:val="800000"/>
          <w:lang w:eastAsia="en-US"/>
        </w:rPr>
        <w:t>font</w:t>
      </w:r>
      <w:r w:rsidR="002A7255" w:rsidRPr="00162C68">
        <w:rPr>
          <w:rFonts w:ascii="Consolas" w:hAnsi="Consolas" w:cs="Times New Roman"/>
          <w:color w:val="383838"/>
          <w:lang w:eastAsia="en-US"/>
        </w:rPr>
        <w:t>&gt;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"left"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"Red"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"white"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red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"Purple</w:t>
      </w:r>
      <w:r w:rsidR="002A7255" w:rsidRPr="00162C68">
        <w:rPr>
          <w:rFonts w:ascii="Consolas" w:hAnsi="Consolas" w:cs="Times New Roman"/>
          <w:color w:val="0000FF"/>
          <w:lang w:eastAsia="en-US"/>
        </w:rPr>
        <w:t>"</w:t>
      </w:r>
      <w:r w:rsidR="002A7255" w:rsidRPr="00162C68">
        <w:rPr>
          <w:rFonts w:ascii="Consolas" w:hAnsi="Consolas" w:cs="Times New Roman"/>
          <w:color w:val="383838"/>
          <w:lang w:eastAsia="en-US"/>
        </w:rPr>
        <w:t>&gt;&lt;</w:t>
      </w:r>
      <w:r w:rsidR="002A7255" w:rsidRPr="00162C68">
        <w:rPr>
          <w:rFonts w:ascii="Consolas" w:hAnsi="Consolas" w:cs="Times New Roman"/>
          <w:color w:val="800000"/>
          <w:lang w:eastAsia="en-US"/>
        </w:rPr>
        <w:t>font</w:t>
      </w:r>
      <w:r w:rsidR="002A7255" w:rsidRPr="00162C68">
        <w:rPr>
          <w:rFonts w:ascii="Consolas" w:hAnsi="Consolas" w:cs="Times New Roman"/>
          <w:color w:val="000000"/>
          <w:lang w:eastAsia="en-US"/>
        </w:rPr>
        <w:t xml:space="preserve"> </w:t>
      </w:r>
      <w:r w:rsidR="002A7255" w:rsidRPr="00162C68">
        <w:rPr>
          <w:rFonts w:ascii="Consolas" w:hAnsi="Consolas" w:cs="Times New Roman"/>
          <w:color w:val="FF0000"/>
          <w:lang w:eastAsia="en-US"/>
        </w:rPr>
        <w:t>color</w:t>
      </w:r>
      <w:r w:rsidR="002A7255" w:rsidRPr="00162C68">
        <w:rPr>
          <w:rFonts w:ascii="Consolas" w:hAnsi="Consolas" w:cs="Times New Roman"/>
          <w:color w:val="383838"/>
          <w:lang w:eastAsia="en-US"/>
        </w:rPr>
        <w:t>=</w:t>
      </w:r>
      <w:r w:rsidR="002A7255" w:rsidRPr="00162C68">
        <w:rPr>
          <w:rFonts w:ascii="Consolas" w:hAnsi="Consolas" w:cs="Times New Roman"/>
          <w:color w:val="0000FF"/>
          <w:lang w:eastAsia="en-US"/>
        </w:rPr>
        <w:t>"white"</w:t>
      </w:r>
      <w:r w:rsidR="002A7255" w:rsidRPr="00162C68">
        <w:rPr>
          <w:rFonts w:ascii="Consolas" w:hAnsi="Consolas" w:cs="Times New Roman"/>
          <w:color w:val="383838"/>
          <w:lang w:eastAsia="en-US"/>
        </w:rPr>
        <w:t>&gt;</w:t>
      </w:r>
      <w:r w:rsidR="002A7255" w:rsidRPr="00162C68">
        <w:rPr>
          <w:rFonts w:ascii="Consolas" w:hAnsi="Consolas" w:cs="Times New Roman"/>
          <w:color w:val="000000"/>
          <w:lang w:eastAsia="en-US"/>
        </w:rPr>
        <w:t>purple</w:t>
      </w:r>
      <w:r w:rsidR="002A7255" w:rsidRPr="00162C68">
        <w:rPr>
          <w:rFonts w:ascii="Consolas" w:hAnsi="Consolas" w:cs="Times New Roman"/>
          <w:color w:val="383838"/>
          <w:lang w:eastAsia="en-US"/>
        </w:rPr>
        <w:t>&lt;/</w:t>
      </w:r>
      <w:r w:rsidR="002A7255" w:rsidRPr="00162C68">
        <w:rPr>
          <w:rFonts w:ascii="Consolas" w:hAnsi="Consolas" w:cs="Times New Roman"/>
          <w:color w:val="800000"/>
          <w:lang w:eastAsia="en-US"/>
        </w:rPr>
        <w:t>font</w:t>
      </w:r>
      <w:r w:rsidR="002A7255" w:rsidRPr="00162C68">
        <w:rPr>
          <w:rFonts w:ascii="Consolas" w:hAnsi="Consolas" w:cs="Times New Roman"/>
          <w:color w:val="383838"/>
          <w:lang w:eastAsia="en-US"/>
        </w:rPr>
        <w:t>&gt;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"Fuchsia"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fuchsia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"left"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"Green"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green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"right"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"Lime"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lime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"Olive"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olive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"Yellow"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yellow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"Navy"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"white"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navy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"Blue"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2A7255" w:rsidRPr="002A7255">
        <w:rPr>
          <w:rFonts w:ascii="Consolas" w:hAnsi="Consolas" w:cs="Times New Roman"/>
          <w:color w:val="FF0000"/>
          <w:sz w:val="24"/>
          <w:szCs w:val="24"/>
          <w:lang w:eastAsia="en-US"/>
        </w:rPr>
        <w:t>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"white"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blue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font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"Teal"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teal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bgcolor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2A7255" w:rsidRPr="002A7255">
        <w:rPr>
          <w:rFonts w:ascii="Consolas" w:hAnsi="Consolas" w:cs="Times New Roman"/>
          <w:color w:val="0000FF"/>
          <w:sz w:val="24"/>
          <w:szCs w:val="24"/>
          <w:lang w:eastAsia="en-US"/>
        </w:rPr>
        <w:t>"Aqua"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2A7255" w:rsidRPr="002A7255">
        <w:rPr>
          <w:rFonts w:ascii="Consolas" w:hAnsi="Consolas" w:cs="Times New Roman"/>
          <w:color w:val="000000"/>
          <w:sz w:val="24"/>
          <w:szCs w:val="24"/>
          <w:lang w:eastAsia="en-US"/>
        </w:rPr>
        <w:t>aqua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2A7255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2A7255" w:rsidRPr="002A7255" w:rsidRDefault="00B34924" w:rsidP="00F03C1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2A7255"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2A7255"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2A725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2A725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A7255" w:rsidRPr="002A7255" w:rsidRDefault="002A7255" w:rsidP="002A725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31B15" w:rsidRDefault="00F31B15" w:rsidP="00F31B15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 w:cs="Times New Roman"/>
          <w:noProof/>
          <w:color w:val="000000" w:themeColor="text1"/>
          <w:sz w:val="24"/>
          <w:szCs w:val="24"/>
          <w:rtl/>
          <w:lang w:eastAsia="en-US"/>
        </w:rPr>
      </w:pPr>
    </w:p>
    <w:p w:rsidR="003A793C" w:rsidRDefault="00EE75B7" w:rsidP="00B21F95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5043B2BB" wp14:editId="502C9FBA">
            <wp:extent cx="6181090" cy="1843405"/>
            <wp:effectExtent l="19050" t="19050" r="10160" b="23495"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184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B15" w:rsidRDefault="00F31B15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:rsidR="0067206C" w:rsidRDefault="0067206C" w:rsidP="00F31B15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table-</w:t>
      </w:r>
      <w:r w:rsidR="00CF46E4">
        <w:t>colspan</w:t>
      </w:r>
      <w:r>
        <w:t>.html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Filename: table-colspan.html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31, 2018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31, 2018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Merge with Colspan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E75B7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Merge with Colspan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h1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Merge with Colspan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table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border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bordercolor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"black"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cellspacing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cellpadding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"10"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colspan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"2"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5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6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7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8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9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colspan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"2"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10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colspan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"4"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F46E4" w:rsidRDefault="000224A2" w:rsidP="00CF46E4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D4B0222" wp14:editId="519DBFBF">
            <wp:extent cx="4358640" cy="3337560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A2" w:rsidRDefault="000224A2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:rsidR="000224A2" w:rsidRDefault="000224A2" w:rsidP="00731D6A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table-</w:t>
      </w:r>
      <w:r w:rsidR="00731D6A">
        <w:t>mini-multiply</w:t>
      </w:r>
      <w:r>
        <w:t>.html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Filename: table-mini-multiply.html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October 31, 2018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Last Fix: October 31, 2018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Mini Multiplication Table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E75B7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Mini Multiplication Table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Mini Multiplication Table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border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            </w:t>
      </w:r>
      <w:r w:rsidR="007F45F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bordercolor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"black"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F45F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cellspacing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F45F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cellpadding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"10"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"silver"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8000"/>
          <w:sz w:val="24"/>
          <w:szCs w:val="24"/>
          <w:lang w:eastAsia="en-US"/>
        </w:rPr>
        <w:t>&lt;!-- Use bgcolor for the whole row --&gt;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F45F0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"silver"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F45F0" w:rsidRDefault="00B34924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F45F0" w:rsidRDefault="00B34924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F45F0" w:rsidRDefault="00B34924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F45F0" w:rsidRDefault="00B34924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"silver"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F45F0" w:rsidRDefault="00B34924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F45F0" w:rsidRDefault="00B34924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F45F0" w:rsidRDefault="00B34924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6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7F45F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8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300A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bgcolor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"silver"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300A" w:rsidRDefault="00B34924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3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300A" w:rsidRDefault="00B34924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6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300A" w:rsidRDefault="00B34924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9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300A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300A" w:rsidRDefault="00D3300A">
      <w:pPr>
        <w:suppressAutoHyphens w:val="0"/>
        <w:bidi w:val="0"/>
        <w:spacing w:after="0" w:line="240" w:lineRule="auto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br w:type="page"/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300A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E75B7" w:rsidRPr="00EE75B7">
        <w:rPr>
          <w:rFonts w:ascii="Consolas" w:hAnsi="Consolas" w:cs="Times New Roman"/>
          <w:color w:val="FF0000"/>
          <w:sz w:val="24"/>
          <w:szCs w:val="24"/>
          <w:lang w:eastAsia="en-US"/>
        </w:rPr>
        <w:t>bgcolor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E75B7" w:rsidRPr="00EE75B7">
        <w:rPr>
          <w:rFonts w:ascii="Consolas" w:hAnsi="Consolas" w:cs="Times New Roman"/>
          <w:color w:val="0000FF"/>
          <w:sz w:val="24"/>
          <w:szCs w:val="24"/>
          <w:lang w:eastAsia="en-US"/>
        </w:rPr>
        <w:t>"silver"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300A" w:rsidRDefault="00B34924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4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300A" w:rsidRDefault="00B34924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8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3300A" w:rsidRDefault="00B34924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12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D330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E75B7" w:rsidRPr="00EE75B7">
        <w:rPr>
          <w:rFonts w:ascii="Consolas" w:hAnsi="Consolas" w:cs="Times New Roman"/>
          <w:color w:val="000000"/>
          <w:sz w:val="24"/>
          <w:szCs w:val="24"/>
          <w:lang w:eastAsia="en-US"/>
        </w:rPr>
        <w:t>16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E75B7" w:rsidRPr="00EE75B7" w:rsidRDefault="00B34924" w:rsidP="00EE75B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E75B7"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E75B7"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E75B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E75B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E75B7" w:rsidRPr="00EE75B7" w:rsidRDefault="00EE75B7" w:rsidP="00EE75B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31D6A" w:rsidRDefault="00731D6A" w:rsidP="00731D6A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731D6A" w:rsidRDefault="000C1043" w:rsidP="00731D6A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74FEB302" wp14:editId="6A26525A">
            <wp:extent cx="3723640" cy="2582545"/>
            <wp:effectExtent l="0" t="0" r="0" b="8255"/>
            <wp:docPr id="1052" name="Picture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84" w:rsidRDefault="00F40084" w:rsidP="00D649F5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0C1043" w:rsidRDefault="000C1043" w:rsidP="000C1043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  <w:sectPr w:rsidR="000C1043" w:rsidSect="008131A3">
          <w:headerReference w:type="default" r:id="rId109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71090B" w:rsidTr="00F40084">
        <w:tc>
          <w:tcPr>
            <w:tcW w:w="4981" w:type="dxa"/>
            <w:tcBorders>
              <w:top w:val="nil"/>
            </w:tcBorders>
          </w:tcPr>
          <w:p w:rsidR="0071090B" w:rsidRDefault="0071090B" w:rsidP="0071090B">
            <w:pPr>
              <w:bidi w:val="0"/>
              <w:rPr>
                <w:b/>
                <w:bCs/>
                <w:sz w:val="40"/>
                <w:szCs w:val="40"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12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Functions</w:t>
            </w:r>
          </w:p>
        </w:tc>
        <w:tc>
          <w:tcPr>
            <w:tcW w:w="4981" w:type="dxa"/>
            <w:tcBorders>
              <w:top w:val="nil"/>
            </w:tcBorders>
          </w:tcPr>
          <w:p w:rsidR="0071090B" w:rsidRDefault="0071090B" w:rsidP="0071090B">
            <w:pPr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12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-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פונקציות</w:t>
            </w:r>
          </w:p>
        </w:tc>
      </w:tr>
    </w:tbl>
    <w:p w:rsidR="0071090B" w:rsidRDefault="0071090B" w:rsidP="008F18C3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8F18C3">
        <w:t>func1</w:t>
      </w:r>
      <w:r>
        <w:t>.html</w:t>
      </w:r>
    </w:p>
    <w:p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func1.html</w:t>
      </w:r>
    </w:p>
    <w:p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3, 2018</w:t>
      </w:r>
    </w:p>
    <w:p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3, 2018</w:t>
      </w:r>
    </w:p>
    <w:p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Simple Function</w:t>
      </w:r>
    </w:p>
    <w:p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67533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67533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7533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פונקציה פשוטה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7533A" w:rsidRPr="0067533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7533A"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7533A" w:rsidRPr="0067533A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7533A"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"rtl"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פונקציה פשוטה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דוגמא זאת מפעילה פונקציה לחשב את המכפלה של שני מספרים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.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הפונקציה מקבלת שני פרמטרים, ומחזירה ערך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.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67533A" w:rsidRPr="0067533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67533A"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"result"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67533A"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myFunction(p1, p2) {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67533A" w:rsidRPr="0067533A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p1 * p2;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67533A" w:rsidRPr="0067533A">
        <w:rPr>
          <w:rFonts w:ascii="Consolas" w:hAnsi="Consolas" w:cs="Times New Roman"/>
          <w:color w:val="008000"/>
          <w:sz w:val="24"/>
          <w:szCs w:val="24"/>
          <w:lang w:eastAsia="en-US"/>
        </w:rPr>
        <w:t>// myFunction</w:t>
      </w:r>
    </w:p>
    <w:p w:rsidR="0067533A" w:rsidRPr="0067533A" w:rsidRDefault="0067533A" w:rsidP="0067533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67533A" w:rsidRPr="0067533A">
        <w:rPr>
          <w:rFonts w:ascii="Consolas" w:hAnsi="Consolas" w:cs="Times New Roman"/>
          <w:color w:val="A31515"/>
          <w:sz w:val="24"/>
          <w:szCs w:val="24"/>
          <w:lang w:eastAsia="en-US"/>
        </w:rPr>
        <w:t>"result"</w:t>
      </w:r>
      <w:r w:rsidR="0067533A" w:rsidRPr="0067533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  <w:r w:rsidR="0067533A" w:rsidRPr="00162C68">
        <w:rPr>
          <w:rFonts w:ascii="Consolas" w:hAnsi="Consolas" w:cs="Times New Roman"/>
          <w:color w:val="000000"/>
          <w:lang w:eastAsia="en-US"/>
        </w:rPr>
        <w:t>myFunction(</w:t>
      </w:r>
      <w:r w:rsidR="0067533A" w:rsidRPr="00162C68">
        <w:rPr>
          <w:rFonts w:ascii="Consolas" w:hAnsi="Consolas" w:cs="Times New Roman"/>
          <w:color w:val="09885A"/>
          <w:lang w:eastAsia="en-US"/>
        </w:rPr>
        <w:t>4</w:t>
      </w:r>
      <w:r w:rsidR="0067533A" w:rsidRPr="00162C68">
        <w:rPr>
          <w:rFonts w:ascii="Consolas" w:hAnsi="Consolas" w:cs="Times New Roman"/>
          <w:color w:val="000000"/>
          <w:lang w:eastAsia="en-US"/>
        </w:rPr>
        <w:t xml:space="preserve">, </w:t>
      </w:r>
      <w:r w:rsidR="0067533A" w:rsidRPr="00162C68">
        <w:rPr>
          <w:rFonts w:ascii="Consolas" w:hAnsi="Consolas" w:cs="Times New Roman"/>
          <w:color w:val="09885A"/>
          <w:lang w:eastAsia="en-US"/>
        </w:rPr>
        <w:t>3</w:t>
      </w:r>
      <w:r w:rsidR="0067533A" w:rsidRPr="00162C68">
        <w:rPr>
          <w:rFonts w:ascii="Consolas" w:hAnsi="Consolas" w:cs="Times New Roman"/>
          <w:color w:val="000000"/>
          <w:lang w:eastAsia="en-US"/>
        </w:rPr>
        <w:t>);</w:t>
      </w: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67533A" w:rsidRPr="0067533A" w:rsidRDefault="00B34924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67533A"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67533A"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7533A" w:rsidRPr="0067533A" w:rsidRDefault="0067533A" w:rsidP="0067533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7533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7533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F18C3" w:rsidRDefault="008F18C3" w:rsidP="008F18C3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33CFCD44" wp14:editId="460270BC">
            <wp:extent cx="3718560" cy="239268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C3" w:rsidRDefault="008F18C3" w:rsidP="008F18C3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2D3797" w:rsidRDefault="002D3797" w:rsidP="003C5C37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func-no-return.html</w:t>
      </w: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func-no-return.html</w:t>
      </w: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3, 2018</w:t>
      </w: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3, 2018</w:t>
      </w: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Simple Function without return</w:t>
      </w: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11B5C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פונקציה פשוטה ללא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return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11B5C"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11B5C"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11B5C"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11B5C"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"rtl"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פונקציה פשוטה ללא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return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דוגמא זאת מפעילה פונקציה לחשב את המכפלה של שני מספרים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.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הפונקציה מקבלת שני פרמטרים, ולא מחזירה ערך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.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11B5C"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11B5C"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"result"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11B5C"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myFunction(p1, p2) {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711B5C" w:rsidRPr="00711B5C">
        <w:rPr>
          <w:rFonts w:ascii="Consolas" w:hAnsi="Consolas" w:cs="Times New Roman"/>
          <w:color w:val="A31515"/>
          <w:sz w:val="24"/>
          <w:szCs w:val="24"/>
          <w:lang w:eastAsia="en-US"/>
        </w:rPr>
        <w:t>"result"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(p1 * p2);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711B5C" w:rsidRPr="00711B5C">
        <w:rPr>
          <w:rFonts w:ascii="Consolas" w:hAnsi="Consolas" w:cs="Times New Roman"/>
          <w:color w:val="008000"/>
          <w:sz w:val="24"/>
          <w:szCs w:val="24"/>
          <w:lang w:eastAsia="en-US"/>
        </w:rPr>
        <w:t>// myFunction</w:t>
      </w:r>
    </w:p>
    <w:p w:rsidR="00711B5C" w:rsidRPr="00711B5C" w:rsidRDefault="00711B5C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myFunction(</w:t>
      </w:r>
      <w:r w:rsidR="00711B5C" w:rsidRPr="00711B5C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711B5C" w:rsidRPr="00711B5C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11B5C"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11B5C"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11B5C" w:rsidRPr="00711B5C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11B5C" w:rsidRPr="00711B5C">
        <w:rPr>
          <w:rFonts w:ascii="Consolas" w:hAnsi="Consolas" w:cs="Times New Roman"/>
          <w:color w:val="0000FF"/>
          <w:sz w:val="24"/>
          <w:szCs w:val="24"/>
          <w:lang w:eastAsia="en-US"/>
        </w:rPr>
        <w:t>"myFunction(7, 8)"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7 </w:t>
      </w:r>
      <w:r w:rsidR="00711B5C" w:rsidRPr="00711B5C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כפול 8</w:t>
      </w:r>
    </w:p>
    <w:p w:rsidR="00711B5C" w:rsidRPr="00711B5C" w:rsidRDefault="00B34924" w:rsidP="00711B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11B5C"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11B5C"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11B5C" w:rsidRPr="00711B5C" w:rsidRDefault="00711B5C" w:rsidP="000B7568">
      <w:pPr>
        <w:shd w:val="clear" w:color="auto" w:fill="FFFFFE"/>
        <w:suppressAutoHyphens w:val="0"/>
        <w:bidi w:val="0"/>
        <w:spacing w:after="0" w:line="285" w:lineRule="atLeast"/>
        <w:ind w:firstLine="425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11B5C" w:rsidRPr="00711B5C" w:rsidRDefault="00711B5C" w:rsidP="00711B5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11B5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11B5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2D3797" w:rsidRDefault="002D3797" w:rsidP="002D3797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62AA4478" wp14:editId="3911A0A9">
            <wp:extent cx="4632960" cy="268224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97" w:rsidRDefault="002D3797" w:rsidP="002D3797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8F18C3" w:rsidRDefault="008F18C3" w:rsidP="002D3797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func-celsius.html</w:t>
      </w:r>
    </w:p>
    <w:p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func-celsius.html</w:t>
      </w:r>
    </w:p>
    <w:p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3, 2018</w:t>
      </w:r>
    </w:p>
    <w:p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3, 2018</w:t>
      </w:r>
    </w:p>
    <w:p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function to convert Celsius to Fahrenheit</w:t>
      </w:r>
    </w:p>
    <w:p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B756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B756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B756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B7568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Function: Celsius to Fahrenheit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B7568" w:rsidRPr="000B756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B7568" w:rsidRPr="000B756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Convert Celsius to Fahrenheit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B7568"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// This must be defined before we call the function below.</w:t>
      </w: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0B7568" w:rsidRPr="000B7568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toFahrenheit(celsius) {</w:t>
      </w: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B7568" w:rsidRPr="000B7568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(celsius * </w:t>
      </w:r>
      <w:r w:rsidR="000B7568" w:rsidRPr="000B7568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/</w:t>
      </w:r>
      <w:r w:rsidR="000B7568" w:rsidRPr="000B7568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0B7568" w:rsidRPr="000B7568">
        <w:rPr>
          <w:rFonts w:ascii="Consolas" w:hAnsi="Consolas" w:cs="Times New Roman"/>
          <w:color w:val="09885A"/>
          <w:sz w:val="24"/>
          <w:szCs w:val="24"/>
          <w:lang w:eastAsia="en-US"/>
        </w:rPr>
        <w:t>32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B7568" w:rsidRPr="000B7568">
        <w:rPr>
          <w:rFonts w:ascii="Consolas" w:hAnsi="Consolas" w:cs="Times New Roman"/>
          <w:color w:val="008000"/>
          <w:sz w:val="24"/>
          <w:szCs w:val="24"/>
          <w:lang w:eastAsia="en-US"/>
        </w:rPr>
        <w:t>// toFahrenheit</w:t>
      </w: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38&amp;deg;C =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    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 toFahrenheit(</w:t>
      </w:r>
      <w:r w:rsidR="000B7568" w:rsidRPr="000B7568">
        <w:rPr>
          <w:rFonts w:ascii="Consolas" w:hAnsi="Consolas" w:cs="Times New Roman"/>
          <w:color w:val="09885A"/>
          <w:sz w:val="24"/>
          <w:szCs w:val="24"/>
          <w:lang w:eastAsia="en-US"/>
        </w:rPr>
        <w:t>38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) );</w:t>
      </w:r>
    </w:p>
    <w:p w:rsidR="000B7568" w:rsidRPr="000B7568" w:rsidRDefault="00B34924" w:rsidP="00162C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</w:t>
      </w:r>
      <w:r w:rsid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&amp;deg;F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100&amp;deg;C =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 toFahrenheit(</w:t>
      </w:r>
      <w:r w:rsidR="000B7568" w:rsidRPr="000B7568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) );</w:t>
      </w:r>
    </w:p>
    <w:p w:rsidR="000B7568" w:rsidRPr="000B7568" w:rsidRDefault="00B34924" w:rsidP="00162C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</w:t>
      </w:r>
      <w:r w:rsidR="000B7568"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&amp;deg;F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0&amp;deg;C =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    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 toFahrenheit(</w:t>
      </w:r>
      <w:r w:rsidR="000B7568" w:rsidRPr="000B7568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) );</w:t>
      </w:r>
    </w:p>
    <w:p w:rsidR="000B7568" w:rsidRPr="000B7568" w:rsidRDefault="00B34924" w:rsidP="00162C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>&amp;deg;F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B7568" w:rsidRPr="000B756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0B7568" w:rsidRPr="000B7568" w:rsidRDefault="000B7568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B7568" w:rsidRPr="000B7568" w:rsidRDefault="00B34924" w:rsidP="000B75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B7568"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B7568"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7568" w:rsidRPr="000B7568" w:rsidRDefault="000B7568" w:rsidP="000B756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B756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B756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F18C3" w:rsidRDefault="008F18C3" w:rsidP="008F18C3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9005C1" w:rsidRPr="008F18C3" w:rsidRDefault="009005C1" w:rsidP="009005C1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rFonts w:ascii="Consolas" w:hAnsi="Consolas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3DBDE531" wp14:editId="390E53F4">
            <wp:extent cx="4046855" cy="1125855"/>
            <wp:effectExtent l="19050" t="19050" r="10795" b="17145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125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A5D" w:rsidRDefault="00D64A5D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D64A5D" w:rsidRDefault="00D64A5D" w:rsidP="00FE7776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func-vars.html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func-vars.html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4, 2018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4, 2018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Show Use of Local Variables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A8495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Show Use of Local Variables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8495B"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Show Use of Local Variables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Default="00A8495B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toFahrenheit(celsius) {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f;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 = celsius * </w:t>
      </w:r>
      <w:r w:rsidR="00A8495B" w:rsidRPr="00A8495B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/</w:t>
      </w:r>
      <w:r w:rsidR="00A8495B" w:rsidRPr="00A8495B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A8495B" w:rsidRPr="00A8495B">
        <w:rPr>
          <w:rFonts w:ascii="Consolas" w:hAnsi="Consolas" w:cs="Times New Roman"/>
          <w:color w:val="09885A"/>
          <w:sz w:val="24"/>
          <w:szCs w:val="24"/>
          <w:lang w:eastAsia="en-US"/>
        </w:rPr>
        <w:t>32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(f);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A8495B"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// toFahrenheit</w:t>
      </w:r>
    </w:p>
    <w:p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myFunction() {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 = </w:t>
      </w:r>
      <w:r w:rsidR="00A8495B"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"Some text"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(f);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A8495B"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// myFunction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38&amp;deg;C =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 toFahrenheit(</w:t>
      </w:r>
      <w:r w:rsidR="00A8495B" w:rsidRPr="00A8495B">
        <w:rPr>
          <w:rFonts w:ascii="Consolas" w:hAnsi="Consolas" w:cs="Times New Roman"/>
          <w:color w:val="09885A"/>
          <w:sz w:val="24"/>
          <w:szCs w:val="24"/>
          <w:lang w:eastAsia="en-US"/>
        </w:rPr>
        <w:t>38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) );</w:t>
      </w:r>
    </w:p>
    <w:p w:rsidR="00A8495B" w:rsidRPr="00A8495B" w:rsidRDefault="00B34924" w:rsidP="00162C6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</w:t>
      </w:r>
      <w:r w:rsidR="00A8495B"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&amp;deg;F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8495B"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"f = "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f + </w:t>
      </w:r>
      <w:r w:rsidR="00A8495B"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A8495B"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// Look at Console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 = </w:t>
      </w:r>
      <w:r w:rsidR="00A8495B" w:rsidRPr="00A8495B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A8495B"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// global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8495B"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"f = "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f + </w:t>
      </w:r>
      <w:r w:rsidR="00A8495B"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document.write( myFunction() + </w:t>
      </w:r>
      <w:r w:rsidR="00A8495B"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);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8495B"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"f = "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f + </w:t>
      </w:r>
      <w:r w:rsidR="00A8495B" w:rsidRPr="00A8495B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F18C3" w:rsidRDefault="00E575B1" w:rsidP="008F18C3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4D5BC48" wp14:editId="46A51A08">
            <wp:extent cx="4602480" cy="248412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5B" w:rsidRDefault="00A8495B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:rsidR="00E575B1" w:rsidRDefault="00E575B1" w:rsidP="00A8495B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func-area-circle.html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func-area-circle.html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3, 2018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3, 2018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Function for Area of Circle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A8495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A8495B" w:rsidRPr="00A8495B" w:rsidRDefault="00A8495B" w:rsidP="00A8495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Area of Circle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8495B"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Area of Circle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Enter Radius: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8495B"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8495B"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"rinput"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8495B"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D2BE2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button </w:t>
      </w:r>
      <w:r w:rsidR="00A8495B"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8495B"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"doThings();"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D2BE2" w:rsidRDefault="00AD2BE2" w:rsidP="00AD2BE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Calculate Area</w:t>
      </w:r>
    </w:p>
    <w:p w:rsidR="00A8495B" w:rsidRPr="00A8495B" w:rsidRDefault="00AD2BE2" w:rsidP="00AD2BE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8495B" w:rsidRPr="00A8495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A8495B" w:rsidRPr="00A8495B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function areaOfCircle(radius)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area =  Math.PI * radius * radius;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8495B" w:rsidRPr="00A8495B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area.toFixed(</w:t>
      </w:r>
      <w:r w:rsidR="00A8495B" w:rsidRPr="00A8495B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A8495B"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// areaOfCircle </w:t>
      </w:r>
    </w:p>
    <w:p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function doThings()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8495B"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</w:t>
      </w:r>
      <w:r w:rsidR="000973C1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radius</w:t>
      </w:r>
    </w:p>
    <w:p w:rsidR="00A8495B" w:rsidRPr="000973C1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A8495B" w:rsidRPr="000973C1">
        <w:rPr>
          <w:rFonts w:ascii="Consolas" w:hAnsi="Consolas" w:cs="Times New Roman"/>
          <w:color w:val="000000"/>
          <w:lang w:eastAsia="en-US"/>
        </w:rPr>
        <w:t>radius = parseFloat(</w:t>
      </w:r>
      <w:r w:rsidR="00A8495B" w:rsidRPr="00AD2BE2">
        <w:rPr>
          <w:rFonts w:ascii="Consolas" w:hAnsi="Consolas" w:cs="Times New Roman"/>
          <w:color w:val="000000"/>
          <w:sz w:val="20"/>
          <w:szCs w:val="20"/>
          <w:lang w:eastAsia="en-US"/>
        </w:rPr>
        <w:t>document.getElementById(</w:t>
      </w:r>
      <w:r w:rsidR="00A8495B" w:rsidRPr="00AD2BE2">
        <w:rPr>
          <w:rFonts w:ascii="Consolas" w:hAnsi="Consolas" w:cs="Times New Roman"/>
          <w:color w:val="A31515"/>
          <w:sz w:val="20"/>
          <w:szCs w:val="20"/>
          <w:lang w:eastAsia="en-US"/>
        </w:rPr>
        <w:t>"rinput"</w:t>
      </w:r>
      <w:r w:rsidR="00A8495B" w:rsidRPr="00AD2BE2">
        <w:rPr>
          <w:rFonts w:ascii="Consolas" w:hAnsi="Consolas" w:cs="Times New Roman"/>
          <w:color w:val="000000"/>
          <w:sz w:val="20"/>
          <w:szCs w:val="20"/>
          <w:lang w:eastAsia="en-US"/>
        </w:rPr>
        <w:t>)</w:t>
      </w:r>
      <w:r w:rsidR="00A8495B" w:rsidRPr="000973C1">
        <w:rPr>
          <w:rFonts w:ascii="Consolas" w:hAnsi="Consolas" w:cs="Times New Roman"/>
          <w:color w:val="000000"/>
          <w:lang w:eastAsia="en-US"/>
        </w:rPr>
        <w:t>.value);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area = areaOfCircle(radius);</w:t>
      </w:r>
    </w:p>
    <w:p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8495B" w:rsidRPr="00AD2BE2" w:rsidRDefault="00B34924" w:rsidP="00AD2BE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8495B" w:rsidRPr="00AD2BE2">
        <w:rPr>
          <w:rFonts w:ascii="Consolas" w:hAnsi="Consolas" w:cs="Times New Roman"/>
          <w:color w:val="000000"/>
          <w:lang w:eastAsia="en-US"/>
        </w:rPr>
        <w:t>document.getElementById(</w:t>
      </w:r>
      <w:r w:rsidR="00A8495B" w:rsidRPr="00AD2BE2">
        <w:rPr>
          <w:rFonts w:ascii="Consolas" w:hAnsi="Consolas" w:cs="Times New Roman"/>
          <w:color w:val="A31515"/>
          <w:lang w:eastAsia="en-US"/>
        </w:rPr>
        <w:t>'answer'</w:t>
      </w:r>
      <w:r w:rsidR="00A8495B" w:rsidRPr="00AD2BE2">
        <w:rPr>
          <w:rFonts w:ascii="Consolas" w:hAnsi="Consolas" w:cs="Times New Roman"/>
          <w:color w:val="000000"/>
          <w:lang w:eastAsia="en-US"/>
        </w:rPr>
        <w:t xml:space="preserve">).innerHTML = </w:t>
      </w:r>
      <w:r w:rsidR="00A8495B" w:rsidRPr="00AD2BE2">
        <w:rPr>
          <w:rFonts w:ascii="Consolas" w:hAnsi="Consolas" w:cs="Times New Roman"/>
          <w:color w:val="A31515"/>
          <w:lang w:eastAsia="en-US"/>
        </w:rPr>
        <w:t>"Area = "</w:t>
      </w:r>
      <w:r w:rsidR="00A8495B" w:rsidRPr="00AD2BE2">
        <w:rPr>
          <w:rFonts w:ascii="Consolas" w:hAnsi="Consolas" w:cs="Times New Roman"/>
          <w:color w:val="000000"/>
          <w:lang w:eastAsia="en-US"/>
        </w:rPr>
        <w:t xml:space="preserve"> + area;</w:t>
      </w: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A8495B" w:rsidRPr="00A8495B">
        <w:rPr>
          <w:rFonts w:ascii="Consolas" w:hAnsi="Consolas" w:cs="Times New Roman"/>
          <w:color w:val="008000"/>
          <w:sz w:val="24"/>
          <w:szCs w:val="24"/>
          <w:lang w:eastAsia="en-US"/>
        </w:rPr>
        <w:t>// end of doThings()</w:t>
      </w:r>
    </w:p>
    <w:p w:rsid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643B8" w:rsidRPr="00A8495B" w:rsidRDefault="000643B8" w:rsidP="000643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8495B" w:rsidRPr="00A8495B" w:rsidRDefault="00B34924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8495B"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="00A8495B"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8495B" w:rsidRPr="00A8495B" w:rsidRDefault="00A8495B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8495B">
        <w:rPr>
          <w:rFonts w:ascii="Consolas" w:hAnsi="Consolas" w:cs="Times New Roman"/>
          <w:color w:val="000000"/>
          <w:sz w:val="24"/>
          <w:szCs w:val="24"/>
          <w:lang w:eastAsia="en-US"/>
        </w:rPr>
        <w:t>html</w:t>
      </w:r>
      <w:r w:rsidRPr="00A8495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575B1" w:rsidRDefault="00E575B1" w:rsidP="00A8495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A65991" w:rsidRDefault="00A65991" w:rsidP="00A8495B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541AF6B8" wp14:editId="2977CE5B">
            <wp:extent cx="4298624" cy="2320119"/>
            <wp:effectExtent l="0" t="0" r="6985" b="4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26145" cy="23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C99" w:rsidRDefault="001B1C99" w:rsidP="001B1C99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2D3797" w:rsidRDefault="002D3797" w:rsidP="001B1C99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</w:t>
      </w:r>
      <w:r w:rsidR="00FE7776">
        <w:t>digits</w:t>
      </w:r>
      <w:r>
        <w:t>.html</w:t>
      </w:r>
    </w:p>
    <w:p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func-digits.html</w:t>
      </w:r>
    </w:p>
    <w:p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4, 2018</w:t>
      </w:r>
    </w:p>
    <w:p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4, 2018</w:t>
      </w:r>
    </w:p>
    <w:p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Use of Digit Functions</w:t>
      </w:r>
    </w:p>
    <w:p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808080"/>
          <w:sz w:val="24"/>
          <w:szCs w:val="24"/>
          <w:lang w:eastAsia="en-US"/>
        </w:rPr>
        <w:t>&lt;!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DOCTYPE</w:t>
      </w:r>
      <w:r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F2879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html </w:t>
      </w:r>
      <w:r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Use of Digit Functions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F2879"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F2879"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Use of Digit Functions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Number: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F2879"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F2879"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F2879"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F2879"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F2879"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F2879"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"123"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F2879"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F2879"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F2879"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F2879"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Get Sum and Count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F2879"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F2879"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F2879" w:rsidRPr="000F2879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F2879"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"digits.js"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0F2879" w:rsidRPr="000F2879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F2879"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0F2879" w:rsidRPr="00AD2BE2">
        <w:rPr>
          <w:rFonts w:ascii="Consolas" w:hAnsi="Consolas" w:cs="Times New Roman"/>
          <w:color w:val="000000"/>
          <w:lang w:eastAsia="en-US"/>
        </w:rPr>
        <w:t>document.getElementById(</w:t>
      </w:r>
      <w:r w:rsidR="000F2879" w:rsidRPr="00AD2BE2">
        <w:rPr>
          <w:rFonts w:ascii="Consolas" w:hAnsi="Consolas" w:cs="Times New Roman"/>
          <w:color w:val="A31515"/>
          <w:lang w:eastAsia="en-US"/>
        </w:rPr>
        <w:t>"xinput"</w:t>
      </w:r>
      <w:r w:rsidR="000F2879" w:rsidRPr="00AD2BE2">
        <w:rPr>
          <w:rFonts w:ascii="Consolas" w:hAnsi="Consolas" w:cs="Times New Roman"/>
          <w:color w:val="000000"/>
          <w:lang w:eastAsia="en-US"/>
        </w:rPr>
        <w:t>).value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0F2879" w:rsidRPr="000F2879" w:rsidRDefault="000F2879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0F2879" w:rsidRPr="000F2879" w:rsidRDefault="00B34924" w:rsidP="00AD2BE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>"Sum: "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sumOfDigits(x) +   </w:t>
      </w:r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:rsidR="000F2879" w:rsidRPr="000F2879" w:rsidRDefault="00B34924" w:rsidP="00AD2BE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0F2879" w:rsidRPr="000F2879">
        <w:rPr>
          <w:rFonts w:ascii="Consolas" w:hAnsi="Consolas" w:cs="Times New Roman"/>
          <w:color w:val="A31515"/>
          <w:sz w:val="24"/>
          <w:szCs w:val="24"/>
          <w:lang w:eastAsia="en-US"/>
        </w:rPr>
        <w:t>"Number of Digits: "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numberOfDigits(x);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F2879" w:rsidRPr="000F287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F2879" w:rsidRPr="000F2879">
        <w:rPr>
          <w:rFonts w:ascii="Consolas" w:hAnsi="Consolas" w:cs="Times New Roman"/>
          <w:color w:val="008000"/>
          <w:sz w:val="24"/>
          <w:szCs w:val="24"/>
          <w:lang w:eastAsia="en-US"/>
        </w:rPr>
        <w:t>// doThings()</w:t>
      </w: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P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F2879" w:rsidRPr="000F2879" w:rsidRDefault="00B34924" w:rsidP="000F287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F2879"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F2879"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F2879" w:rsidRDefault="000F2879" w:rsidP="000F287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F287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F287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</w:p>
    <w:p w:rsidR="00F568D4" w:rsidRDefault="00F568D4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3C6283" w:rsidRDefault="003C6283" w:rsidP="00B005DF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digits.js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Filename: digits.js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Author: Joshua Males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Date Created: November 4, 2018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Last Fix: November 4, 2018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Description: Digit Functions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getOnesDigit(inNumber)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005DF"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inNumber % </w:t>
      </w:r>
      <w:r w:rsidR="00B005DF" w:rsidRPr="00B005DF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getOnesDigit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sumOfDigits(inNumber)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sum = </w:t>
      </w:r>
      <w:r w:rsidR="00B005DF" w:rsidRPr="00B005D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005DF"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(inNumber) {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sum += getOnesDigit(inNumber); </w:t>
      </w:r>
      <w:r w:rsidR="00B005DF"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Add the ones digit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inNumber = Math.floor(inNumber / </w:t>
      </w:r>
      <w:r w:rsidR="00B005DF" w:rsidRPr="00B005DF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B005DF"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Cut off the ones digit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B005DF"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while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005DF"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sum;</w:t>
      </w:r>
    </w:p>
    <w:p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sumOfDigits</w:t>
      </w:r>
    </w:p>
    <w:p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function numberOfDigits(inNumber)</w:t>
      </w:r>
    </w:p>
    <w:p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digits = </w:t>
      </w:r>
      <w:r w:rsidR="00B005DF" w:rsidRPr="00B005D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005DF"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(inNumber) {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>digits++;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inNumber = Math.floor(inNumber / </w:t>
      </w:r>
      <w:r w:rsidR="00B005DF" w:rsidRPr="00B005DF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B005DF"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Cut off the ones digit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B005DF"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while</w:t>
      </w:r>
    </w:p>
    <w:p w:rsidR="00B005DF" w:rsidRPr="00B005DF" w:rsidRDefault="00B34924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B005DF" w:rsidRPr="00B005DF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B005DF"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digits;</w:t>
      </w:r>
    </w:p>
    <w:p w:rsidR="00B005DF" w:rsidRPr="00B005DF" w:rsidRDefault="00B005DF" w:rsidP="00B005D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B005D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B005DF">
        <w:rPr>
          <w:rFonts w:ascii="Consolas" w:hAnsi="Consolas" w:cs="Times New Roman"/>
          <w:color w:val="008000"/>
          <w:sz w:val="24"/>
          <w:szCs w:val="24"/>
          <w:lang w:eastAsia="en-US"/>
        </w:rPr>
        <w:t>// numberOfDigits</w:t>
      </w:r>
    </w:p>
    <w:p w:rsidR="00B005DF" w:rsidRPr="00B005DF" w:rsidRDefault="00B005DF" w:rsidP="00B005DF">
      <w:pPr>
        <w:shd w:val="clear" w:color="auto" w:fill="FFFFFE"/>
        <w:suppressAutoHyphens w:val="0"/>
        <w:bidi w:val="0"/>
        <w:spacing w:after="24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C6283" w:rsidRPr="003C6283" w:rsidRDefault="003C6283" w:rsidP="003C6283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E575B1" w:rsidRDefault="000E0193" w:rsidP="00E575B1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5D70650" wp14:editId="2519ED14">
            <wp:extent cx="3970020" cy="268986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193" w:rsidRDefault="000E0193" w:rsidP="000E0193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0E0193" w:rsidRDefault="000E0193" w:rsidP="00F53A5D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func-d</w:t>
      </w:r>
      <w:r w:rsidR="00F53A5D">
        <w:t>efault</w:t>
      </w:r>
      <w:r>
        <w:t>.html</w:t>
      </w:r>
    </w:p>
    <w:p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func-default.html</w:t>
      </w:r>
    </w:p>
    <w:p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3, 2018</w:t>
      </w:r>
    </w:p>
    <w:p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3, 2018</w:t>
      </w:r>
    </w:p>
    <w:p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Function with Default Parameters</w:t>
      </w:r>
    </w:p>
    <w:p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A23C3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Sum with Default Parameters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Sum with Default Parameters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"doBoth();"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Sum with Both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D42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"doDefault();"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D42" w:rsidRDefault="00B34924" w:rsidP="003D0D4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Sum with Default y (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11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0A23C3" w:rsidRPr="000A23C3" w:rsidRDefault="00B34924" w:rsidP="003D0D4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A23C3" w:rsidRPr="000A23C3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0D42" w:rsidRDefault="003D0D42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 xml:space="preserve">    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sumFunction(x, y = </w:t>
      </w:r>
      <w:r w:rsidR="000A23C3" w:rsidRPr="000A23C3">
        <w:rPr>
          <w:rFonts w:ascii="Consolas" w:hAnsi="Consolas" w:cs="Times New Roman"/>
          <w:color w:val="09885A"/>
          <w:sz w:val="24"/>
          <w:szCs w:val="24"/>
          <w:lang w:eastAsia="en-US"/>
        </w:rPr>
        <w:t>11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x + y;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// sumFunction  </w:t>
      </w:r>
    </w:p>
    <w:p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doBoth()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0A23C3" w:rsidRPr="00AD2BE2">
        <w:rPr>
          <w:rFonts w:ascii="Consolas" w:hAnsi="Consolas" w:cs="Times New Roman"/>
          <w:color w:val="000000"/>
          <w:lang w:eastAsia="en-US"/>
        </w:rPr>
        <w:t>document.getElementById(</w:t>
      </w:r>
      <w:r w:rsidR="000A23C3" w:rsidRPr="00AD2BE2">
        <w:rPr>
          <w:rFonts w:ascii="Consolas" w:hAnsi="Consolas" w:cs="Times New Roman"/>
          <w:color w:val="A31515"/>
          <w:lang w:eastAsia="en-US"/>
        </w:rPr>
        <w:t>"xinput"</w:t>
      </w:r>
      <w:r w:rsidR="000A23C3" w:rsidRPr="00AD2BE2">
        <w:rPr>
          <w:rFonts w:ascii="Consolas" w:hAnsi="Consolas" w:cs="Times New Roman"/>
          <w:color w:val="000000"/>
          <w:lang w:eastAsia="en-US"/>
        </w:rPr>
        <w:t>).value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</w:t>
      </w:r>
      <w:r w:rsidR="000A23C3" w:rsidRPr="00AD2BE2">
        <w:rPr>
          <w:rFonts w:ascii="Consolas" w:hAnsi="Consolas" w:cs="Times New Roman"/>
          <w:color w:val="000000"/>
          <w:lang w:eastAsia="en-US"/>
        </w:rPr>
        <w:t>document.getElementById(</w:t>
      </w:r>
      <w:r w:rsidR="000A23C3" w:rsidRPr="00AD2BE2">
        <w:rPr>
          <w:rFonts w:ascii="Consolas" w:hAnsi="Consolas" w:cs="Times New Roman"/>
          <w:color w:val="A31515"/>
          <w:lang w:eastAsia="en-US"/>
        </w:rPr>
        <w:t>"yinput"</w:t>
      </w:r>
      <w:r w:rsidR="000A23C3" w:rsidRPr="00AD2BE2">
        <w:rPr>
          <w:rFonts w:ascii="Consolas" w:hAnsi="Consolas" w:cs="Times New Roman"/>
          <w:color w:val="000000"/>
          <w:lang w:eastAsia="en-US"/>
        </w:rPr>
        <w:t>).value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40786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0A23C3" w:rsidRPr="000A23C3" w:rsidRDefault="00B34924" w:rsidP="00AD2BE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      </w:t>
      </w:r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"Sum = 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sumFunction(x, y) 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// end of doBoth()</w:t>
      </w:r>
    </w:p>
    <w:p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A23C3" w:rsidRPr="000A23C3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doDefault()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0A23C3" w:rsidRPr="00AD2BE2">
        <w:rPr>
          <w:rFonts w:ascii="Consolas" w:hAnsi="Consolas" w:cs="Times New Roman"/>
          <w:color w:val="000000"/>
          <w:lang w:eastAsia="en-US"/>
        </w:rPr>
        <w:t>document.getElementById(</w:t>
      </w:r>
      <w:r w:rsidR="000A23C3" w:rsidRPr="00AD2BE2">
        <w:rPr>
          <w:rFonts w:ascii="Consolas" w:hAnsi="Consolas" w:cs="Times New Roman"/>
          <w:color w:val="A31515"/>
          <w:lang w:eastAsia="en-US"/>
        </w:rPr>
        <w:t>"xinput"</w:t>
      </w:r>
      <w:r w:rsidR="000A23C3" w:rsidRPr="00AD2BE2">
        <w:rPr>
          <w:rFonts w:ascii="Consolas" w:hAnsi="Consolas" w:cs="Times New Roman"/>
          <w:color w:val="000000"/>
          <w:lang w:eastAsia="en-US"/>
        </w:rPr>
        <w:t>).value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0A23C3" w:rsidRPr="000A23C3" w:rsidRDefault="000A23C3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40786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0A23C3" w:rsidRPr="000A23C3" w:rsidRDefault="00B34924" w:rsidP="00AD2BE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</w:t>
      </w:r>
      <w:r w:rsidR="00AD2BE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</w:t>
      </w:r>
      <w:r w:rsidR="000A23C3" w:rsidRPr="000A23C3">
        <w:rPr>
          <w:rFonts w:ascii="Consolas" w:hAnsi="Consolas" w:cs="Times New Roman"/>
          <w:color w:val="A31515"/>
          <w:sz w:val="24"/>
          <w:szCs w:val="24"/>
          <w:lang w:eastAsia="en-US"/>
        </w:rPr>
        <w:t>"Sum = "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sumFunction(x) 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A23C3" w:rsidRPr="000A23C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A23C3" w:rsidRPr="000A23C3">
        <w:rPr>
          <w:rFonts w:ascii="Consolas" w:hAnsi="Consolas" w:cs="Times New Roman"/>
          <w:color w:val="008000"/>
          <w:sz w:val="24"/>
          <w:szCs w:val="24"/>
          <w:lang w:eastAsia="en-US"/>
        </w:rPr>
        <w:t>// end of doDefault()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B34924" w:rsidP="0044078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A23C3"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A23C3"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A23C3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A23C3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A23C3" w:rsidRPr="000A23C3" w:rsidRDefault="000A23C3" w:rsidP="000A23C3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53A5D" w:rsidRPr="00F53A5D" w:rsidRDefault="00F53A5D" w:rsidP="00F53A5D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21E2B529" wp14:editId="114CA4D6">
            <wp:extent cx="3029527" cy="20828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032872" cy="20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537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445C6F66" wp14:editId="292A64BD">
            <wp:extent cx="3029528" cy="2082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29528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EA" w:rsidRDefault="000A70EA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  <w:br w:type="page"/>
      </w:r>
    </w:p>
    <w:p w:rsidR="004B1CEC" w:rsidRDefault="004B1CEC" w:rsidP="000A70EA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func-default-old.html</w:t>
      </w:r>
    </w:p>
    <w:p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func-default-old.html</w:t>
      </w:r>
    </w:p>
    <w:p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3, 2018</w:t>
      </w:r>
    </w:p>
    <w:p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3, 2018</w:t>
      </w:r>
    </w:p>
    <w:p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Function with Old Default Parameters</w:t>
      </w:r>
    </w:p>
    <w:p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B7EC7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Sum with Old Default Parameters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Sum with Old Default Parameters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x: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y: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"yinput"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"doBoth();"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Sum with Both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E7EF2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"doDefault();"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E7EF2" w:rsidRDefault="00B34924" w:rsidP="009E7E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Sum with Default y (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11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7B7EC7" w:rsidRPr="007B7EC7" w:rsidRDefault="00B34924" w:rsidP="009E7E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B7EC7" w:rsidRPr="007B7EC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B34924" w:rsidP="009E7EF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sumFunction(x, y)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typeof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y === </w:t>
      </w:r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'undefined'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y = </w:t>
      </w:r>
      <w:r w:rsidR="007B7EC7" w:rsidRPr="007B7EC7">
        <w:rPr>
          <w:rFonts w:ascii="Consolas" w:hAnsi="Consolas" w:cs="Times New Roman"/>
          <w:color w:val="09885A"/>
          <w:sz w:val="24"/>
          <w:szCs w:val="24"/>
          <w:lang w:eastAsia="en-US"/>
        </w:rPr>
        <w:t>11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x + y;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7B7EC7"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// sumFunction  </w:t>
      </w:r>
    </w:p>
    <w:p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doBoth()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7B7EC7" w:rsidRPr="00AD2BE2">
        <w:rPr>
          <w:rFonts w:ascii="Consolas" w:hAnsi="Consolas" w:cs="Times New Roman"/>
          <w:color w:val="000000"/>
          <w:lang w:eastAsia="en-US"/>
        </w:rPr>
        <w:t>document.getElementById(</w:t>
      </w:r>
      <w:r w:rsidR="007B7EC7" w:rsidRPr="00AD2BE2">
        <w:rPr>
          <w:rFonts w:ascii="Consolas" w:hAnsi="Consolas" w:cs="Times New Roman"/>
          <w:color w:val="A31515"/>
          <w:lang w:eastAsia="en-US"/>
        </w:rPr>
        <w:t>"xinput"</w:t>
      </w:r>
      <w:r w:rsidR="007B7EC7" w:rsidRPr="00AD2BE2">
        <w:rPr>
          <w:rFonts w:ascii="Consolas" w:hAnsi="Consolas" w:cs="Times New Roman"/>
          <w:color w:val="000000"/>
          <w:lang w:eastAsia="en-US"/>
        </w:rPr>
        <w:t>).value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y = parseInt(</w:t>
      </w:r>
      <w:r w:rsidR="007B7EC7" w:rsidRPr="00AD2BE2">
        <w:rPr>
          <w:rFonts w:ascii="Consolas" w:hAnsi="Consolas" w:cs="Times New Roman"/>
          <w:color w:val="000000"/>
          <w:lang w:eastAsia="en-US"/>
        </w:rPr>
        <w:t>document.getElementById(</w:t>
      </w:r>
      <w:r w:rsidR="007B7EC7" w:rsidRPr="00AD2BE2">
        <w:rPr>
          <w:rFonts w:ascii="Consolas" w:hAnsi="Consolas" w:cs="Times New Roman"/>
          <w:color w:val="A31515"/>
          <w:lang w:eastAsia="en-US"/>
        </w:rPr>
        <w:t>"yinput"</w:t>
      </w:r>
      <w:r w:rsidR="007B7EC7" w:rsidRPr="00AD2BE2">
        <w:rPr>
          <w:rFonts w:ascii="Consolas" w:hAnsi="Consolas" w:cs="Times New Roman"/>
          <w:color w:val="000000"/>
          <w:lang w:eastAsia="en-US"/>
        </w:rPr>
        <w:t>).value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E7EF2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7B7EC7" w:rsidRPr="007B7EC7" w:rsidRDefault="00B34924" w:rsidP="00AD2BE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</w:t>
      </w:r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"Sum = 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sumFunction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(x ,y) 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7B7EC7"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// end of doBoth()</w:t>
      </w:r>
    </w:p>
    <w:p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doDefault()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x = parseInt(</w:t>
      </w:r>
      <w:r w:rsidR="007B7EC7" w:rsidRPr="00AD2BE2">
        <w:rPr>
          <w:rFonts w:ascii="Consolas" w:hAnsi="Consolas" w:cs="Times New Roman"/>
          <w:color w:val="000000"/>
          <w:lang w:eastAsia="en-US"/>
        </w:rPr>
        <w:t>document.getElementById(</w:t>
      </w:r>
      <w:r w:rsidR="007B7EC7" w:rsidRPr="00AD2BE2">
        <w:rPr>
          <w:rFonts w:ascii="Consolas" w:hAnsi="Consolas" w:cs="Times New Roman"/>
          <w:color w:val="A31515"/>
          <w:lang w:eastAsia="en-US"/>
        </w:rPr>
        <w:t>"xinput"</w:t>
      </w:r>
      <w:r w:rsidR="007B7EC7" w:rsidRPr="00AD2BE2">
        <w:rPr>
          <w:rFonts w:ascii="Consolas" w:hAnsi="Consolas" w:cs="Times New Roman"/>
          <w:color w:val="000000"/>
          <w:lang w:eastAsia="en-US"/>
        </w:rPr>
        <w:t>).value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7B7EC7" w:rsidRPr="007B7EC7" w:rsidRDefault="007B7EC7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7B7EC7" w:rsidRPr="007B7EC7" w:rsidRDefault="00B34924" w:rsidP="00AD2BE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bookmarkStart w:id="28" w:name="_GoBack"/>
      <w:bookmarkEnd w:id="28"/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B7EC7" w:rsidRPr="007B7EC7">
        <w:rPr>
          <w:rFonts w:ascii="Consolas" w:hAnsi="Consolas" w:cs="Times New Roman"/>
          <w:color w:val="A31515"/>
          <w:sz w:val="24"/>
          <w:szCs w:val="24"/>
          <w:lang w:eastAsia="en-US"/>
        </w:rPr>
        <w:t>"Sum = "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7B7EC7" w:rsidRPr="007B7EC7">
        <w:rPr>
          <w:rFonts w:ascii="Consolas" w:hAnsi="Consolas" w:cs="Times New Roman"/>
          <w:color w:val="0000FF"/>
          <w:sz w:val="24"/>
          <w:szCs w:val="24"/>
          <w:lang w:eastAsia="en-US"/>
        </w:rPr>
        <w:t>sumFunction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>(x) 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B7EC7" w:rsidRPr="007B7EC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7B7EC7" w:rsidRPr="007B7EC7">
        <w:rPr>
          <w:rFonts w:ascii="Consolas" w:hAnsi="Consolas" w:cs="Times New Roman"/>
          <w:color w:val="008000"/>
          <w:sz w:val="24"/>
          <w:szCs w:val="24"/>
          <w:lang w:eastAsia="en-US"/>
        </w:rPr>
        <w:t>// end of doDefault()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B34924" w:rsidP="007B7EC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B7EC7"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B7EC7"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B7EC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B7EC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B7EC7" w:rsidRPr="007B7EC7" w:rsidRDefault="007B7EC7" w:rsidP="007B7EC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00875" w:rsidRPr="00CC444A" w:rsidRDefault="00500875" w:rsidP="00CC444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035518" w:rsidRPr="004B1CEC" w:rsidRDefault="00035518" w:rsidP="00035518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177A710E" wp14:editId="4F4FDF08">
            <wp:extent cx="4612943" cy="2740715"/>
            <wp:effectExtent l="0" t="0" r="0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28114" cy="27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EC" w:rsidRPr="004B1CEC" w:rsidRDefault="004B1CEC" w:rsidP="004B1CEC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0E0193" w:rsidRDefault="00035518" w:rsidP="000E0193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62C118B" wp14:editId="23A9E0F5">
            <wp:extent cx="4612640" cy="2740534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25946" cy="27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0A" w:rsidRDefault="00C3660A">
      <w:pPr>
        <w:suppressAutoHyphens w:val="0"/>
        <w:bidi w:val="0"/>
        <w:spacing w:after="0" w:line="240" w:lineRule="auto"/>
      </w:pPr>
      <w:r>
        <w:br w:type="page"/>
      </w:r>
    </w:p>
    <w:p w:rsidR="00445B5E" w:rsidRDefault="00445B5E" w:rsidP="0071693E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func-tz.html</w:t>
      </w:r>
    </w:p>
    <w:p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Filename: func-tz.html</w:t>
      </w:r>
    </w:p>
    <w:p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4, 2018</w:t>
      </w:r>
    </w:p>
    <w:p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4, 2018</w:t>
      </w:r>
    </w:p>
    <w:p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Calculate Check Digit for Teudat Zehut</w:t>
      </w:r>
    </w:p>
    <w:p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3660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ספרת ביקורת לתעודת זהות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"rtl"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ספרת ביקורת לתעודת זהות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מספר תעודת זהות (בלי הספרה האחרונה)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"tzinput"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""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חשב ספרת ביקורת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C3660A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3660A" w:rsidRPr="00C3660A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"digits.js"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264C48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We're going backwards: </w:t>
      </w:r>
    </w:p>
    <w:p w:rsidR="00C3660A" w:rsidRPr="00C3660A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264C4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If position is even (0,2,4,6) return 2; if odd return 1</w:t>
      </w:r>
    </w:p>
    <w:p w:rsidR="00C3660A" w:rsidRPr="00C3660A" w:rsidRDefault="00B34924" w:rsidP="00C3660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getWeight(position)</w:t>
      </w:r>
    </w:p>
    <w:p w:rsidR="00C3660A" w:rsidRPr="00C3660A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3660A" w:rsidRPr="00C3660A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((position %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==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0,2,4,6</w:t>
      </w:r>
    </w:p>
    <w:p w:rsidR="00C3660A" w:rsidRPr="00C3660A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3660A" w:rsidRPr="00C3660A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1,3,5,7</w:t>
      </w:r>
    </w:p>
    <w:p w:rsidR="00C3660A" w:rsidRPr="00C3660A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3660A" w:rsidRPr="00C3660A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ge</w:t>
      </w:r>
      <w:r w:rsidR="00264C48">
        <w:rPr>
          <w:rFonts w:ascii="Consolas" w:hAnsi="Consolas" w:cs="Times New Roman"/>
          <w:color w:val="008000"/>
          <w:sz w:val="24"/>
          <w:szCs w:val="24"/>
          <w:lang w:eastAsia="en-US"/>
        </w:rPr>
        <w:t>tWeight</w:t>
      </w:r>
    </w:p>
    <w:p w:rsidR="00C3660A" w:rsidRPr="00C3660A" w:rsidRDefault="00C3660A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E1A6E" w:rsidRDefault="00EE1A6E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C3660A" w:rsidRPr="00C3660A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C3660A" w:rsidRPr="00C3660A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calcCheckDigit(tz)</w:t>
      </w:r>
    </w:p>
    <w:p w:rsidR="00C3660A" w:rsidRPr="00C3660A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3660A" w:rsidRPr="00C3660A" w:rsidRDefault="00B34924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i, product, sum =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, weight, digit;</w:t>
      </w:r>
    </w:p>
    <w:p w:rsidR="00C3660A" w:rsidRPr="00C3660A" w:rsidRDefault="00C3660A" w:rsidP="00264C4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We are moving from right to left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 =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; i++) {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digit = getOnesDigit(tz);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weight = getWeight(i);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1 or 2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product = digit * weight;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sum += sumOfDigits(product);</w:t>
      </w:r>
    </w:p>
    <w:p w:rsidR="00C3660A" w:rsidRPr="00C3660A" w:rsidRDefault="00C3660A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Remove the ones digit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tz = Math.floor(tz /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for i</w:t>
      </w:r>
    </w:p>
    <w:p w:rsidR="00C3660A" w:rsidRPr="00C3660A" w:rsidRDefault="00C3660A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onesDigit = getOnesDigit(sum);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3660A" w:rsidRPr="00C3660A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- onesDigit;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calcCheckDigit</w:t>
      </w:r>
    </w:p>
    <w:p w:rsidR="00C3660A" w:rsidRPr="00C3660A" w:rsidRDefault="00C3660A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</w:t>
      </w:r>
      <w:r w:rsidR="00EE1A6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tz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tz = parseInt(document.getElementById(</w:t>
      </w:r>
      <w:r w:rsidR="00C3660A" w:rsidRPr="00C3660A">
        <w:rPr>
          <w:rFonts w:ascii="Consolas" w:hAnsi="Consolas" w:cs="Times New Roman"/>
          <w:color w:val="A31515"/>
          <w:sz w:val="24"/>
          <w:szCs w:val="24"/>
          <w:lang w:eastAsia="en-US"/>
        </w:rPr>
        <w:t>"tzinput"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).value);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checkDigit;</w:t>
      </w:r>
    </w:p>
    <w:p w:rsidR="00C3660A" w:rsidRPr="00C3660A" w:rsidRDefault="00C3660A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checkDigit = calcCheckDigit(tz);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C3660A" w:rsidRPr="00C3660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           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</w:t>
      </w:r>
      <w:r w:rsidR="00C3660A" w:rsidRPr="00C3660A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C3660A" w:rsidRPr="00C3660A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ספרת ביקורת</w:t>
      </w:r>
      <w:r w:rsidR="00C3660A" w:rsidRPr="00C3660A">
        <w:rPr>
          <w:rFonts w:ascii="Consolas" w:hAnsi="Consolas" w:cs="Times New Roman"/>
          <w:color w:val="A31515"/>
          <w:sz w:val="24"/>
          <w:szCs w:val="24"/>
          <w:lang w:eastAsia="en-US"/>
        </w:rPr>
        <w:t>: "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     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>checkDigit;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3660A" w:rsidRPr="00C3660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3660A" w:rsidRPr="00C3660A">
        <w:rPr>
          <w:rFonts w:ascii="Consolas" w:hAnsi="Consolas" w:cs="Times New Roman"/>
          <w:color w:val="008000"/>
          <w:sz w:val="24"/>
          <w:szCs w:val="24"/>
          <w:lang w:eastAsia="en-US"/>
        </w:rPr>
        <w:t>// doThings()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B34924" w:rsidP="00EE1A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3660A"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3660A"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3660A" w:rsidRPr="00C3660A" w:rsidRDefault="00C3660A" w:rsidP="00C3660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3660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3660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4167C" w:rsidRPr="00F4167C" w:rsidRDefault="00F4167C" w:rsidP="00F4167C">
      <w:pPr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6DDA0D6D" wp14:editId="61420069">
            <wp:extent cx="4079464" cy="2443277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11972" cy="24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02" w:rsidRDefault="004D6A02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  <w:sectPr w:rsidR="004D6A02" w:rsidSect="008131A3">
          <w:headerReference w:type="default" r:id="rId121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EB7CE4" w:rsidTr="00F72239">
        <w:tc>
          <w:tcPr>
            <w:tcW w:w="4981" w:type="dxa"/>
            <w:tcBorders>
              <w:top w:val="nil"/>
            </w:tcBorders>
          </w:tcPr>
          <w:p w:rsidR="00EB7CE4" w:rsidRDefault="00EB7CE4" w:rsidP="00EB7CE4">
            <w:pPr>
              <w:bidi w:val="0"/>
              <w:rPr>
                <w:b/>
                <w:bCs/>
                <w:sz w:val="40"/>
                <w:szCs w:val="40"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13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-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Arrays</w:t>
            </w:r>
          </w:p>
        </w:tc>
        <w:tc>
          <w:tcPr>
            <w:tcW w:w="4981" w:type="dxa"/>
            <w:tcBorders>
              <w:top w:val="nil"/>
            </w:tcBorders>
          </w:tcPr>
          <w:p w:rsidR="00EB7CE4" w:rsidRDefault="00EB7CE4" w:rsidP="00EB7CE4">
            <w:pPr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13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-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מערכים</w:t>
            </w:r>
          </w:p>
        </w:tc>
      </w:tr>
    </w:tbl>
    <w:p w:rsidR="00EB7CE4" w:rsidRDefault="00EB7CE4" w:rsidP="00EB7CE4">
      <w:pP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array-mothers.html</w:t>
      </w:r>
    </w:p>
    <w:p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array-mothers.html</w:t>
      </w:r>
    </w:p>
    <w:p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24, 2018</w:t>
      </w:r>
    </w:p>
    <w:p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24, 2018</w:t>
      </w:r>
    </w:p>
    <w:p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Display Matriarchs</w:t>
      </w:r>
    </w:p>
    <w:p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5D1364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5D1364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5D1364" w:rsidRPr="005D1364" w:rsidRDefault="005D1364" w:rsidP="005D136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5D1364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5D1364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D1364"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D1364"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Display Matriarchs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D1364"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D1364"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D1364" w:rsidRPr="005D1364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D1364" w:rsidRPr="005D1364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D1364"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D1364"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D1364"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Display Matriarchs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D1364"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D1364"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mothers, text, i;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mothers = [</w:t>
      </w:r>
      <w:r w:rsidR="005D1364"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"Sarah"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5D1364"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"Rivka"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D1364"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"Rachel"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5D1364"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"Leah"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="005D1364"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"&lt;ul&gt;"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D1364" w:rsidRPr="005D136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 = </w:t>
      </w:r>
      <w:r w:rsidR="005D1364" w:rsidRPr="005D136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; i &lt; mothers.length; i++) {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5D1364"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"&lt;li&gt;"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mothers[i] + </w:t>
      </w:r>
      <w:r w:rsidR="005D1364"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"&lt;/li&gt;"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5D1364" w:rsidRPr="005D1364">
        <w:rPr>
          <w:rFonts w:ascii="Consolas" w:hAnsi="Consolas" w:cs="Times New Roman"/>
          <w:color w:val="A31515"/>
          <w:sz w:val="24"/>
          <w:szCs w:val="24"/>
          <w:lang w:eastAsia="en-US"/>
        </w:rPr>
        <w:t>"&lt;/ul&gt;"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5D1364" w:rsidRPr="005D136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document.write(text);</w:t>
      </w: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D1364"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D1364" w:rsidRPr="005D1364" w:rsidRDefault="00B3492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D1364"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5D1364"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D1364" w:rsidRPr="005D1364" w:rsidRDefault="005D1364" w:rsidP="005D136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5D136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5D136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B7CE4" w:rsidRPr="007D51DE" w:rsidRDefault="00EB7CE4" w:rsidP="007D51DE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</w:tabs>
        <w:bidi w:val="0"/>
        <w:spacing w:after="0"/>
        <w:rPr>
          <w:rFonts w:ascii="Consolas" w:hAnsi="Consolas"/>
          <w:sz w:val="24"/>
          <w:szCs w:val="24"/>
        </w:rPr>
      </w:pPr>
    </w:p>
    <w:p w:rsidR="00EB7CE4" w:rsidRDefault="00EB7CE4" w:rsidP="00EB7CE4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82E9DB7" wp14:editId="2F657802">
            <wp:extent cx="3863340" cy="227076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E4" w:rsidRDefault="00EB7CE4" w:rsidP="00EB7CE4">
      <w:pPr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</w:p>
    <w:p w:rsidR="004D7560" w:rsidRDefault="004D7560" w:rsidP="00F72239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</w:t>
      </w:r>
      <w:r w:rsidR="00420F63">
        <w:t>1</w:t>
      </w:r>
      <w:r>
        <w:t>.html</w:t>
      </w:r>
    </w:p>
    <w:p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array1.html</w:t>
      </w:r>
    </w:p>
    <w:p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5, 2018</w:t>
      </w:r>
    </w:p>
    <w:p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5, 2018</w:t>
      </w:r>
    </w:p>
    <w:p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Pick 10 random numbers. Find average, biggest and smallest.</w:t>
      </w:r>
    </w:p>
    <w:p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D042E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D042E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D042E" w:rsidRPr="003D042E" w:rsidRDefault="003D042E" w:rsidP="003D042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D042E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Array Scan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D042E" w:rsidRPr="003D042E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D042E"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Array Scan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aNumbers = [];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i;</w:t>
      </w:r>
    </w:p>
    <w:p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042E"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aNumbers[i] = Math.floor(Math.random() * 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D042E"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"Numbers: "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042E"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document.write(aNumbers[i] + </w:t>
      </w:r>
      <w:r w:rsidR="003D042E"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D042E"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</w:t>
      </w:r>
      <w:r w:rsidR="003D042E"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// Find the average, biggest and smallest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total = 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biggest = aNumbers[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], smallest = aNumbers[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042E"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; i&lt;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; i++) {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total += aNumbers[i];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D042E"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(aNumbers[i] &gt; biggest)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biggest = aNumbers[i];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D042E" w:rsidRPr="003D042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(aNumbers[i] &lt; smallest)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smallest = aNumbers[i];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D042E" w:rsidRPr="003D042E">
        <w:rPr>
          <w:rFonts w:ascii="Consolas" w:hAnsi="Consolas" w:cs="Times New Roman"/>
          <w:color w:val="008000"/>
          <w:sz w:val="24"/>
          <w:szCs w:val="24"/>
          <w:lang w:eastAsia="en-US"/>
        </w:rPr>
        <w:t>// for i</w:t>
      </w:r>
    </w:p>
    <w:p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D042E"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"Average: "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(total / 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).toFixed(</w:t>
      </w:r>
      <w:r w:rsidR="003D042E" w:rsidRPr="003D042E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  <w:r w:rsidR="003D042E" w:rsidRPr="003D042E">
        <w:rPr>
          <w:rFonts w:ascii="Consolas" w:hAnsi="Consolas" w:cs="Times New Roman"/>
          <w:color w:val="000000"/>
          <w:lang w:eastAsia="en-US"/>
        </w:rPr>
        <w:t xml:space="preserve">+ </w:t>
      </w:r>
      <w:r w:rsidR="003D042E" w:rsidRPr="003D042E">
        <w:rPr>
          <w:rFonts w:ascii="Consolas" w:hAnsi="Consolas" w:cs="Times New Roman"/>
          <w:color w:val="A31515"/>
          <w:lang w:eastAsia="en-US"/>
        </w:rPr>
        <w:t>"&lt;br /&gt;"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D042E"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"Biggest Number: "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biggest + </w:t>
      </w:r>
      <w:r w:rsidR="003D042E"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3D042E"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"Smallest Number: "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smallest + </w:t>
      </w:r>
      <w:r w:rsidR="003D042E" w:rsidRPr="003D042E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3D042E" w:rsidRPr="003D042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D042E" w:rsidRPr="003D042E" w:rsidRDefault="00B34924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D042E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D042E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D042E" w:rsidRPr="003D042E" w:rsidRDefault="003D042E" w:rsidP="003D042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D7560" w:rsidRDefault="004D7560" w:rsidP="004D7560">
      <w:pPr>
        <w:tabs>
          <w:tab w:val="left" w:pos="426"/>
          <w:tab w:val="left" w:pos="851"/>
          <w:tab w:val="left" w:pos="1276"/>
          <w:tab w:val="left" w:pos="1701"/>
          <w:tab w:val="left" w:pos="2127"/>
        </w:tabs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4D7560" w:rsidRDefault="00420F63" w:rsidP="004D7560">
      <w:pPr>
        <w:tabs>
          <w:tab w:val="left" w:pos="426"/>
          <w:tab w:val="left" w:pos="851"/>
          <w:tab w:val="left" w:pos="1276"/>
          <w:tab w:val="left" w:pos="1701"/>
          <w:tab w:val="left" w:pos="2127"/>
        </w:tabs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5E85D89" wp14:editId="2E591D7F">
            <wp:extent cx="3916680" cy="2255520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39" w:rsidRDefault="00F72239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:rsidR="00420F63" w:rsidRDefault="00420F63" w:rsidP="00F72239">
      <w:pPr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array-big.html</w:t>
      </w:r>
    </w:p>
    <w:p w:rsidR="00AE730F" w:rsidRPr="00AE730F" w:rsidRDefault="00AE730F" w:rsidP="00AE730F">
      <w:pPr>
        <w:suppressAutoHyphens w:val="0"/>
        <w:bidi w:val="0"/>
        <w:spacing w:after="0" w:line="240" w:lineRule="auto"/>
        <w:rPr>
          <w:rFonts w:ascii="Segoe UI" w:hAnsi="Segoe UI" w:cs="Segoe UI"/>
          <w:color w:val="000000"/>
          <w:sz w:val="27"/>
          <w:szCs w:val="27"/>
          <w:lang w:eastAsia="en-US"/>
        </w:rPr>
      </w:pPr>
    </w:p>
    <w:p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&lt;!-- </w:t>
      </w:r>
    </w:p>
    <w:p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Filename: array-big.html</w:t>
      </w:r>
    </w:p>
    <w:p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Author: Joshua Males</w:t>
      </w:r>
    </w:p>
    <w:p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Date Created: November 22, 2018</w:t>
      </w:r>
    </w:p>
    <w:p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Last Fix: November 22, 2018</w:t>
      </w:r>
    </w:p>
    <w:p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 Pick 10 random numbers. Find the biggest number.</w:t>
      </w:r>
    </w:p>
    <w:p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E730F">
        <w:rPr>
          <w:rFonts w:ascii="Consolas" w:hAnsi="Consolas" w:cs="Times New Roman"/>
          <w:color w:val="FF0000"/>
          <w:sz w:val="24"/>
          <w:szCs w:val="24"/>
          <w:lang w:eastAsia="en-US"/>
        </w:rPr>
        <w:t> html</w:t>
      </w:r>
      <w:r w:rsidRPr="00AE730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AE730F" w:rsidRPr="00AE730F" w:rsidRDefault="00AE730F" w:rsidP="00AE730F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  <w:r w:rsidRPr="00AE730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Downwards Array Scan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  <w:r w:rsidR="00AE730F" w:rsidRPr="00AE730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E730F"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Downwards Array Scan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findMax(arr)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len = arr.length</w:t>
      </w:r>
    </w:p>
    <w:p w:rsid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max = arr[--len];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E730F"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(len--) {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E730F"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(arr[len] &gt; max) {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max = arr[len];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E730F"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max;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} </w:t>
      </w:r>
      <w:r w:rsidR="00AE730F"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// findMax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 = [];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biggest, i;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(i=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 i &lt; 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 i++)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aNumbers[i] = Math.floor(Math.random() * 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 + 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"Numbers: 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 (i=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 i &lt; aNumbers.length; i++)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document.write(aNumbers[i] + 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 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 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biggest = findMax(aNumbers);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"Biggest Number: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biggest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html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765E6" w:rsidRDefault="007765E6" w:rsidP="00AE730F">
      <w:pPr>
        <w:shd w:val="clear" w:color="auto" w:fill="FFFFFE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7765E6" w:rsidRDefault="007765E6" w:rsidP="007765E6">
      <w:pPr>
        <w:bidi w:val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rFonts w:ascii="Consolas" w:hAnsi="Consolas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5C18C576" wp14:editId="3D5C20C0">
            <wp:extent cx="3411855" cy="1050925"/>
            <wp:effectExtent l="19050" t="19050" r="17145" b="158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050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0E44" w:rsidRDefault="00330E44" w:rsidP="00B5693D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array-methods.html</w:t>
      </w:r>
    </w:p>
    <w:p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array-methods.html</w:t>
      </w:r>
    </w:p>
    <w:p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22, 2018</w:t>
      </w:r>
    </w:p>
    <w:p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18, 2019</w:t>
      </w:r>
    </w:p>
    <w:p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Array Methods</w:t>
      </w:r>
    </w:p>
    <w:p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E730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AE730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AE730F" w:rsidRPr="00AE730F" w:rsidRDefault="00AE730F" w:rsidP="00AE730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E730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Array Methods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E730F" w:rsidRPr="00AE730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E730F"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Array Methods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 = [];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biggest, i;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8000"/>
          <w:sz w:val="24"/>
          <w:szCs w:val="24"/>
          <w:lang w:eastAsia="en-US"/>
        </w:rPr>
        <w:t>// Create array with random numbers (1-100)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aNumbers[i] = Math.floor(Math.random() * 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"Numbers: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aNumbers.toString()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"join: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aNumbers.join(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 and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aNumbers.reverse();</w:t>
      </w:r>
    </w:p>
    <w:p w:rsid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"reverse: Reversed Numbers: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aNumbers.toString()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x = aNumbers.pop(); </w:t>
      </w:r>
    </w:p>
    <w:p w:rsid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"pop: Removed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", Numbers: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aNumbers.toString()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x = aNumbers.push(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222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 </w:t>
      </w:r>
    </w:p>
    <w:p w:rsid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"push: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 Numbers: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aNumbers.toString()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x = aNumbers.shift();</w:t>
      </w:r>
    </w:p>
    <w:p w:rsid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"shift: Removed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", Numbers: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aNumbers.toString()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x = aNumbers.unshift(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333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  </w:t>
      </w:r>
    </w:p>
    <w:p w:rsidR="000E79B5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"unshift: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</w:p>
    <w:p w:rsidR="00AE730F" w:rsidRPr="00AE730F" w:rsidRDefault="00B34924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0E79B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 Numbers: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aNumbers.toString()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y = aNumbers.indexOf(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222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"indexOf: 222 found at index: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y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x = aNumbers.push(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333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 </w:t>
      </w:r>
    </w:p>
    <w:p w:rsidR="000E79B5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"push: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x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Numbers: </w:t>
      </w:r>
    </w:p>
    <w:p w:rsidR="00AE730F" w:rsidRPr="00AE730F" w:rsidRDefault="00B34924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aNumbers.toString() +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AE730F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y = aNumbers.lastIndexOf(</w:t>
      </w:r>
      <w:r w:rsidR="00AE730F" w:rsidRPr="00AE730F">
        <w:rPr>
          <w:rFonts w:ascii="Consolas" w:hAnsi="Consolas" w:cs="Times New Roman"/>
          <w:color w:val="09885A"/>
          <w:sz w:val="24"/>
          <w:szCs w:val="24"/>
          <w:lang w:eastAsia="en-US"/>
        </w:rPr>
        <w:t>333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0E79B5" w:rsidRDefault="00B34924" w:rsidP="00AE73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"lastIndexOf: 333 last found at index: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y +</w:t>
      </w:r>
    </w:p>
    <w:p w:rsidR="00AE730F" w:rsidRPr="00AE730F" w:rsidRDefault="00B34924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0E79B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AE730F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aNumbers = [];</w:t>
      </w:r>
    </w:p>
    <w:p w:rsidR="000E79B5" w:rsidRDefault="00B34924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"Cleared Numbers: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aNumbers.toString() + </w:t>
      </w:r>
    </w:p>
    <w:p w:rsidR="00AE730F" w:rsidRPr="00AE730F" w:rsidRDefault="00B34924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0E79B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AE730F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names =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"Reuven + Shimon + Levi"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E730F" w:rsidRPr="00AE730F" w:rsidRDefault="00B34924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aNames = names.split(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 +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0E79B5" w:rsidRDefault="00B34924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"Names after split: 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aNames.toString() + </w:t>
      </w:r>
    </w:p>
    <w:p w:rsidR="00AE730F" w:rsidRPr="00AE730F" w:rsidRDefault="00B34924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</w:t>
      </w:r>
      <w:r w:rsidR="000E79B5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</w:t>
      </w:r>
      <w:r w:rsidR="00AE730F" w:rsidRPr="00AE730F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AE730F" w:rsidRPr="00AE730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AE730F" w:rsidRPr="00AE730F" w:rsidRDefault="00AE730F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E730F" w:rsidRPr="00AE730F" w:rsidRDefault="00B34924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E730F"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E730F"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E79B5" w:rsidRPr="003D042E" w:rsidRDefault="00B34924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E79B5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E79B5" w:rsidRPr="003D042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E79B5" w:rsidRPr="003D042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E730F" w:rsidRPr="00AE730F" w:rsidRDefault="00AE730F" w:rsidP="000E79B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AE730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E730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30E44" w:rsidRDefault="009B4D92" w:rsidP="00330E44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</w:tabs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  <w:r>
        <w:rPr>
          <w:rFonts w:ascii="Consolas" w:hAnsi="Consolas" w:cs="Times New Roman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 wp14:anchorId="585EBFED" wp14:editId="45F5C43C">
            <wp:extent cx="4754880" cy="2743200"/>
            <wp:effectExtent l="19050" t="19050" r="26670" b="1905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693D" w:rsidRDefault="00B5693D" w:rsidP="00B5693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</w:tabs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984D97" w:rsidRDefault="00984D97" w:rsidP="00B5693D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array-insert.html</w:t>
      </w:r>
    </w:p>
    <w:p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array-insert.html</w:t>
      </w:r>
    </w:p>
    <w:p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5, 2018</w:t>
      </w:r>
    </w:p>
    <w:p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5, 2018</w:t>
      </w:r>
    </w:p>
    <w:p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Insert number into sorted array</w:t>
      </w:r>
    </w:p>
    <w:p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17C4C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Array Insert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7C4C"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17C4C"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Array Insert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aNumbers = [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22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35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47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56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68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74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87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99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i;</w:t>
      </w:r>
    </w:p>
    <w:p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917C4C"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"Numbers: "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17C4C"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; i &lt; aNumbers.length; i++)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document.write(aNumbers[i] + </w:t>
      </w:r>
      <w:r w:rsidR="00917C4C"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917C4C"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Enter number to insert: 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7C4C"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17C4C"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7C4C"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17C4C"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"numinput"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7C4C"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17C4C"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""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7C4C"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17C4C"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7C4C"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17C4C"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Insert Number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17C4C" w:rsidRPr="00917C4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17C4C"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917C4C" w:rsidP="00917C4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17C4C"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17C4C"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</w:t>
      </w:r>
      <w:r w:rsidR="00F12208">
        <w:rPr>
          <w:rFonts w:ascii="Consolas" w:hAnsi="Consolas" w:cs="Times New Roman"/>
          <w:color w:val="008000"/>
          <w:sz w:val="24"/>
          <w:szCs w:val="24"/>
          <w:lang w:eastAsia="en-US"/>
        </w:rPr>
        <w:t>n insertMe</w:t>
      </w:r>
      <w:r w:rsidR="00917C4C"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1"/>
          <w:szCs w:val="21"/>
          <w:lang w:eastAsia="en-US"/>
        </w:rPr>
        <w:t xml:space="preserve">let </w:t>
      </w:r>
      <w:r w:rsidR="00917C4C" w:rsidRPr="00917C4C">
        <w:rPr>
          <w:rFonts w:ascii="Consolas" w:hAnsi="Consolas" w:cs="Times New Roman"/>
          <w:color w:val="000000"/>
          <w:sz w:val="21"/>
          <w:szCs w:val="21"/>
          <w:lang w:eastAsia="en-US"/>
        </w:rPr>
        <w:t>insertMe = parseInt(document.getElementById(</w:t>
      </w:r>
      <w:r w:rsidR="00917C4C" w:rsidRPr="00917C4C">
        <w:rPr>
          <w:rFonts w:ascii="Consolas" w:hAnsi="Consolas" w:cs="Times New Roman"/>
          <w:color w:val="A31515"/>
          <w:sz w:val="21"/>
          <w:szCs w:val="21"/>
          <w:lang w:eastAsia="en-US"/>
        </w:rPr>
        <w:t>"numinput"</w:t>
      </w:r>
      <w:r w:rsidR="00917C4C" w:rsidRPr="00917C4C">
        <w:rPr>
          <w:rFonts w:ascii="Consolas" w:hAnsi="Consolas" w:cs="Times New Roman"/>
          <w:color w:val="000000"/>
          <w:sz w:val="21"/>
          <w:szCs w:val="21"/>
          <w:lang w:eastAsia="en-US"/>
        </w:rPr>
        <w:t>).value);</w:t>
      </w:r>
    </w:p>
    <w:p w:rsid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 = aNumbers.length-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917C4C"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// Start at the end</w:t>
      </w:r>
    </w:p>
    <w:p w:rsidR="00F12208" w:rsidRPr="00917C4C" w:rsidRDefault="00F12208" w:rsidP="00F122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17C4C"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((i &gt;= 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) &amp;&amp; (aNumbers[i] &gt; insertMe) ) {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aNumbers[i + 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aNumbers[i]; </w:t>
      </w:r>
      <w:r w:rsidR="00917C4C"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// Move item up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i--;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17C4C" w:rsidRPr="00917C4C">
        <w:rPr>
          <w:rFonts w:ascii="Consolas" w:hAnsi="Consolas" w:cs="Times New Roman"/>
          <w:color w:val="008000"/>
          <w:sz w:val="21"/>
          <w:szCs w:val="21"/>
          <w:lang w:eastAsia="en-US"/>
        </w:rPr>
        <w:t>// If we left the loop, then i+1 = the place to insert the new number</w:t>
      </w:r>
    </w:p>
    <w:p w:rsid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aNumbers[i + 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insertMe; </w:t>
      </w:r>
      <w:r w:rsidR="00917C4C"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// Insert into array</w:t>
      </w:r>
    </w:p>
    <w:p w:rsidR="001A4A15" w:rsidRPr="00917C4C" w:rsidRDefault="001A4A15" w:rsidP="001A4A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17C4C"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// Build output string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output = </w:t>
      </w:r>
      <w:r w:rsidR="00917C4C"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""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17C4C" w:rsidRPr="00917C4C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917C4C" w:rsidRPr="00917C4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; i &lt; aNumbers.length; i++)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output += aNumbers[i] + </w:t>
      </w:r>
      <w:r w:rsidR="00917C4C"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output += </w:t>
      </w:r>
      <w:r w:rsidR="00917C4C"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917C4C" w:rsidRPr="00917C4C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output;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17C4C" w:rsidRPr="00917C4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917C4C" w:rsidRPr="00917C4C">
        <w:rPr>
          <w:rFonts w:ascii="Consolas" w:hAnsi="Consolas" w:cs="Times New Roman"/>
          <w:color w:val="008000"/>
          <w:sz w:val="24"/>
          <w:szCs w:val="24"/>
          <w:lang w:eastAsia="en-US"/>
        </w:rPr>
        <w:t>// doThings</w:t>
      </w: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17C4C" w:rsidRPr="00917C4C" w:rsidRDefault="00917C4C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17C4C" w:rsidRPr="00917C4C" w:rsidRDefault="00B34924" w:rsidP="00917C4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17C4C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17C4C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43B0C" w:rsidRDefault="00743B0C" w:rsidP="00743B0C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</w:tabs>
        <w:bidi w:val="0"/>
        <w:spacing w:after="0"/>
        <w:rPr>
          <w:rFonts w:ascii="Consolas" w:hAnsi="Consolas" w:cs="Times New Roman"/>
          <w:color w:val="000000" w:themeColor="text1"/>
          <w:sz w:val="24"/>
          <w:szCs w:val="24"/>
          <w:lang w:eastAsia="en-US"/>
        </w:rPr>
      </w:pPr>
    </w:p>
    <w:p w:rsidR="00B97661" w:rsidRDefault="00743B0C" w:rsidP="00B9766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</w:tabs>
        <w:bidi w:val="0"/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B8CB432" wp14:editId="2FE99F3B">
            <wp:extent cx="4610100" cy="2796540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02" w:rsidRDefault="004D6A02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C27E19" w:rsidRDefault="00C27E19" w:rsidP="00C27E19">
      <w:pPr>
        <w:pBdr>
          <w:top w:val="single" w:sz="4" w:space="1" w:color="auto"/>
        </w:pBdr>
        <w:bidi w:val="0"/>
      </w:pPr>
      <w:r>
        <w:t>File name: array-copy.html</w:t>
      </w:r>
    </w:p>
    <w:p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array-copy.html</w:t>
      </w:r>
    </w:p>
    <w:p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19, 2018</w:t>
      </w:r>
    </w:p>
    <w:p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Last Fix: December 23, 2018</w:t>
      </w:r>
    </w:p>
    <w:p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Copy Array</w:t>
      </w:r>
    </w:p>
    <w:p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27E19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917C4C" w:rsidRDefault="00B34924" w:rsidP="00C27E1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27E19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917C4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27E19" w:rsidRPr="00917C4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C27E1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C27E1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Copy Array</w:t>
      </w:r>
    </w:p>
    <w:p w:rsidR="00C27E19" w:rsidRPr="00C27E19" w:rsidRDefault="00B34924" w:rsidP="00C27E1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C27E1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27E19"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Copy Array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Global variables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 = [], aSecond = [];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text, i;</w:t>
      </w:r>
    </w:p>
    <w:p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350F7" w:rsidRDefault="008350F7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buildTable(title, arrSource, arrDest)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text;</w:t>
      </w:r>
    </w:p>
    <w:p w:rsidR="00C27E19" w:rsidRPr="00C27E19" w:rsidRDefault="00C27E19" w:rsidP="00C27E1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"&lt;h4&gt;"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title +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"&lt;/h4&gt;"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lang w:eastAsia="en-US"/>
        </w:rPr>
        <w:t>'&lt;table border="1" bordercolor="black" cellpadding=5&gt;'</w:t>
      </w:r>
      <w:r w:rsidR="00C27E19" w:rsidRPr="00C27E19">
        <w:rPr>
          <w:rFonts w:ascii="Consolas" w:hAnsi="Consolas" w:cs="Times New Roman"/>
          <w:color w:val="000000"/>
          <w:lang w:eastAsia="en-US"/>
        </w:rPr>
        <w:t>;</w:t>
      </w:r>
    </w:p>
    <w:p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'&lt;tr align="center"&gt;&lt;td&gt;Source&lt;/td&gt;'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 i&lt;arrSource.length; i++)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arrSource[i] +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'&lt;tr align="center"&gt;&lt;td&gt;Destination&lt;/td&gt;'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 i&lt;arrDest.length; i++)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arrDest[i] +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'&lt;/table&gt;'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text;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buildTable</w:t>
      </w:r>
    </w:p>
    <w:p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table </w:t>
      </w:r>
      <w:r w:rsidR="00C27E19"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border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27E19"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bordercolor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"black"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27E19"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cellpadding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10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colspan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27E19" w:rsidRPr="00C27E19">
        <w:rPr>
          <w:rFonts w:ascii="Consolas" w:hAnsi="Consolas" w:cs="Times New Roman"/>
          <w:color w:val="FF0000"/>
          <w:sz w:val="24"/>
          <w:szCs w:val="24"/>
          <w:lang w:eastAsia="en-US"/>
        </w:rPr>
        <w:t>2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for (i=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C27E19" w:rsidRPr="00C27E19" w:rsidRDefault="00B34924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aFirst[i] = Math.floor(Math.random() *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C27E19" w:rsidP="008350F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Try to make an a=b copy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 = aFirst;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aSecond[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C27E19" w:rsidRPr="00C27E19">
        <w:rPr>
          <w:rFonts w:ascii="Consolas" w:hAnsi="Consolas" w:cs="Times New Roman"/>
          <w:color w:val="000000"/>
          <w:lang w:eastAsia="en-US"/>
        </w:rPr>
        <w:t>buildTable(</w:t>
      </w:r>
      <w:r w:rsidR="00C27E19" w:rsidRPr="00C27E19">
        <w:rPr>
          <w:rFonts w:ascii="Consolas" w:hAnsi="Consolas" w:cs="Times New Roman"/>
          <w:color w:val="A31515"/>
          <w:lang w:eastAsia="en-US"/>
        </w:rPr>
        <w:t>"b = a Copy"</w:t>
      </w:r>
      <w:r w:rsidR="00C27E19" w:rsidRPr="00C27E19">
        <w:rPr>
          <w:rFonts w:ascii="Consolas" w:hAnsi="Consolas" w:cs="Times New Roman"/>
          <w:color w:val="000000"/>
          <w:lang w:eastAsia="en-US"/>
        </w:rPr>
        <w:t>, aFirst, aSecond)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aFirst[i] = Math.floor(Math.random() *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0776B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aSecond = [];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Stop pointing at the first array</w:t>
      </w:r>
    </w:p>
    <w:p w:rsidR="00A0776B" w:rsidRDefault="00A0776B">
      <w:pPr>
        <w:suppressAutoHyphens w:val="0"/>
        <w:bidi w:val="0"/>
        <w:spacing w:after="0" w:line="240" w:lineRule="auto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br w:type="page"/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Copy with b[i] = a[i]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aSecond[i] = aFirst[i];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aSecond[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0776B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document.write(buildTable(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"b[i] = a[i] Copy"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aFirst, aSecond));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aFirst[i] = Math.floor(Math.random() *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Copy with [...]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 = [...aFirst];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aSecond[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0776B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document.write(buildTable(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"b = [...a] Copy"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aFirst, aSecond));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aFirst[i] = Math.floor(Math.random() *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Copy with concat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 = [].concat(aFirst);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aSecond[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3340D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document.write(buildTable(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"b = [].concat(a) Copy"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</w:p>
    <w:p w:rsidR="00C27E19" w:rsidRPr="00C27E19" w:rsidRDefault="00B34924" w:rsidP="00F3340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aFirst, aSecond));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3340D" w:rsidRPr="00C27E19" w:rsidRDefault="00F3340D" w:rsidP="00F3340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aFirst[i] = Math.floor(Math.random() *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C0FBE" w:rsidRDefault="001C0FBE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        </w:t>
      </w:r>
      <w:r w:rsidR="00C27E19" w:rsidRPr="00C27E19">
        <w:rPr>
          <w:rFonts w:ascii="Consolas" w:hAnsi="Consolas" w:cs="Times New Roman"/>
          <w:color w:val="008000"/>
          <w:sz w:val="24"/>
          <w:szCs w:val="24"/>
          <w:lang w:eastAsia="en-US"/>
        </w:rPr>
        <w:t>// Copy with from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 = Array.from(aFirst);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aSecond[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C27E19" w:rsidRPr="00C27E19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0776B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document.write(buildTable(</w:t>
      </w:r>
      <w:r w:rsidR="00C27E19" w:rsidRPr="00C27E19">
        <w:rPr>
          <w:rFonts w:ascii="Consolas" w:hAnsi="Consolas" w:cs="Times New Roman"/>
          <w:color w:val="A31515"/>
          <w:sz w:val="24"/>
          <w:szCs w:val="24"/>
          <w:lang w:eastAsia="en-US"/>
        </w:rPr>
        <w:t>"b = Array.from(a) Copy"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         </w:t>
      </w:r>
      <w:r w:rsidR="00C27E19" w:rsidRPr="00C27E1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aFirst, aSecond));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P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27E19" w:rsidRPr="00C27E19" w:rsidRDefault="00B34924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27E19"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27E19"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27E19" w:rsidRDefault="00C27E19" w:rsidP="00A077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27E19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27E1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3340D" w:rsidRDefault="00F3340D" w:rsidP="00F3340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3340D" w:rsidRPr="00C27E19" w:rsidRDefault="00F3340D" w:rsidP="00F3340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noProof/>
          <w:color w:val="000000"/>
          <w:sz w:val="24"/>
          <w:szCs w:val="24"/>
          <w:lang w:eastAsia="en-US"/>
        </w:rPr>
        <w:drawing>
          <wp:inline distT="0" distB="0" distL="0" distR="0" wp14:anchorId="6FA0C770" wp14:editId="061003EF">
            <wp:extent cx="4762500" cy="5098415"/>
            <wp:effectExtent l="19050" t="19050" r="19050" b="260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098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7E19" w:rsidRDefault="00C27E19" w:rsidP="00C27E19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C27E19" w:rsidRDefault="00C27E19" w:rsidP="00C27E19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  <w:sectPr w:rsidR="00C27E19" w:rsidSect="008131A3">
          <w:headerReference w:type="default" r:id="rId128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4D6A02" w:rsidTr="006D0469">
        <w:tc>
          <w:tcPr>
            <w:tcW w:w="4981" w:type="dxa"/>
            <w:tcBorders>
              <w:top w:val="nil"/>
            </w:tcBorders>
          </w:tcPr>
          <w:p w:rsidR="004D6A02" w:rsidRDefault="004D6A02" w:rsidP="006D0469">
            <w:pPr>
              <w:bidi w:val="0"/>
              <w:rPr>
                <w:b/>
                <w:bCs/>
                <w:sz w:val="40"/>
                <w:szCs w:val="40"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14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Advanced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Arrays</w:t>
            </w:r>
          </w:p>
        </w:tc>
        <w:tc>
          <w:tcPr>
            <w:tcW w:w="4981" w:type="dxa"/>
            <w:tcBorders>
              <w:top w:val="nil"/>
            </w:tcBorders>
          </w:tcPr>
          <w:p w:rsidR="004D6A02" w:rsidRDefault="004D6A02" w:rsidP="006D0469">
            <w:pPr>
              <w:rPr>
                <w:b/>
                <w:bCs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14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מערכים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מתקדמים</w:t>
            </w:r>
          </w:p>
        </w:tc>
      </w:tr>
    </w:tbl>
    <w:p w:rsidR="007F40F1" w:rsidRDefault="007F40F1" w:rsidP="007F40F1">
      <w:pPr>
        <w:pBdr>
          <w:top w:val="single" w:sz="4" w:space="1" w:color="auto"/>
        </w:pBdr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array-2D-1.html</w:t>
      </w:r>
    </w:p>
    <w:p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array-2D-1.html</w:t>
      </w:r>
    </w:p>
    <w:p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25, 2018</w:t>
      </w:r>
    </w:p>
    <w:p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25, 2018</w:t>
      </w:r>
    </w:p>
    <w:p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2D Array - Simple Define</w:t>
      </w:r>
    </w:p>
    <w:p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ED424D" w:rsidRPr="00ED424D" w:rsidRDefault="00ED424D" w:rsidP="00ED424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D424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D424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D424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D424D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424D"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424D"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2D Array - Simple Define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424D"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424D"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D424D" w:rsidRPr="00ED424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D424D" w:rsidRPr="00ED424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424D"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424D"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424D"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2D Array - Simple Define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424D"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D424D"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aNumbers = [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6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9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row, column;</w:t>
      </w:r>
    </w:p>
    <w:p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D424D" w:rsidRPr="00ED424D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(row=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; row &lt; aNumbers.length; row++) {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ED424D" w:rsidRPr="00ED424D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(column=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; column &lt; aNumbers[</w:t>
      </w:r>
      <w:r w:rsidR="00ED424D" w:rsidRPr="00ED424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].length; column++)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document.write(aNumbers[row][column] + </w:t>
      </w:r>
      <w:r w:rsidR="00ED424D" w:rsidRPr="00ED424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D424D" w:rsidRPr="00ED424D">
        <w:rPr>
          <w:rFonts w:ascii="Consolas" w:hAnsi="Consolas" w:cs="Times New Roman"/>
          <w:color w:val="008000"/>
          <w:sz w:val="24"/>
          <w:szCs w:val="24"/>
          <w:lang w:eastAsia="en-US"/>
        </w:rPr>
        <w:t>// Jump to new line 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ED424D" w:rsidRPr="00ED424D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D424D" w:rsidRPr="00ED424D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424D"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424D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D424D" w:rsidRPr="00ED424D" w:rsidRDefault="00B34924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D424D"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D424D"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43B0C" w:rsidRPr="00ED424D" w:rsidRDefault="00ED424D" w:rsidP="00ED424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/>
          <w:color w:val="000000" w:themeColor="text1"/>
          <w:sz w:val="24"/>
          <w:szCs w:val="24"/>
        </w:rPr>
      </w:pP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ED424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D424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177E8" w:rsidRDefault="005177E8" w:rsidP="0030047E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righ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597010" w:rsidRDefault="00597010" w:rsidP="0030047E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righ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anchor distT="0" distB="0" distL="114300" distR="114300" simplePos="0" relativeHeight="251650048" behindDoc="0" locked="0" layoutInCell="1" allowOverlap="1" wp14:anchorId="56886609" wp14:editId="49BF59FC">
            <wp:simplePos x="708262" y="1465713"/>
            <wp:positionH relativeFrom="column">
              <wp:align>left</wp:align>
            </wp:positionH>
            <wp:positionV relativeFrom="paragraph">
              <wp:align>top</wp:align>
            </wp:positionV>
            <wp:extent cx="3473450" cy="2402205"/>
            <wp:effectExtent l="19050" t="19050" r="12700" b="17145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402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597010" w:rsidRPr="00597010" w:rsidRDefault="00597010" w:rsidP="0030047E">
      <w:pPr>
        <w:tabs>
          <w:tab w:val="right" w:pos="426"/>
        </w:tabs>
        <w:bidi w:val="0"/>
        <w:rPr>
          <w:rFonts w:ascii="Consolas" w:hAnsi="Consolas"/>
          <w:sz w:val="24"/>
          <w:szCs w:val="24"/>
        </w:rPr>
      </w:pPr>
    </w:p>
    <w:p w:rsidR="00597010" w:rsidRPr="00597010" w:rsidRDefault="00597010" w:rsidP="0030047E">
      <w:pPr>
        <w:tabs>
          <w:tab w:val="right" w:pos="426"/>
        </w:tabs>
        <w:bidi w:val="0"/>
        <w:rPr>
          <w:rFonts w:ascii="Consolas" w:hAnsi="Consolas"/>
          <w:sz w:val="24"/>
          <w:szCs w:val="24"/>
        </w:rPr>
      </w:pPr>
    </w:p>
    <w:p w:rsidR="00597010" w:rsidRPr="00597010" w:rsidRDefault="00597010" w:rsidP="0030047E">
      <w:pPr>
        <w:tabs>
          <w:tab w:val="right" w:pos="426"/>
        </w:tabs>
        <w:bidi w:val="0"/>
        <w:rPr>
          <w:rFonts w:ascii="Consolas" w:hAnsi="Consolas"/>
          <w:sz w:val="24"/>
          <w:szCs w:val="24"/>
        </w:rPr>
      </w:pPr>
    </w:p>
    <w:p w:rsidR="00597010" w:rsidRPr="00597010" w:rsidRDefault="00597010" w:rsidP="0030047E">
      <w:pPr>
        <w:tabs>
          <w:tab w:val="right" w:pos="426"/>
        </w:tabs>
        <w:bidi w:val="0"/>
        <w:rPr>
          <w:rFonts w:ascii="Consolas" w:hAnsi="Consolas"/>
          <w:sz w:val="24"/>
          <w:szCs w:val="24"/>
        </w:rPr>
      </w:pPr>
    </w:p>
    <w:p w:rsidR="00597010" w:rsidRPr="00597010" w:rsidRDefault="00597010" w:rsidP="0030047E">
      <w:pPr>
        <w:tabs>
          <w:tab w:val="right" w:pos="426"/>
        </w:tabs>
        <w:bidi w:val="0"/>
        <w:rPr>
          <w:rFonts w:ascii="Consolas" w:hAnsi="Consolas"/>
          <w:sz w:val="24"/>
          <w:szCs w:val="24"/>
        </w:rPr>
      </w:pPr>
    </w:p>
    <w:p w:rsidR="00597010" w:rsidRDefault="00597010" w:rsidP="0030047E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righ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5177E8" w:rsidRDefault="00597010" w:rsidP="0030047E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righ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textWrapping" w:clear="all"/>
      </w:r>
    </w:p>
    <w:p w:rsidR="0011661B" w:rsidRDefault="0011661B" w:rsidP="0030047E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array-2D-2.html</w:t>
      </w:r>
    </w:p>
    <w:p w:rsidR="00407227" w:rsidRPr="00407227" w:rsidRDefault="00407227" w:rsidP="00407227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Filename: array-2D-2.html</w:t>
      </w:r>
    </w:p>
    <w:p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Author: Joshua Males</w:t>
      </w:r>
    </w:p>
    <w:p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Date Created: November 25, 2018</w:t>
      </w:r>
    </w:p>
    <w:p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Last Fix: November 25, 2018</w:t>
      </w:r>
    </w:p>
    <w:p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Description: 2D Array - Define #2</w:t>
      </w:r>
    </w:p>
    <w:p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407227">
        <w:rPr>
          <w:rFonts w:ascii="Consolas" w:hAnsi="Consolas" w:cs="Times New Roman"/>
          <w:color w:val="FF0000"/>
          <w:sz w:val="24"/>
          <w:szCs w:val="24"/>
          <w:lang w:eastAsia="en-US"/>
        </w:rPr>
        <w:t> html</w:t>
      </w:r>
      <w:r w:rsidRPr="00407227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407227" w:rsidRPr="00407227" w:rsidRDefault="00407227" w:rsidP="0040722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  <w:r w:rsidRPr="00407227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07227"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07227"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2D Array - Define #2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07227"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07227"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  <w:r w:rsidR="00407227" w:rsidRPr="00407227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07227"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07227"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07227"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07227"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2D Array - Define #2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07227"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07227"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aNumbers = [];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row, column;</w:t>
      </w:r>
    </w:p>
    <w:p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407227"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// Define 2D array - an array of arrays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407227"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(row=</w:t>
      </w:r>
      <w:r w:rsidR="00407227"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row &lt; </w:t>
      </w:r>
      <w:r w:rsidR="00407227"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row++)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aNumbers[row] = </w:t>
      </w:r>
      <w:r w:rsidR="00407227"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new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Array(</w:t>
      </w:r>
      <w:r w:rsidR="00407227"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407227"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// Fill 2D array with values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</w:t>
      </w:r>
      <w:r w:rsidR="00407227"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(row=</w:t>
      </w:r>
      <w:r w:rsidR="00407227"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row &lt; </w:t>
      </w:r>
      <w:r w:rsidR="00407227"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row++)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407227"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(column=</w:t>
      </w:r>
      <w:r w:rsidR="00407227"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column &lt; </w:t>
      </w:r>
      <w:r w:rsidR="00407227"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column++)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aNumbers[row][column] = (row + column) % </w:t>
      </w:r>
      <w:r w:rsidR="00407227"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407227"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// Print 2D array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407227"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(row=</w:t>
      </w:r>
      <w:r w:rsidR="00407227"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row &lt; aNumbers.length; row++) {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407227" w:rsidRPr="00407227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 (column=</w:t>
      </w:r>
      <w:r w:rsidR="00407227"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; column &lt; aNumbers[</w:t>
      </w:r>
      <w:r w:rsidR="00407227" w:rsidRPr="00407227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].length; column++)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document.write(aNumbers[row][column] + </w:t>
      </w:r>
      <w:r w:rsidR="00407227" w:rsidRPr="00407227">
        <w:rPr>
          <w:rFonts w:ascii="Consolas" w:hAnsi="Consolas" w:cs="Times New Roman"/>
          <w:color w:val="A31515"/>
          <w:sz w:val="24"/>
          <w:szCs w:val="24"/>
          <w:lang w:eastAsia="en-US"/>
        </w:rPr>
        <w:t>" "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407227"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// Jump to new line 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407227" w:rsidRPr="00407227">
        <w:rPr>
          <w:rFonts w:ascii="Consolas" w:hAnsi="Consolas" w:cs="Times New Roman"/>
          <w:color w:val="A31515"/>
          <w:sz w:val="24"/>
          <w:szCs w:val="24"/>
          <w:lang w:eastAsia="en-US"/>
        </w:rPr>
        <w:t>"&lt;br /&gt;"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407227" w:rsidRPr="00407227">
        <w:rPr>
          <w:rFonts w:ascii="Consolas" w:hAnsi="Consolas" w:cs="Times New Roman"/>
          <w:color w:val="000000"/>
          <w:sz w:val="24"/>
          <w:szCs w:val="24"/>
          <w:lang w:eastAsia="en-US"/>
        </w:rPr>
        <w:t>} </w:t>
      </w:r>
      <w:r w:rsidR="00407227" w:rsidRPr="00407227">
        <w:rPr>
          <w:rFonts w:ascii="Consolas" w:hAnsi="Consolas" w:cs="Times New Roman"/>
          <w:color w:val="008000"/>
          <w:sz w:val="24"/>
          <w:szCs w:val="24"/>
          <w:lang w:eastAsia="en-US"/>
        </w:rPr>
        <w:t>// for row</w:t>
      </w: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07227"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07227" w:rsidRPr="00407227" w:rsidRDefault="00B34924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07227"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407227"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07227" w:rsidRPr="00407227" w:rsidRDefault="00407227" w:rsidP="0040722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0722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40722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E74ED" w:rsidRDefault="007E74ED" w:rsidP="007E74ED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7E74ED" w:rsidRDefault="007E74ED" w:rsidP="007E74ED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6D0D5F60" wp14:editId="3510E494">
            <wp:extent cx="2907030" cy="2435860"/>
            <wp:effectExtent l="19050" t="19050" r="26670" b="215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2435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F86" w:rsidRDefault="009B6F86" w:rsidP="009B6F86">
      <w:pPr>
        <w:tabs>
          <w:tab w:val="right" w:pos="42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9B6F86" w:rsidRDefault="009B6F86" w:rsidP="009B6F86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array-2D-chess.html</w:t>
      </w:r>
    </w:p>
    <w:p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Filename: array-2D-chess.html</w:t>
      </w:r>
    </w:p>
    <w:p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25, 2018</w:t>
      </w:r>
    </w:p>
    <w:p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Last Fix: November 25, 2018</w:t>
      </w:r>
    </w:p>
    <w:p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Chessboard</w:t>
      </w:r>
    </w:p>
    <w:p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7A1638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7A1638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7A1638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7A1638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1638"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1638"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Chessboard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1638"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1638"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7A1638" w:rsidRPr="007A1638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7A1638" w:rsidRPr="007A1638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1638"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1638"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1638"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Chessboard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1638"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7A1638"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board = [ 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'R'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'N'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'B'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'Q'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'K'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'B'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'N'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'R'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 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7A1638" w:rsidRPr="007A1638" w:rsidRDefault="00B34924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'p'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],</w:t>
      </w:r>
    </w:p>
    <w:p w:rsidR="007A1638" w:rsidRPr="007A1638" w:rsidRDefault="00B34924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[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'r'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'n'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'b'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'q'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'k'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'b'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'n'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'r'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] ];</w:t>
      </w:r>
    </w:p>
    <w:p w:rsidR="007A1638" w:rsidRPr="007A1638" w:rsidRDefault="007A1638" w:rsidP="007A1638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7A1638" w:rsidRPr="007A1638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print2D(inArray, inRows, inColumns)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row, column;                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'&lt;table border="1" \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bordercolor="black" \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cellspacing="0" \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cellpadding="10"&gt;'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A1638"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// Print 2D array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A1638" w:rsidRPr="007A1638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(row=</w:t>
      </w:r>
      <w:r w:rsidR="007A1638" w:rsidRPr="007A1638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 row &lt; inRows; row++) {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"&lt;tr&gt;"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7A1638" w:rsidRPr="007A1638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(column=</w:t>
      </w:r>
      <w:r w:rsidR="007A1638" w:rsidRPr="007A1638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 column &lt; inColumns; column++)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"&lt;td&gt;"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inArray[row][column] + 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"&lt;/td&gt;"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"&lt;/tr&gt;"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7A1638"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// for row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7A1638" w:rsidRPr="007A1638">
        <w:rPr>
          <w:rFonts w:ascii="Consolas" w:hAnsi="Consolas" w:cs="Times New Roman"/>
          <w:color w:val="A31515"/>
          <w:sz w:val="24"/>
          <w:szCs w:val="24"/>
          <w:lang w:eastAsia="en-US"/>
        </w:rPr>
        <w:t>"&lt;/table&gt;"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 text );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7A1638" w:rsidRPr="007A1638">
        <w:rPr>
          <w:rFonts w:ascii="Consolas" w:hAnsi="Consolas" w:cs="Times New Roman"/>
          <w:color w:val="008000"/>
          <w:sz w:val="24"/>
          <w:szCs w:val="24"/>
          <w:lang w:eastAsia="en-US"/>
        </w:rPr>
        <w:t>// print2D</w:t>
      </w:r>
    </w:p>
    <w:p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print2D(board, </w:t>
      </w:r>
      <w:r w:rsidR="007A1638" w:rsidRPr="007A1638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7A1638" w:rsidRPr="007A1638">
        <w:rPr>
          <w:rFonts w:ascii="Consolas" w:hAnsi="Consolas" w:cs="Times New Roman"/>
          <w:color w:val="09885A"/>
          <w:sz w:val="24"/>
          <w:szCs w:val="24"/>
          <w:lang w:eastAsia="en-US"/>
        </w:rPr>
        <w:t>8</w:t>
      </w:r>
      <w:r w:rsidR="007A1638" w:rsidRPr="007A1638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1638"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A1638" w:rsidRPr="007A1638" w:rsidRDefault="007A1638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7A1638" w:rsidRPr="007A1638" w:rsidRDefault="00B34924" w:rsidP="007A163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7A1638"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7A1638"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60C22" w:rsidRDefault="007A1638" w:rsidP="007A1638">
      <w:pPr>
        <w:shd w:val="clear" w:color="auto" w:fill="FFFFFE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7A1638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7A1638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D424D" w:rsidRDefault="00ED424D" w:rsidP="00ED424D">
      <w:pPr>
        <w:shd w:val="clear" w:color="auto" w:fill="FFFFFE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/>
          <w:color w:val="000000" w:themeColor="text1"/>
          <w:sz w:val="24"/>
          <w:szCs w:val="24"/>
        </w:rPr>
      </w:pPr>
    </w:p>
    <w:p w:rsidR="00ED4602" w:rsidRDefault="00ED4602" w:rsidP="009B6F86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  <w:sectPr w:rsidR="00ED4602" w:rsidSect="008131A3">
          <w:headerReference w:type="default" r:id="rId131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656238C0" wp14:editId="04280920">
            <wp:extent cx="1704366" cy="2007643"/>
            <wp:effectExtent l="19050" t="19050" r="10160" b="1206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761" cy="2098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5248FB" w:rsidRPr="00AE3FA2" w:rsidTr="006D0469">
        <w:tc>
          <w:tcPr>
            <w:tcW w:w="5353" w:type="dxa"/>
            <w:tcBorders>
              <w:top w:val="nil"/>
            </w:tcBorders>
          </w:tcPr>
          <w:p w:rsidR="005248FB" w:rsidRPr="00AE3FA2" w:rsidRDefault="005248FB" w:rsidP="006D0469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15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Searching,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Sorting,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Merging</w:t>
            </w:r>
          </w:p>
        </w:tc>
        <w:tc>
          <w:tcPr>
            <w:tcW w:w="4609" w:type="dxa"/>
            <w:tcBorders>
              <w:top w:val="nil"/>
            </w:tcBorders>
          </w:tcPr>
          <w:p w:rsidR="005248FB" w:rsidRPr="00AE3FA2" w:rsidRDefault="005248FB" w:rsidP="006D0469">
            <w:pPr>
              <w:rPr>
                <w:b/>
                <w:bCs/>
                <w:sz w:val="40"/>
                <w:szCs w:val="40"/>
              </w:rPr>
            </w:pP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15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חיפוש,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מיון,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מיזוג</w:t>
            </w:r>
          </w:p>
        </w:tc>
      </w:tr>
    </w:tbl>
    <w:p w:rsidR="005248FB" w:rsidRDefault="005248FB" w:rsidP="005248FB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linear-search.html</w:t>
      </w:r>
    </w:p>
    <w:p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Filename: linear-search.html</w:t>
      </w:r>
    </w:p>
    <w:p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17, 2018</w:t>
      </w:r>
    </w:p>
    <w:p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26, 2019</w:t>
      </w:r>
    </w:p>
    <w:p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Linear Search through Array</w:t>
      </w:r>
    </w:p>
    <w:p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03159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Linear Search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3159B"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Linear Search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aNumbers = [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15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20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25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30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35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40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45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50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>
        <w:rPr>
          <w:rFonts w:ascii="Consolas" w:hAnsi="Consolas" w:cs="Times New Roman"/>
          <w:color w:val="09885A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55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60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65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70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75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80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85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90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95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,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text, i, compares;</w:t>
      </w:r>
    </w:p>
    <w:p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// Build and display the table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'&lt;table border="1" bordercolor="black"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cellpadding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=5&gt;'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'&lt;tr&gt;&lt;td&gt;Index&lt;/td&gt;'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 i&lt;aNumbers.length; i++)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i + 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'&lt;tr&gt;&lt;td&gt;Numbers&lt;/td&gt;'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 i&lt;aNumbers.length; i++)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aNumbers[i] + 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'&lt;/tr&gt;&lt;/table&gt;&lt;br /&gt;&lt;br /&gt;'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document.write(text);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Number to Find: 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3159B"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3159B"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"ninput"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3159B"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""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3159B"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3159B"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Search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3159B" w:rsidRPr="0003159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B936EC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linearSearch(arr, findMe) </w:t>
      </w:r>
    </w:p>
    <w:p w:rsidR="0003159B" w:rsidRPr="0003159B" w:rsidRDefault="00B34924" w:rsidP="00B936E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index = 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</w:p>
    <w:p w:rsidR="0003159B" w:rsidRPr="0003159B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compares = 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index = 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((index &lt; arr.length) &amp;&amp; (arr[index] &lt; findMe)) { 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index++;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compares++;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03159B" w:rsidRPr="0003159B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(arr[index] == findMe)</w:t>
      </w:r>
    </w:p>
    <w:p w:rsidR="0003159B" w:rsidRPr="0003159B" w:rsidRDefault="00B34924" w:rsidP="00B936E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index;</w:t>
      </w:r>
    </w:p>
    <w:p w:rsidR="0003159B" w:rsidRPr="0003159B" w:rsidRDefault="0003159B" w:rsidP="00B936E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-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// Not found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// linearSearch</w:t>
      </w:r>
    </w:p>
    <w:p w:rsidR="0003159B" w:rsidRPr="0003159B" w:rsidRDefault="0003159B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function doThings()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03159B" w:rsidRPr="0003159B">
        <w:rPr>
          <w:rFonts w:ascii="Consolas" w:hAnsi="Consolas" w:cs="Times New Roman"/>
          <w:color w:val="000000"/>
          <w:lang w:eastAsia="en-US"/>
        </w:rPr>
        <w:t>findMe = parseInt(document.getElementById(</w:t>
      </w:r>
      <w:r w:rsidR="0003159B" w:rsidRPr="0003159B">
        <w:rPr>
          <w:rFonts w:ascii="Consolas" w:hAnsi="Consolas" w:cs="Times New Roman"/>
          <w:color w:val="A31515"/>
          <w:lang w:eastAsia="en-US"/>
        </w:rPr>
        <w:t>"ninput"</w:t>
      </w:r>
      <w:r w:rsidR="0003159B" w:rsidRPr="0003159B">
        <w:rPr>
          <w:rFonts w:ascii="Consolas" w:hAnsi="Consolas" w:cs="Times New Roman"/>
          <w:color w:val="000000"/>
          <w:lang w:eastAsia="en-US"/>
        </w:rPr>
        <w:t>).value);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position = linearSearch(aNumbers, findMe);</w:t>
      </w:r>
    </w:p>
    <w:p w:rsidR="0003159B" w:rsidRPr="0003159B" w:rsidRDefault="0003159B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(position != -</w:t>
      </w:r>
      <w:r w:rsidR="0003159B" w:rsidRPr="0003159B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5676FC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"Found at index "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position + 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". Compares = "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compares;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03159B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</w:t>
      </w:r>
      <w:r w:rsidR="0003159B" w:rsidRPr="0003159B">
        <w:rPr>
          <w:rFonts w:ascii="Consolas" w:hAnsi="Consolas" w:cs="Times New Roman"/>
          <w:color w:val="A31515"/>
          <w:sz w:val="24"/>
          <w:szCs w:val="24"/>
          <w:lang w:eastAsia="en-US"/>
        </w:rPr>
        <w:t>"Not found. Compares = "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compares;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03159B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3159B" w:rsidRPr="0003159B">
        <w:rPr>
          <w:rFonts w:ascii="Consolas" w:hAnsi="Consolas" w:cs="Times New Roman"/>
          <w:color w:val="008000"/>
          <w:sz w:val="24"/>
          <w:szCs w:val="24"/>
          <w:lang w:eastAsia="en-US"/>
        </w:rPr>
        <w:t>// doThings()</w:t>
      </w: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03159B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03159B" w:rsidRDefault="00B34924" w:rsidP="005676F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3159B"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03159B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03159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03159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40CF6" w:rsidRDefault="0049292A" w:rsidP="006943D4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 wp14:anchorId="0FE54D31" wp14:editId="6ACF06F9">
            <wp:extent cx="5985965" cy="2408882"/>
            <wp:effectExtent l="19050" t="19050" r="15240" b="1079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220" cy="2471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292A" w:rsidRDefault="0049292A" w:rsidP="0049292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49292A" w:rsidRDefault="0049292A" w:rsidP="0049292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234B64D0" wp14:editId="1E6737D6">
            <wp:extent cx="6004560" cy="2295607"/>
            <wp:effectExtent l="19050" t="19050" r="15240" b="285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982" cy="2299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5850" w:rsidRDefault="000B5850" w:rsidP="000B5850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DD0EDD" w:rsidRDefault="00DD0EDD" w:rsidP="00DD0EDD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binary-search.html</w:t>
      </w:r>
    </w:p>
    <w:p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Filename: binary-search.html</w:t>
      </w:r>
    </w:p>
    <w:p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28, 2018</w:t>
      </w:r>
    </w:p>
    <w:p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26, 2019</w:t>
      </w:r>
    </w:p>
    <w:p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Binary Search through Array.</w:t>
      </w:r>
    </w:p>
    <w:p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16368C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16368C" w:rsidRPr="0016368C" w:rsidRDefault="0016368C" w:rsidP="0016368C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Binary Search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6368C"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B34924" w:rsidP="00CF23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Binary Search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16368C" w:rsidRPr="0016368C">
        <w:rPr>
          <w:rFonts w:ascii="Consolas" w:hAnsi="Consolas" w:cs="Times New Roman"/>
          <w:color w:val="000000"/>
          <w:lang w:eastAsia="en-US"/>
        </w:rPr>
        <w:t>aNumbers =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lang w:eastAsia="en-US"/>
        </w:rPr>
        <w:t xml:space="preserve">                </w:t>
      </w:r>
      <w:r w:rsidR="0016368C" w:rsidRPr="0016368C">
        <w:rPr>
          <w:rFonts w:ascii="Consolas" w:hAnsi="Consolas" w:cs="Times New Roman"/>
          <w:color w:val="000000"/>
          <w:lang w:eastAsia="en-US"/>
        </w:rPr>
        <w:t xml:space="preserve"> [</w:t>
      </w:r>
      <w:r w:rsidR="0016368C" w:rsidRPr="0016368C">
        <w:rPr>
          <w:rFonts w:ascii="Consolas" w:hAnsi="Consolas" w:cs="Times New Roman"/>
          <w:color w:val="09885A"/>
          <w:lang w:eastAsia="en-US"/>
        </w:rPr>
        <w:t>5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10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15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20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25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30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35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40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45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50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55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60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65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70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75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80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85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90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95</w:t>
      </w:r>
      <w:r w:rsidR="0016368C" w:rsidRPr="0016368C">
        <w:rPr>
          <w:rFonts w:ascii="Consolas" w:hAnsi="Consolas" w:cs="Times New Roman"/>
          <w:color w:val="000000"/>
          <w:lang w:eastAsia="en-US"/>
        </w:rPr>
        <w:t>,</w:t>
      </w:r>
      <w:r w:rsidR="0016368C" w:rsidRPr="0016368C">
        <w:rPr>
          <w:rFonts w:ascii="Consolas" w:hAnsi="Consolas" w:cs="Times New Roman"/>
          <w:color w:val="09885A"/>
          <w:lang w:eastAsia="en-US"/>
        </w:rPr>
        <w:t>100</w:t>
      </w:r>
      <w:r w:rsidR="0016368C" w:rsidRPr="0016368C">
        <w:rPr>
          <w:rFonts w:ascii="Consolas" w:hAnsi="Consolas" w:cs="Times New Roman"/>
          <w:color w:val="000000"/>
          <w:lang w:eastAsia="en-US"/>
        </w:rPr>
        <w:t>];</w:t>
      </w:r>
    </w:p>
    <w:p w:rsid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text, i, compares;</w:t>
      </w:r>
    </w:p>
    <w:p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 Build and display the table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'&lt;table border="1" bordercolor="black" cellpadding=5&gt;'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'&lt;tr&gt;&lt;td&gt;Index&lt;/td&gt;'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 i&lt;aNumbers.length; i++)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i + 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'&lt;tr&gt;&lt;td&gt;Numbers&lt;/td&gt;'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 i&lt;aNumbers.length; i++)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aNumbers[i] + 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'&lt;/tr&gt;&lt;/table&gt;&lt;br /&gt;&lt;br /&gt;'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document.write(text);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Number to Find: 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6368C"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6368C"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"ninput"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6368C"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""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B34924" w:rsidP="00CF23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6368C"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"button1"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6368C"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"doThings()"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F23B8">
        <w:rPr>
          <w:rFonts w:ascii="Consolas" w:hAnsi="Consolas" w:cs="Times New Roman"/>
          <w:color w:val="000000"/>
          <w:sz w:val="24"/>
          <w:szCs w:val="24"/>
          <w:lang w:eastAsia="en-US"/>
        </w:rPr>
        <w:t>S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earch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16368C" w:rsidRPr="0016368C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binarySearch(arr, findMe) 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lowIndex = 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, highIndex = arr.length-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middle;</w:t>
      </w:r>
    </w:p>
    <w:p w:rsidR="0016368C" w:rsidRPr="0016368C" w:rsidRDefault="0016368C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compares = 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(lowIndex &lt;= highIndex) {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middle = Math.floor((lowIndex + highIndex) / 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compares++;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(arr[middle] == findMe)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middle;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 Number was not found. Move boundaries.   </w:t>
      </w:r>
    </w:p>
    <w:p w:rsidR="009B050E" w:rsidRDefault="00B34924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compares++;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(arr[middle] &lt; findMe)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lowIndex = middle + 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6368C" w:rsidRPr="0016368C" w:rsidRDefault="00B34924" w:rsidP="0016368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16368C" w:rsidRPr="0016368C" w:rsidRDefault="00B34924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highIndex = middle - 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16368C" w:rsidRPr="0016368C" w:rsidRDefault="00B34924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  <w:r w:rsidR="009B050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B050E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r w:rsidR="009B050E">
        <w:rPr>
          <w:rFonts w:ascii="Consolas" w:hAnsi="Consolas" w:cs="Times New Roman"/>
          <w:color w:val="008000"/>
          <w:sz w:val="24"/>
          <w:szCs w:val="24"/>
          <w:lang w:eastAsia="en-US"/>
        </w:rPr>
        <w:t>while</w:t>
      </w:r>
    </w:p>
    <w:p w:rsidR="0016368C" w:rsidRPr="0016368C" w:rsidRDefault="00B34924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-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 Not found</w:t>
      </w:r>
    </w:p>
    <w:p w:rsidR="0016368C" w:rsidRPr="0016368C" w:rsidRDefault="00B34924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 binarySearch</w:t>
      </w:r>
    </w:p>
    <w:p w:rsidR="0016368C" w:rsidRPr="0016368C" w:rsidRDefault="00B34924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16368C" w:rsidRPr="0016368C" w:rsidRDefault="00B34924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doThings()</w:t>
      </w:r>
    </w:p>
    <w:p w:rsidR="0016368C" w:rsidRPr="0016368C" w:rsidRDefault="00B34924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16368C" w:rsidRPr="0016368C" w:rsidRDefault="00B34924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16368C" w:rsidRPr="0016368C" w:rsidRDefault="00B34924" w:rsidP="009B050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findMe = </w:t>
      </w:r>
      <w:r w:rsidR="0016368C" w:rsidRPr="0016368C">
        <w:rPr>
          <w:rFonts w:ascii="Consolas" w:hAnsi="Consolas" w:cs="Times New Roman"/>
          <w:color w:val="000000"/>
          <w:lang w:eastAsia="en-US"/>
        </w:rPr>
        <w:t>parseInt(document.getElementById(</w:t>
      </w:r>
      <w:r w:rsidR="0016368C" w:rsidRPr="0016368C">
        <w:rPr>
          <w:rFonts w:ascii="Consolas" w:hAnsi="Consolas" w:cs="Times New Roman"/>
          <w:color w:val="A31515"/>
          <w:lang w:eastAsia="en-US"/>
        </w:rPr>
        <w:t>"ninput"</w:t>
      </w:r>
      <w:r w:rsidR="0016368C" w:rsidRPr="0016368C">
        <w:rPr>
          <w:rFonts w:ascii="Consolas" w:hAnsi="Consolas" w:cs="Times New Roman"/>
          <w:color w:val="000000"/>
          <w:lang w:eastAsia="en-US"/>
        </w:rPr>
        <w:t>).value);</w:t>
      </w:r>
    </w:p>
    <w:p w:rsidR="0016368C" w:rsidRPr="0016368C" w:rsidRDefault="00B34924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position = binarySearch(aNumbers, findMe);</w:t>
      </w:r>
    </w:p>
    <w:p w:rsidR="0016368C" w:rsidRPr="0016368C" w:rsidRDefault="00B34924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(position != -</w:t>
      </w:r>
      <w:r w:rsidR="0016368C" w:rsidRPr="0016368C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16368C" w:rsidRPr="0016368C" w:rsidRDefault="00B34924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CF23B8" w:rsidRDefault="00B34924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A31515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"Found at index "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position + </w:t>
      </w:r>
    </w:p>
    <w:p w:rsidR="0016368C" w:rsidRPr="0016368C" w:rsidRDefault="00B34924" w:rsidP="00CF23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                                   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". Compares = "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compares;</w:t>
      </w:r>
    </w:p>
    <w:p w:rsidR="0016368C" w:rsidRPr="0016368C" w:rsidRDefault="00B34924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16368C" w:rsidRPr="0016368C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16368C" w:rsidRPr="0016368C" w:rsidRDefault="00B34924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= </w:t>
      </w:r>
    </w:p>
    <w:p w:rsidR="0016368C" w:rsidRPr="0016368C" w:rsidRDefault="00B34924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</w:t>
      </w:r>
      <w:r w:rsidR="0016368C" w:rsidRPr="0016368C">
        <w:rPr>
          <w:rFonts w:ascii="Consolas" w:hAnsi="Consolas" w:cs="Times New Roman"/>
          <w:color w:val="A31515"/>
          <w:sz w:val="24"/>
          <w:szCs w:val="24"/>
          <w:lang w:eastAsia="en-US"/>
        </w:rPr>
        <w:t>"Not found. Compares = "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compares;</w:t>
      </w:r>
    </w:p>
    <w:p w:rsidR="0016368C" w:rsidRPr="0016368C" w:rsidRDefault="00B34924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16368C" w:rsidRPr="0016368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16368C" w:rsidRPr="0016368C">
        <w:rPr>
          <w:rFonts w:ascii="Consolas" w:hAnsi="Consolas" w:cs="Times New Roman"/>
          <w:color w:val="008000"/>
          <w:sz w:val="24"/>
          <w:szCs w:val="24"/>
          <w:lang w:eastAsia="en-US"/>
        </w:rPr>
        <w:t>// doThings()</w:t>
      </w:r>
    </w:p>
    <w:p w:rsidR="0016368C" w:rsidRPr="0016368C" w:rsidRDefault="00B34924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B34924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16368C"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16368C"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6368C" w:rsidRPr="0016368C" w:rsidRDefault="0016368C" w:rsidP="007B186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16368C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16368C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B5850" w:rsidRDefault="000B5850" w:rsidP="007B186E">
      <w:pPr>
        <w:shd w:val="clear" w:color="auto" w:fill="FFFFFE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/>
          <w:color w:val="000000" w:themeColor="text1"/>
          <w:sz w:val="24"/>
          <w:szCs w:val="24"/>
        </w:rPr>
      </w:pPr>
    </w:p>
    <w:p w:rsidR="00DD0EDD" w:rsidRDefault="00E53C3F" w:rsidP="00DD0ED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5D9AA3FE" wp14:editId="10922CBB">
            <wp:extent cx="5818886" cy="2266950"/>
            <wp:effectExtent l="19050" t="19050" r="10795" b="190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23" cy="22952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3B8" w:rsidRDefault="00CF23B8" w:rsidP="00CF23B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E53C3F" w:rsidRDefault="00E53C3F" w:rsidP="00E53C3F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52CAB329" wp14:editId="454812B2">
            <wp:extent cx="5821369" cy="2246478"/>
            <wp:effectExtent l="19050" t="19050" r="27305" b="209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70" cy="2277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3B8" w:rsidRDefault="00CF23B8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:rsidR="00730F1E" w:rsidRDefault="00730F1E" w:rsidP="00CF23B8">
      <w:pPr>
        <w:tabs>
          <w:tab w:val="right" w:pos="426"/>
        </w:tabs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bubble-sort.html</w:t>
      </w:r>
    </w:p>
    <w:p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Filename: bubble-sort.html</w:t>
      </w:r>
    </w:p>
    <w:p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November 29, 2018</w:t>
      </w:r>
    </w:p>
    <w:p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26, 2019</w:t>
      </w:r>
    </w:p>
    <w:p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Bubble Sort</w:t>
      </w:r>
    </w:p>
    <w:p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826BDE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826BDE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826BDE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26BDE"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26BDE"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Bubble Sort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26BDE"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26BDE"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26BDE" w:rsidRPr="00826BDE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26BDE"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26BDE"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26BDE"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Bubble Sort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26BDE"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26BDE"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aNumbers = [];</w:t>
      </w:r>
    </w:p>
    <w:p w:rsid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text, i, compares;</w:t>
      </w:r>
    </w:p>
    <w:p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826BDE"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826BDE"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aNumbers[i] = Math.floor(Math.random() * </w:t>
      </w:r>
      <w:r w:rsidR="00826BDE"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826BDE"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 Build and display the table as we sort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="00826BDE"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'&lt;table border="1" bordercolor="black"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cellpadding</w:t>
      </w:r>
      <w:r w:rsidR="00826BDE"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=5&gt;'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document.write(text);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document.write(buildTable(</w:t>
      </w:r>
      <w:r w:rsidR="00826BDE"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"Original Order"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, aNumbers));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bubbleSort(aNumbers);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="00826BDE"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'&lt;/table&gt;&lt;br /&gt;'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document.write(text);</w:t>
      </w:r>
    </w:p>
    <w:p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buildTable(title, arr) 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text;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= </w:t>
      </w:r>
      <w:r w:rsidR="00826BDE"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'&lt;tr&gt;&lt;td width="35%"&gt;'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title + </w:t>
      </w:r>
      <w:r w:rsidR="00826BDE"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826BDE"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 i&lt;arr.length; i++)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826BDE"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arr[i] + </w:t>
      </w:r>
      <w:r w:rsidR="00826BDE"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826BDE"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text;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26BDE"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 buildTable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bubbleSort(arr) 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i, isSorted, temp, tripCount=</w:t>
      </w:r>
      <w:r w:rsidR="00826BDE"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do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isSorted = 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826BDE"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 i&lt;arr.length-</w:t>
      </w:r>
      <w:r w:rsidR="00826BDE"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(arr[i] &gt; arr[i+</w:t>
      </w:r>
      <w:r w:rsidR="00826BDE"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]) {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826BDE"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 Numbers are out of order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isSorted = 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826BDE"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 Swap the numbers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temp = arr[i];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arr[i] = arr[i+</w:t>
      </w:r>
      <w:r w:rsidR="00826BDE"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arr[i+</w:t>
      </w:r>
      <w:r w:rsidR="00826BDE" w:rsidRPr="00826BD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] = temp;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826BDE"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 These next three lines are for nice output   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tripCount++;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(!isSorted)</w:t>
      </w:r>
    </w:p>
    <w:p w:rsid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document.write(buildTable(</w:t>
      </w:r>
      <w:r w:rsidR="00826BDE" w:rsidRPr="00826BDE">
        <w:rPr>
          <w:rFonts w:ascii="Consolas" w:hAnsi="Consolas" w:cs="Times New Roman"/>
          <w:color w:val="A31515"/>
          <w:sz w:val="24"/>
          <w:szCs w:val="24"/>
          <w:lang w:eastAsia="en-US"/>
        </w:rPr>
        <w:t>"After Trip "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tripCount, aNumbers));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26BDE" w:rsidRPr="00826BDE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(!isSorted);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26BDE" w:rsidRPr="00826BDE">
        <w:rPr>
          <w:rFonts w:ascii="Consolas" w:hAnsi="Consolas" w:cs="Times New Roman"/>
          <w:color w:val="008000"/>
          <w:sz w:val="24"/>
          <w:szCs w:val="24"/>
          <w:lang w:eastAsia="en-US"/>
        </w:rPr>
        <w:t>// bubbleSort</w:t>
      </w: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6BDE" w:rsidRPr="00826BDE" w:rsidRDefault="00826BDE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26BDE" w:rsidRPr="00826BDE" w:rsidRDefault="00B34924" w:rsidP="00826BD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26BDE" w:rsidRPr="00826BDE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="00826BDE"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26BDE" w:rsidRPr="00826BDE" w:rsidRDefault="00826BDE" w:rsidP="00826BD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26BDE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826BD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A7F0F" w:rsidRPr="00826BDE" w:rsidRDefault="005A7F0F" w:rsidP="005A7F0F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5A7F0F" w:rsidRDefault="005A7F0F" w:rsidP="00A40E33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3F876CB3" wp14:editId="4961D6F5">
            <wp:extent cx="4455795" cy="3125470"/>
            <wp:effectExtent l="19050" t="19050" r="20955" b="177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125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F0F" w:rsidRDefault="005A7F0F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:rsidR="005A7F0F" w:rsidRDefault="005A7F0F" w:rsidP="005A7F0F">
      <w:pPr>
        <w:pBdr>
          <w:top w:val="single" w:sz="4" w:space="1" w:color="auto"/>
        </w:pBdr>
        <w:tabs>
          <w:tab w:val="right" w:pos="426"/>
        </w:tabs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merge.html</w:t>
      </w:r>
    </w:p>
    <w:p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Filename: merge.html</w:t>
      </w:r>
    </w:p>
    <w:p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17, 2018</w:t>
      </w:r>
    </w:p>
    <w:p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26, 2019</w:t>
      </w:r>
    </w:p>
    <w:p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Merge Two Sorted Arrays</w:t>
      </w:r>
    </w:p>
    <w:p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6943D4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6943D4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03159B" w:rsidRPr="006943D4" w:rsidRDefault="0003159B" w:rsidP="0003159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6943D4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Merge Two Sorted Arrays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03159B" w:rsidRPr="006943D4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Merge Two Sorted Arrays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03159B"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Global variables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aFirst = [], aSecond = [];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aMerged = [];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Destination for merged array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aIndex1 = [], aIndex2 = [];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text, i;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10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aFirst[i] = Math.floor(Math.random() * 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bubbleSort(aFirst); 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document.write(buildTable(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"First Array"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, aFirst));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i &lt; 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7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aSecond[i] = Math.floor(Math.random() * 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100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+ 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bubbleSort(aSecond);    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document.write(buildTable(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"Second Array"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, aSecond));</w:t>
      </w:r>
    </w:p>
    <w:p w:rsidR="0003159B" w:rsidRDefault="0003159B" w:rsidP="0003159B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Merge the two arrays and display.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merge(aFirst, aSecond);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document.write(buildTable(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"Merged Array"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aMerged,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));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bubbleSort(arr)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i, isSorted, temp;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do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isSorted =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 i&lt;arr.length-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 i++)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(arr[i] &gt; arr[i+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]) {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isSorted =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Swap the numbers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temp = arr[i];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arr[i] = arr[i+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arr[i+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] = temp;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(!isSorted);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bubbleSort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buildTable(title, arr, withIndices=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text;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lang w:eastAsia="en-US"/>
        </w:rPr>
        <w:t xml:space="preserve">text = </w:t>
      </w:r>
      <w:r w:rsidR="0003159B" w:rsidRPr="006943D4">
        <w:rPr>
          <w:rFonts w:ascii="Consolas" w:hAnsi="Consolas" w:cs="Times New Roman"/>
          <w:color w:val="A31515"/>
          <w:lang w:eastAsia="en-US"/>
        </w:rPr>
        <w:t>'&lt;table border="1" bordercolor="black" cellpadding=5&gt;'</w:t>
      </w:r>
      <w:r w:rsidR="0003159B" w:rsidRPr="006943D4">
        <w:rPr>
          <w:rFonts w:ascii="Consolas" w:hAnsi="Consolas" w:cs="Times New Roman"/>
          <w:color w:val="000000"/>
          <w:lang w:eastAsia="en-US"/>
        </w:rPr>
        <w:t>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'&lt;tr align="center"&gt;&lt;td&gt;Index&lt;/td&gt;'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 i&lt;arr.length; i++)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i +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For the last table we also show the index arrays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(withIndices) {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First Index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'&lt;tr align="center"&gt;&lt;td&gt;Index1&lt;/td&gt;'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 i&lt;aIndex1.length; i++)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aIndex1[i] +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Second Index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'&lt;tr align="center"&gt;&lt;td&gt;Index2&lt;/td&gt;'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 i&lt;aIndex2.length; i++)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aIndex2[i] +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'&lt;tr&gt;&lt;td&gt;'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title +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 i&lt;arr.length; i++)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arr[i] +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text += 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'&lt;/table&gt;&lt;br /&gt;'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text;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buildTable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merge(arr1, arr2)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index1=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, index2=</w:t>
      </w:r>
      <w:r w:rsidR="0003159B" w:rsidRPr="006943D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3"/>
          <w:szCs w:val="23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FF"/>
          <w:sz w:val="23"/>
          <w:szCs w:val="23"/>
          <w:lang w:eastAsia="en-US"/>
        </w:rPr>
        <w:t>while</w:t>
      </w:r>
      <w:r w:rsidR="0003159B" w:rsidRPr="006943D4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((index1 &lt; arr1.length) &amp;&amp; (index2 &lt; arr2.length)) {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(arr1[index1] &lt; arr2[index2]) {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aMerged.push(arr1[index1]);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Add item from arr1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aIndex1.push(index1++);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aIndex2.push(index2);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aMerged.push(arr2[index2]);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Add item from arr2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aIndex1.push(index1);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aIndex2.push(index2++);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3"/>
          <w:szCs w:val="23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8000"/>
          <w:sz w:val="23"/>
          <w:szCs w:val="23"/>
          <w:lang w:eastAsia="en-US"/>
        </w:rPr>
        <w:t>// If we made it here, at least one array has been copied.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If there is more to copy from arr1, then copy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(index1 &lt; arr1.length) {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aMerged.push(arr1[index1]);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Add item from arr1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aIndex1.push(index1++);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aIndex2.push(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If there is more to copy from arr2, then copy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(index2 &lt; arr2.length) {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aMerged.push(arr2[index2]);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Add item from arr2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aIndex1.push(</w:t>
      </w:r>
      <w:r w:rsidR="0003159B" w:rsidRPr="006943D4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aIndex2.push(index2++);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03159B" w:rsidRPr="006943D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03159B" w:rsidRPr="006943D4">
        <w:rPr>
          <w:rFonts w:ascii="Consolas" w:hAnsi="Consolas" w:cs="Times New Roman"/>
          <w:color w:val="008000"/>
          <w:sz w:val="24"/>
          <w:szCs w:val="24"/>
          <w:lang w:eastAsia="en-US"/>
        </w:rPr>
        <w:t>// merge</w:t>
      </w: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3159B" w:rsidRPr="006943D4" w:rsidRDefault="00B34924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03159B"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03159B"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03159B" w:rsidRPr="006943D4" w:rsidRDefault="0003159B" w:rsidP="0003159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6943D4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6943D4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765CC4" w:rsidRDefault="001E52AD" w:rsidP="00765CC4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 wp14:anchorId="26103B19" wp14:editId="57B7EE25">
            <wp:extent cx="5902960" cy="3698240"/>
            <wp:effectExtent l="19050" t="19050" r="10795" b="2349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3698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52AD" w:rsidRDefault="001E52AD" w:rsidP="001E52A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  <w:sectPr w:rsidR="001E52AD" w:rsidSect="008131A3">
          <w:headerReference w:type="default" r:id="rId139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2330DD" w:rsidRPr="00AE3FA2" w:rsidTr="0036425E">
        <w:tc>
          <w:tcPr>
            <w:tcW w:w="5353" w:type="dxa"/>
            <w:tcBorders>
              <w:top w:val="nil"/>
            </w:tcBorders>
          </w:tcPr>
          <w:p w:rsidR="002330DD" w:rsidRPr="00AE3FA2" w:rsidRDefault="002330DD" w:rsidP="0036425E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16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Strings</w:t>
            </w:r>
          </w:p>
        </w:tc>
        <w:tc>
          <w:tcPr>
            <w:tcW w:w="4609" w:type="dxa"/>
            <w:tcBorders>
              <w:top w:val="nil"/>
            </w:tcBorders>
          </w:tcPr>
          <w:p w:rsidR="002330DD" w:rsidRPr="00AE3FA2" w:rsidRDefault="002330DD" w:rsidP="0036425E">
            <w:pPr>
              <w:rPr>
                <w:b/>
                <w:bCs/>
                <w:sz w:val="40"/>
                <w:szCs w:val="40"/>
              </w:rPr>
            </w:pP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16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מחרוזות</w:t>
            </w:r>
          </w:p>
        </w:tc>
      </w:tr>
    </w:tbl>
    <w:p w:rsidR="002330DD" w:rsidRDefault="002330DD" w:rsidP="002330DD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2E5136">
        <w:t>strings-functions1</w:t>
      </w:r>
      <w:r>
        <w:t>.html</w:t>
      </w:r>
    </w:p>
    <w:p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strings-functions1.html</w:t>
      </w:r>
    </w:p>
    <w:p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12, 2019</w:t>
      </w:r>
    </w:p>
    <w:p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12, 2019</w:t>
      </w:r>
    </w:p>
    <w:p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Strings - Basic Functions</w:t>
      </w:r>
    </w:p>
    <w:p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891CB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Strings - Basic Functions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91CBA"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891CBA"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Strings - Basic Functions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Our String: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91CBA"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891CBA"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"xinput"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91CBA"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891CBA"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"I Like Dogs"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91CBA"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891CBA"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"showSize()"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Show String Size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891CBA" w:rsidRPr="00AA1A3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3"/>
          <w:szCs w:val="23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&lt;</w:t>
      </w:r>
      <w:r w:rsidR="00891CBA"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button</w:t>
      </w:r>
      <w:r w:rsidR="00891CBA"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="00891CBA" w:rsidRPr="00AA1A3A">
        <w:rPr>
          <w:rFonts w:ascii="Consolas" w:hAnsi="Consolas" w:cs="Times New Roman"/>
          <w:color w:val="FF0000"/>
          <w:sz w:val="23"/>
          <w:szCs w:val="23"/>
          <w:lang w:eastAsia="en-US"/>
        </w:rPr>
        <w:t>onclick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=</w:t>
      </w:r>
      <w:r w:rsidR="00891CBA" w:rsidRPr="00AA1A3A">
        <w:rPr>
          <w:rFonts w:ascii="Consolas" w:hAnsi="Consolas" w:cs="Times New Roman"/>
          <w:color w:val="0000FF"/>
          <w:sz w:val="23"/>
          <w:szCs w:val="23"/>
          <w:lang w:eastAsia="en-US"/>
        </w:rPr>
        <w:t>"showLowerCase()"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&gt;</w:t>
      </w:r>
      <w:r w:rsidR="00891CBA"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>Show Lower Case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&lt;/</w:t>
      </w:r>
      <w:r w:rsidR="00891CBA"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button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&gt;&lt;</w:t>
      </w:r>
      <w:r w:rsidR="00891CBA"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br</w:t>
      </w:r>
      <w:r w:rsidR="00891CBA"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/&gt;&lt;</w:t>
      </w:r>
      <w:r w:rsidR="00891CBA"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br</w:t>
      </w:r>
      <w:r w:rsidR="00891CBA"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/&gt;</w:t>
      </w:r>
    </w:p>
    <w:p w:rsidR="00891CBA" w:rsidRPr="00AA1A3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3"/>
          <w:szCs w:val="23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&lt;</w:t>
      </w:r>
      <w:r w:rsidR="00891CBA"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button</w:t>
      </w:r>
      <w:r w:rsidR="00891CBA"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="00891CBA" w:rsidRPr="00AA1A3A">
        <w:rPr>
          <w:rFonts w:ascii="Consolas" w:hAnsi="Consolas" w:cs="Times New Roman"/>
          <w:color w:val="FF0000"/>
          <w:sz w:val="23"/>
          <w:szCs w:val="23"/>
          <w:lang w:eastAsia="en-US"/>
        </w:rPr>
        <w:t>onclick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=</w:t>
      </w:r>
      <w:r w:rsidR="00891CBA" w:rsidRPr="00AA1A3A">
        <w:rPr>
          <w:rFonts w:ascii="Consolas" w:hAnsi="Consolas" w:cs="Times New Roman"/>
          <w:color w:val="0000FF"/>
          <w:sz w:val="23"/>
          <w:szCs w:val="23"/>
          <w:lang w:eastAsia="en-US"/>
        </w:rPr>
        <w:t>"showUpperCase()"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&gt;</w:t>
      </w:r>
      <w:r w:rsidR="00891CBA"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>Show Upper Case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&lt;/</w:t>
      </w:r>
      <w:r w:rsidR="00891CBA"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button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&gt;&lt;</w:t>
      </w:r>
      <w:r w:rsidR="00891CBA"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br</w:t>
      </w:r>
      <w:r w:rsidR="00891CBA"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/&gt;&lt;</w:t>
      </w:r>
      <w:r w:rsidR="00891CBA" w:rsidRPr="00AA1A3A">
        <w:rPr>
          <w:rFonts w:ascii="Consolas" w:hAnsi="Consolas" w:cs="Times New Roman"/>
          <w:color w:val="800000"/>
          <w:sz w:val="23"/>
          <w:szCs w:val="23"/>
          <w:lang w:eastAsia="en-US"/>
        </w:rPr>
        <w:t>br</w:t>
      </w:r>
      <w:r w:rsidR="00891CBA" w:rsidRPr="00AA1A3A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="00891CBA" w:rsidRPr="00AA1A3A">
        <w:rPr>
          <w:rFonts w:ascii="Consolas" w:hAnsi="Consolas" w:cs="Times New Roman"/>
          <w:color w:val="383838"/>
          <w:sz w:val="23"/>
          <w:szCs w:val="23"/>
          <w:lang w:eastAsia="en-US"/>
        </w:rPr>
        <w:t>/&gt;</w:t>
      </w:r>
    </w:p>
    <w:p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91CBA" w:rsidRPr="00891CB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891CBA"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891CBA"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showSize()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Get the value from the input box and store in </w:t>
      </w:r>
      <w:r w:rsidR="00FF57B5">
        <w:rPr>
          <w:rFonts w:ascii="Consolas" w:hAnsi="Consolas" w:cs="Times New Roman"/>
          <w:color w:val="008000"/>
          <w:sz w:val="24"/>
          <w:szCs w:val="24"/>
          <w:lang w:eastAsia="en-US"/>
        </w:rPr>
        <w:t>sText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sText = document.getElementById(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"xinput"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"String size is "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sText.length;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 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// end of showSize()</w:t>
      </w:r>
    </w:p>
    <w:p w:rsidR="00891CBA" w:rsidRPr="00891CBA" w:rsidRDefault="00891CBA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891CBA" w:rsidRPr="00891CB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showLowerCase()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Get the value from the input box and store in </w:t>
      </w:r>
      <w:r w:rsidR="00FF57B5">
        <w:rPr>
          <w:rFonts w:ascii="Consolas" w:hAnsi="Consolas" w:cs="Times New Roman"/>
          <w:color w:val="008000"/>
          <w:sz w:val="24"/>
          <w:szCs w:val="24"/>
          <w:lang w:eastAsia="en-US"/>
        </w:rPr>
        <w:t>sText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sText = document.getElementById(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"xinput"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891CBA" w:rsidRPr="00A27F9C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891CBA" w:rsidRPr="00A27F9C">
        <w:rPr>
          <w:rFonts w:ascii="Consolas" w:hAnsi="Consolas" w:cs="Times New Roman"/>
          <w:color w:val="000000"/>
          <w:lang w:eastAsia="en-US"/>
        </w:rPr>
        <w:t xml:space="preserve">sResult = </w:t>
      </w:r>
      <w:r w:rsidR="00891CBA" w:rsidRPr="00A27F9C">
        <w:rPr>
          <w:rFonts w:ascii="Consolas" w:hAnsi="Consolas" w:cs="Times New Roman"/>
          <w:color w:val="A31515"/>
          <w:lang w:eastAsia="en-US"/>
        </w:rPr>
        <w:t>"Lower case string is: "</w:t>
      </w:r>
      <w:r w:rsidR="00891CBA" w:rsidRPr="00A27F9C">
        <w:rPr>
          <w:rFonts w:ascii="Consolas" w:hAnsi="Consolas" w:cs="Times New Roman"/>
          <w:color w:val="000000"/>
          <w:lang w:eastAsia="en-US"/>
        </w:rPr>
        <w:t xml:space="preserve"> + sText.toLowerCase();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 ;</w:t>
      </w:r>
    </w:p>
    <w:p w:rsidR="00891CBA" w:rsidRPr="00891CBA" w:rsidRDefault="00B34924" w:rsidP="00891CB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// end of showLowerCase()</w:t>
      </w:r>
    </w:p>
    <w:p w:rsidR="00891CBA" w:rsidRPr="00891CBA" w:rsidRDefault="00891CBA" w:rsidP="00891CB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27F9C" w:rsidRDefault="00A27F9C">
      <w:pPr>
        <w:suppressAutoHyphens w:val="0"/>
        <w:bidi w:val="0"/>
        <w:spacing w:after="0" w:line="240" w:lineRule="auto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br w:type="page"/>
      </w:r>
    </w:p>
    <w:p w:rsidR="00891CBA" w:rsidRPr="00891CBA" w:rsidRDefault="00B34924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 xml:space="preserve">            </w:t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</w:t>
      </w:r>
    </w:p>
    <w:p w:rsidR="00891CBA" w:rsidRPr="00891CBA" w:rsidRDefault="00B34924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91CBA" w:rsidRPr="00A27F9C">
        <w:rPr>
          <w:rFonts w:ascii="Consolas" w:hAnsi="Consolas" w:cs="Times New Roman"/>
          <w:color w:val="000000"/>
          <w:sz w:val="24"/>
          <w:szCs w:val="24"/>
          <w:lang w:eastAsia="en-US"/>
        </w:rPr>
        <w:t>function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showUpperCase()</w:t>
      </w:r>
    </w:p>
    <w:p w:rsidR="00891CBA" w:rsidRPr="00891CBA" w:rsidRDefault="00B34924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891CBA" w:rsidRPr="00891CBA" w:rsidRDefault="00B34924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</w:t>
      </w:r>
      <w:r w:rsidR="00A27F9C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in </w:t>
      </w:r>
      <w:r w:rsidR="00FF57B5">
        <w:rPr>
          <w:rFonts w:ascii="Consolas" w:hAnsi="Consolas" w:cs="Times New Roman"/>
          <w:color w:val="008000"/>
          <w:sz w:val="24"/>
          <w:szCs w:val="24"/>
          <w:lang w:eastAsia="en-US"/>
        </w:rPr>
        <w:t>sText</w:t>
      </w:r>
    </w:p>
    <w:p w:rsidR="00891CBA" w:rsidRPr="00891CBA" w:rsidRDefault="00B34924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sText = document.getElementById(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"xinput"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891CBA" w:rsidRPr="00A27F9C" w:rsidRDefault="00B34924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891CBA" w:rsidRPr="00A27F9C">
        <w:rPr>
          <w:rFonts w:ascii="Consolas" w:hAnsi="Consolas" w:cs="Times New Roman"/>
          <w:color w:val="000000"/>
          <w:lang w:eastAsia="en-US"/>
        </w:rPr>
        <w:t xml:space="preserve">sResult = </w:t>
      </w:r>
      <w:r w:rsidR="00891CBA" w:rsidRPr="00A27F9C">
        <w:rPr>
          <w:rFonts w:ascii="Consolas" w:hAnsi="Consolas" w:cs="Times New Roman"/>
          <w:color w:val="A31515"/>
          <w:lang w:eastAsia="en-US"/>
        </w:rPr>
        <w:t>"Upper case string is: "</w:t>
      </w:r>
      <w:r w:rsidR="00891CBA" w:rsidRPr="00A27F9C">
        <w:rPr>
          <w:rFonts w:ascii="Consolas" w:hAnsi="Consolas" w:cs="Times New Roman"/>
          <w:color w:val="000000"/>
          <w:lang w:eastAsia="en-US"/>
        </w:rPr>
        <w:t xml:space="preserve"> + sText.toUpperCase();</w:t>
      </w:r>
    </w:p>
    <w:p w:rsidR="00891CBA" w:rsidRPr="00891CBA" w:rsidRDefault="00B34924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891CBA" w:rsidRPr="00891CB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 ;</w:t>
      </w:r>
    </w:p>
    <w:p w:rsidR="00891CBA" w:rsidRPr="00891CBA" w:rsidRDefault="00B34924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91CBA" w:rsidRPr="00891CB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91CBA" w:rsidRPr="00891CBA">
        <w:rPr>
          <w:rFonts w:ascii="Consolas" w:hAnsi="Consolas" w:cs="Times New Roman"/>
          <w:color w:val="008000"/>
          <w:sz w:val="24"/>
          <w:szCs w:val="24"/>
          <w:lang w:eastAsia="en-US"/>
        </w:rPr>
        <w:t>// end of showUpperCase()</w:t>
      </w:r>
    </w:p>
    <w:p w:rsidR="00891CBA" w:rsidRPr="00891CBA" w:rsidRDefault="00B34924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91CBA" w:rsidRPr="00A27F9C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91CBA" w:rsidRPr="00891CBA" w:rsidRDefault="00891CBA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91CBA" w:rsidRPr="00891CBA" w:rsidRDefault="00B34924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891CBA"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891CBA"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891CBA" w:rsidRPr="00891CBA" w:rsidRDefault="00891CBA" w:rsidP="00A27F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891CB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891CB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1E52AD" w:rsidRDefault="001E52AD" w:rsidP="00A167D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296091" w:rsidRDefault="0074605C" w:rsidP="0029609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EE2061E" wp14:editId="501192A7">
            <wp:extent cx="2718210" cy="1973523"/>
            <wp:effectExtent l="19050" t="19050" r="25400" b="2730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728" cy="1999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D3537">
        <w:rPr>
          <w:rFonts w:ascii="Consolas" w:hAnsi="Consolas"/>
          <w:color w:val="000000" w:themeColor="text1"/>
          <w:sz w:val="24"/>
          <w:szCs w:val="24"/>
        </w:rPr>
        <w:t xml:space="preserve">  </w:t>
      </w:r>
      <w:r w:rsidR="00DE512D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D33DDC5" wp14:editId="59CFA4E2">
            <wp:extent cx="2731004" cy="1979010"/>
            <wp:effectExtent l="19050" t="19050" r="12700" b="2159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358" cy="2009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149B" w:rsidRDefault="0064149B" w:rsidP="00DE512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DE512D" w:rsidRDefault="0064149B" w:rsidP="0064149B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0DF55589" wp14:editId="17DF1DAC">
            <wp:extent cx="2727363" cy="2040150"/>
            <wp:effectExtent l="19050" t="19050" r="15875" b="1778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140" cy="20654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4F02" w:rsidRDefault="002D4F02" w:rsidP="002D4F02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2D4F02" w:rsidRDefault="002D4F02" w:rsidP="002D4F02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strings-</w:t>
      </w:r>
      <w:r w:rsidR="005B1DFD">
        <w:t>append</w:t>
      </w:r>
      <w:r>
        <w:t>.html</w:t>
      </w:r>
    </w:p>
    <w:p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strings-append.html</w:t>
      </w:r>
    </w:p>
    <w:p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12, 2019</w:t>
      </w:r>
    </w:p>
    <w:p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12, 2019</w:t>
      </w:r>
    </w:p>
    <w:p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Strings - Append Functions</w:t>
      </w:r>
    </w:p>
    <w:p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D75BF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D75BFD" w:rsidRPr="00D75BFD" w:rsidRDefault="00D75BFD" w:rsidP="00D75BF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head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Strings - Append Functions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body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Strings - Append Functions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 #1: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"input1"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"I Like Dogs."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 #2: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"input2"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"I Like Cats."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 #3: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"input3"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"I Like Horses."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"add1And2()"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Add 1 and 2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"addAll()"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Add All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add1And2()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75BFD"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str1 = document.getElementById(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str2 = document.getElementById(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"String #1 + String #2 =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1859B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+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str2;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D75BFD" w:rsidRPr="00D75BFD">
        <w:rPr>
          <w:rFonts w:ascii="Consolas" w:hAnsi="Consolas" w:cs="Times New Roman"/>
          <w:color w:val="A31515"/>
          <w:lang w:eastAsia="en-US"/>
        </w:rPr>
        <w:t>"Using str1.concat(\" \") and str1.concat(str2): "</w:t>
      </w:r>
      <w:r w:rsidR="00D75BFD" w:rsidRPr="00D75BFD">
        <w:rPr>
          <w:rFonts w:ascii="Consolas" w:hAnsi="Consolas" w:cs="Times New Roman"/>
          <w:color w:val="000000"/>
          <w:lang w:eastAsia="en-US"/>
        </w:rPr>
        <w:t>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str1 = str1.concat(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str1 = str1.concat(str2);</w:t>
      </w:r>
    </w:p>
    <w:p w:rsidR="001859BE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:rsidR="00D75BFD" w:rsidRPr="00D75BFD" w:rsidRDefault="00B34924" w:rsidP="001859B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         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sResult + str1;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D75BFD"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// end of add1And2()</w:t>
      </w:r>
    </w:p>
    <w:p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75BFD"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75BFD" w:rsidRPr="00D75BF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addAll()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75BFD"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 from the input box and store in x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str1 = document.getElementById(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str2 = document.getElementById(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str3 = document.getElementById(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"input3"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"String #1 + String #2 + String #3 =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1859B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+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str2 +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str3;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"Using str1.concat(\" \", str2, \" \", str3):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str1 = str1.concat(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str2,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 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, str3);</w:t>
      </w:r>
    </w:p>
    <w:p w:rsid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).innerHTML += </w:t>
      </w:r>
      <w:r w:rsidR="00D75BFD" w:rsidRPr="00D75BFD">
        <w:rPr>
          <w:rFonts w:ascii="Consolas" w:hAnsi="Consolas" w:cs="Times New Roman"/>
          <w:color w:val="A31515"/>
          <w:sz w:val="24"/>
          <w:szCs w:val="24"/>
          <w:lang w:eastAsia="en-US"/>
        </w:rPr>
        <w:t>"&lt;br /&gt;"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         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sResult + str1;</w:t>
      </w: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D75BFD"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D75BFD" w:rsidRPr="00D75BFD">
        <w:rPr>
          <w:rFonts w:ascii="Consolas" w:hAnsi="Consolas" w:cs="Times New Roman"/>
          <w:color w:val="008000"/>
          <w:sz w:val="24"/>
          <w:szCs w:val="24"/>
          <w:lang w:eastAsia="en-US"/>
        </w:rPr>
        <w:t>// end of addAll()</w:t>
      </w:r>
    </w:p>
    <w:p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D75BFD" w:rsidRPr="00D75BFD" w:rsidRDefault="00B34924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D75BFD" w:rsidRPr="00D75BF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D75BFD"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75BFD" w:rsidRPr="00D75BFD" w:rsidRDefault="00D75BFD" w:rsidP="00D75BF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D75BFD">
        <w:rPr>
          <w:rFonts w:ascii="Consolas" w:hAnsi="Consolas" w:cs="Times New Roman"/>
          <w:color w:val="000000"/>
          <w:sz w:val="24"/>
          <w:szCs w:val="24"/>
          <w:lang w:eastAsia="en-US"/>
        </w:rPr>
        <w:t>html</w:t>
      </w:r>
      <w:r w:rsidRPr="00D75BF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64149B" w:rsidRDefault="0064149B" w:rsidP="0064149B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DD69BD" w:rsidRDefault="00DD69BD" w:rsidP="00DD69B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0086320" wp14:editId="1CCFA190">
            <wp:extent cx="4617492" cy="3174526"/>
            <wp:effectExtent l="19050" t="19050" r="12065" b="2603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994" cy="3181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69BD" w:rsidRDefault="00DD69BD" w:rsidP="00DD69B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DD69BD" w:rsidRDefault="00DD69BD" w:rsidP="00DD69B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 wp14:anchorId="6475CA1B" wp14:editId="15D761E0">
            <wp:extent cx="4617085" cy="2933029"/>
            <wp:effectExtent l="19050" t="19050" r="12065" b="203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95" cy="296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69BD" w:rsidRDefault="00DD69BD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:rsidR="002C3731" w:rsidRDefault="002C3731" w:rsidP="002C3731">
      <w:pPr>
        <w:tabs>
          <w:tab w:val="right" w:pos="426"/>
        </w:tabs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strings-</w:t>
      </w:r>
      <w:r w:rsidR="0061276B">
        <w:t>part</w:t>
      </w:r>
      <w:r>
        <w:t>.html</w:t>
      </w:r>
    </w:p>
    <w:p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strings-part.html</w:t>
      </w:r>
    </w:p>
    <w:p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13, 2019</w:t>
      </w:r>
    </w:p>
    <w:p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2, 2019</w:t>
      </w:r>
    </w:p>
    <w:p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Extract part of a string</w:t>
      </w:r>
    </w:p>
    <w:p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52ACA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C52ACA" w:rsidRPr="00C52ACA" w:rsidRDefault="00C52ACA" w:rsidP="00C52ACA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Extract Part of a String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Extract Part of a String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"input1"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"Good Morning!"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Index: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"index1"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"index1()"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Get Character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"getCharCode()"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Get CharacterCode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"input2"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 have a cold"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"getLast()"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Get Last Character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"input3"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"Felafel in a Pita"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Index: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"index2"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"11"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Length: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"length2"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"6"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"getSubStr1()"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Get Substring using substr(index,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length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"input4"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"Summer Camp"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Start Index: </w:t>
      </w:r>
      <w:r w:rsidR="00C52ACA" w:rsidRPr="00C52ACA">
        <w:rPr>
          <w:rFonts w:ascii="Consolas" w:hAnsi="Consolas" w:cs="Times New Roman"/>
          <w:color w:val="383838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lang w:eastAsia="en-US"/>
        </w:rPr>
        <w:t>type</w:t>
      </w:r>
      <w:r w:rsidR="00C52ACA" w:rsidRPr="00C52ACA">
        <w:rPr>
          <w:rFonts w:ascii="Consolas" w:hAnsi="Consolas" w:cs="Times New Roman"/>
          <w:color w:val="383838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lang w:eastAsia="en-US"/>
        </w:rPr>
        <w:t>"number"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lang w:eastAsia="en-US"/>
        </w:rPr>
        <w:t>"index3"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lang w:eastAsia="en-US"/>
        </w:rPr>
        <w:t>"0"</w:t>
      </w:r>
      <w:r w:rsidR="00C52ACA" w:rsidRPr="00C52ACA">
        <w:rPr>
          <w:rFonts w:ascii="Consolas" w:hAnsi="Consolas" w:cs="Times New Roman"/>
          <w:color w:val="383838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lang w:eastAsia="en-US"/>
        </w:rPr>
        <w:t>&amp;nbsp;&amp;nbsp;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End Index:   </w:t>
      </w:r>
      <w:r w:rsidR="00C52ACA" w:rsidRPr="00C52ACA">
        <w:rPr>
          <w:rFonts w:ascii="Consolas" w:hAnsi="Consolas" w:cs="Times New Roman"/>
          <w:color w:val="383838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lang w:eastAsia="en-US"/>
        </w:rPr>
        <w:t>type</w:t>
      </w:r>
      <w:r w:rsidR="00C52ACA" w:rsidRPr="00C52ACA">
        <w:rPr>
          <w:rFonts w:ascii="Consolas" w:hAnsi="Consolas" w:cs="Times New Roman"/>
          <w:color w:val="383838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lang w:eastAsia="en-US"/>
        </w:rPr>
        <w:t>"number"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lang w:eastAsia="en-US"/>
        </w:rPr>
        <w:t>"index4"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lang w:eastAsia="en-US"/>
        </w:rPr>
        <w:t>"5"</w:t>
      </w:r>
      <w:r w:rsidR="00C52ACA" w:rsidRPr="00C52ACA">
        <w:rPr>
          <w:rFonts w:ascii="Consolas" w:hAnsi="Consolas" w:cs="Times New Roman"/>
          <w:color w:val="383838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lang w:eastAsia="en-US"/>
        </w:rPr>
        <w:t>&amp;nbsp;&amp;nbsp;</w:t>
      </w:r>
    </w:p>
    <w:p w:rsid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"getSubStr2()"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Get Substring using substring(start,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end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"input5"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"Mobile Phone"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Start Index: </w:t>
      </w:r>
      <w:r w:rsidR="00C52ACA" w:rsidRPr="00C52ACA">
        <w:rPr>
          <w:rFonts w:ascii="Consolas" w:hAnsi="Consolas" w:cs="Times New Roman"/>
          <w:color w:val="383838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lang w:eastAsia="en-US"/>
        </w:rPr>
        <w:t>type</w:t>
      </w:r>
      <w:r w:rsidR="00C52ACA" w:rsidRPr="00C52ACA">
        <w:rPr>
          <w:rFonts w:ascii="Consolas" w:hAnsi="Consolas" w:cs="Times New Roman"/>
          <w:color w:val="383838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lang w:eastAsia="en-US"/>
        </w:rPr>
        <w:t>"number"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lang w:eastAsia="en-US"/>
        </w:rPr>
        <w:t>"index5"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lang w:eastAsia="en-US"/>
        </w:rPr>
        <w:t>"4"</w:t>
      </w:r>
      <w:r w:rsidR="00C52ACA" w:rsidRPr="00C52ACA">
        <w:rPr>
          <w:rFonts w:ascii="Consolas" w:hAnsi="Consolas" w:cs="Times New Roman"/>
          <w:color w:val="383838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lang w:eastAsia="en-US"/>
        </w:rPr>
        <w:t>&amp;nbsp;&amp;nbsp;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End Index:   </w:t>
      </w:r>
      <w:r w:rsidR="00C52ACA" w:rsidRPr="00C52ACA">
        <w:rPr>
          <w:rFonts w:ascii="Consolas" w:hAnsi="Consolas" w:cs="Times New Roman"/>
          <w:color w:val="383838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lang w:eastAsia="en-US"/>
        </w:rPr>
        <w:t>type</w:t>
      </w:r>
      <w:r w:rsidR="00C52ACA" w:rsidRPr="00C52ACA">
        <w:rPr>
          <w:rFonts w:ascii="Consolas" w:hAnsi="Consolas" w:cs="Times New Roman"/>
          <w:color w:val="383838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lang w:eastAsia="en-US"/>
        </w:rPr>
        <w:t>"number"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lang w:eastAsia="en-US"/>
        </w:rPr>
        <w:t>"index6"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lang w:eastAsia="en-US"/>
        </w:rPr>
        <w:t>"8"</w:t>
      </w:r>
      <w:r w:rsidR="00C52ACA" w:rsidRPr="00C52ACA">
        <w:rPr>
          <w:rFonts w:ascii="Consolas" w:hAnsi="Consolas" w:cs="Times New Roman"/>
          <w:color w:val="383838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lang w:eastAsia="en-US"/>
        </w:rPr>
        <w:t>&amp;nbsp;&amp;nbsp;</w:t>
      </w:r>
    </w:p>
    <w:p w:rsid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"getSubStr3()"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Get Substring using slice(start,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end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FF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 xml:space="preserve">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"input6"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                    </w:t>
      </w:r>
      <w:r w:rsidR="00C52ACA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"I like the Cleveland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Browns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Index: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"index7"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"11"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"getSubStr4()"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Get Substring using substr(index)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index1()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str1 = 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lang w:eastAsia="en-US"/>
        </w:rPr>
        <w:t>index = parseInt(document.getElementById(</w:t>
      </w:r>
      <w:r w:rsidR="00C52ACA" w:rsidRPr="00C52ACA">
        <w:rPr>
          <w:rFonts w:ascii="Consolas" w:hAnsi="Consolas" w:cs="Times New Roman"/>
          <w:color w:val="A31515"/>
          <w:lang w:eastAsia="en-US"/>
        </w:rPr>
        <w:t>"index1"</w:t>
      </w:r>
      <w:r w:rsidR="00C52ACA" w:rsidRPr="00C52ACA">
        <w:rPr>
          <w:rFonts w:ascii="Consolas" w:hAnsi="Consolas" w:cs="Times New Roman"/>
          <w:color w:val="000000"/>
          <w:lang w:eastAsia="en-US"/>
        </w:rPr>
        <w:t>).value);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character = str1[index];</w:t>
      </w:r>
    </w:p>
    <w:p w:rsid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"Character at index 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index + 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(using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str1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[index]) = 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character;</w:t>
      </w:r>
    </w:p>
    <w:p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C52ACA" w:rsidRPr="00C52ACA" w:rsidRDefault="00C52ACA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character = str1.charAt(index);</w:t>
      </w:r>
    </w:p>
    <w:p w:rsid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"Character at index 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index + 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(using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str1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.CharAt(index)) = 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character;</w:t>
      </w:r>
    </w:p>
    <w:p w:rsidR="00C52ACA" w:rsidRPr="00C52ACA" w:rsidRDefault="00B34924" w:rsidP="00C52ACA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               </w:t>
      </w:r>
      <w:r w:rsidR="00C52ACA" w:rsidRPr="00C52ACA">
        <w:rPr>
          <w:rFonts w:ascii="Consolas" w:hAnsi="Consolas" w:cs="Times New Roman"/>
          <w:color w:val="000000"/>
          <w:lang w:eastAsia="en-US"/>
        </w:rPr>
        <w:t>document.getElementById(</w:t>
      </w:r>
      <w:r w:rsidR="00C52ACA" w:rsidRPr="00C52ACA">
        <w:rPr>
          <w:rFonts w:ascii="Consolas" w:hAnsi="Consolas" w:cs="Times New Roman"/>
          <w:color w:val="A31515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).innerHTML += </w:t>
      </w:r>
      <w:r w:rsidR="00C52ACA" w:rsidRPr="00C52ACA">
        <w:rPr>
          <w:rFonts w:ascii="Consolas" w:hAnsi="Consolas" w:cs="Times New Roman"/>
          <w:color w:val="A31515"/>
          <w:lang w:eastAsia="en-US"/>
        </w:rPr>
        <w:t>"&lt;br /&gt;"</w:t>
      </w:r>
      <w:r w:rsidR="00C52ACA" w:rsidRPr="00C52ACA">
        <w:rPr>
          <w:rFonts w:ascii="Consolas" w:hAnsi="Consolas" w:cs="Times New Roman"/>
          <w:color w:val="000000"/>
          <w:lang w:eastAsia="en-US"/>
        </w:rPr>
        <w:t xml:space="preserve"> + sResult;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end of index1()</w:t>
      </w:r>
    </w:p>
    <w:p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getCharCode()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str1 = 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C52ACA" w:rsidRP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C52ACA" w:rsidRPr="00D474AE">
        <w:rPr>
          <w:rFonts w:ascii="Consolas" w:hAnsi="Consolas" w:cs="Times New Roman"/>
          <w:color w:val="000000"/>
          <w:lang w:eastAsia="en-US"/>
        </w:rPr>
        <w:t>index = parseInt(document.getElementById(</w:t>
      </w:r>
      <w:r w:rsidR="00C52ACA" w:rsidRPr="00D474AE">
        <w:rPr>
          <w:rFonts w:ascii="Consolas" w:hAnsi="Consolas" w:cs="Times New Roman"/>
          <w:color w:val="A31515"/>
          <w:lang w:eastAsia="en-US"/>
        </w:rPr>
        <w:t>"index1"</w:t>
      </w:r>
      <w:r w:rsidR="00C52ACA" w:rsidRPr="00D474AE">
        <w:rPr>
          <w:rFonts w:ascii="Consolas" w:hAnsi="Consolas" w:cs="Times New Roman"/>
          <w:color w:val="000000"/>
          <w:lang w:eastAsia="en-US"/>
        </w:rPr>
        <w:t>).value);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characterCode = str1.charCodeAt(index);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"Character Code at index 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index + 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D474A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 (using str1.charCodeAt(index)) = 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D474A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characterCode;</w:t>
      </w:r>
    </w:p>
    <w:p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end of getCharCode()</w:t>
      </w:r>
    </w:p>
    <w:p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getLast()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str1 = 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character = str1[str1.length-</w:t>
      </w:r>
      <w:r w:rsidR="00C52ACA" w:rsidRPr="00C52ACA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:rsid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C52ACA" w:rsidRPr="00D474AE">
        <w:rPr>
          <w:rFonts w:ascii="Consolas" w:hAnsi="Consolas" w:cs="Times New Roman"/>
          <w:color w:val="A31515"/>
          <w:lang w:eastAsia="en-US"/>
        </w:rPr>
        <w:t>"Last Character (using str1[str1.length-1]) = "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+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    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D474AE">
        <w:rPr>
          <w:rFonts w:ascii="Consolas" w:hAnsi="Consolas" w:cs="Times New Roman"/>
          <w:color w:val="383838"/>
          <w:sz w:val="24"/>
          <w:szCs w:val="24"/>
          <w:lang w:eastAsia="en-US"/>
        </w:rPr>
        <w:t>character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2ACA" w:rsidRPr="00D474AE">
        <w:rPr>
          <w:rFonts w:ascii="Consolas" w:hAnsi="Consolas" w:cs="Times New Roman"/>
          <w:color w:val="383838"/>
          <w:sz w:val="24"/>
          <w:szCs w:val="24"/>
          <w:lang w:eastAsia="en-US"/>
        </w:rPr>
        <w:t>character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str1.charAt(str1.length-</w:t>
      </w:r>
      <w:r w:rsidR="00C52ACA" w:rsidRPr="00C52ACA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C52ACA" w:rsidRPr="00D474AE">
        <w:rPr>
          <w:rFonts w:ascii="Consolas" w:hAnsi="Consolas" w:cs="Times New Roman"/>
          <w:color w:val="A31515"/>
          <w:lang w:eastAsia="en-US"/>
        </w:rPr>
        <w:t>"Last Character (using str1.CharAt(str1.length-1) = 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D474A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D474AE">
        <w:rPr>
          <w:rFonts w:ascii="Consolas" w:hAnsi="Consolas" w:cs="Times New Roman"/>
          <w:color w:val="383838"/>
          <w:sz w:val="24"/>
          <w:szCs w:val="24"/>
          <w:lang w:eastAsia="en-US"/>
        </w:rPr>
        <w:t>character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52ACA" w:rsidRP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2ACA" w:rsidRPr="00D474AE">
        <w:rPr>
          <w:rFonts w:ascii="Consolas" w:hAnsi="Consolas" w:cs="Times New Roman"/>
          <w:color w:val="000000"/>
          <w:lang w:eastAsia="en-US"/>
        </w:rPr>
        <w:t>document.getElementById(</w:t>
      </w:r>
      <w:r w:rsidR="00C52ACA" w:rsidRPr="00D474AE">
        <w:rPr>
          <w:rFonts w:ascii="Consolas" w:hAnsi="Consolas" w:cs="Times New Roman"/>
          <w:color w:val="A31515"/>
          <w:lang w:eastAsia="en-US"/>
        </w:rPr>
        <w:t>'answer'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).innerHTML += </w:t>
      </w:r>
      <w:r w:rsidR="00C52ACA" w:rsidRPr="00D474AE">
        <w:rPr>
          <w:rFonts w:ascii="Consolas" w:hAnsi="Consolas" w:cs="Times New Roman"/>
          <w:color w:val="A31515"/>
          <w:lang w:eastAsia="en-US"/>
        </w:rPr>
        <w:t>"&lt;br /&gt;"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 + </w:t>
      </w:r>
      <w:r w:rsidR="00C52ACA" w:rsidRPr="00D474AE">
        <w:rPr>
          <w:rFonts w:ascii="Consolas" w:hAnsi="Consolas" w:cs="Times New Roman"/>
          <w:color w:val="383838"/>
          <w:lang w:eastAsia="en-US"/>
        </w:rPr>
        <w:t>sResult</w:t>
      </w:r>
      <w:r w:rsidR="00C52ACA" w:rsidRPr="00D474AE">
        <w:rPr>
          <w:rFonts w:ascii="Consolas" w:hAnsi="Consolas" w:cs="Times New Roman"/>
          <w:color w:val="000000"/>
          <w:lang w:eastAsia="en-US"/>
        </w:rPr>
        <w:t>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end of getLast()</w:t>
      </w:r>
    </w:p>
    <w:p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</w:t>
      </w:r>
    </w:p>
    <w:p w:rsidR="00C52ACA" w:rsidRP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D474AE">
        <w:rPr>
          <w:rFonts w:ascii="Consolas" w:hAnsi="Consolas" w:cs="Times New Roman"/>
          <w:color w:val="008000"/>
          <w:lang w:eastAsia="en-US"/>
        </w:rPr>
        <w:t>// The second parameter specifies the length of the extracted part.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getSubStr1()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str1    = 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"input3"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C52ACA" w:rsidRP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C52ACA" w:rsidRPr="00D474AE">
        <w:rPr>
          <w:rFonts w:ascii="Consolas" w:hAnsi="Consolas" w:cs="Times New Roman"/>
          <w:color w:val="000000"/>
          <w:lang w:eastAsia="en-US"/>
        </w:rPr>
        <w:t>index   = parseInt(document.getElementById(</w:t>
      </w:r>
      <w:r w:rsidR="00C52ACA" w:rsidRPr="00D474AE">
        <w:rPr>
          <w:rFonts w:ascii="Consolas" w:hAnsi="Consolas" w:cs="Times New Roman"/>
          <w:color w:val="A31515"/>
          <w:lang w:eastAsia="en-US"/>
        </w:rPr>
        <w:t>"index2"</w:t>
      </w:r>
      <w:r w:rsidR="00C52ACA" w:rsidRPr="00D474AE">
        <w:rPr>
          <w:rFonts w:ascii="Consolas" w:hAnsi="Consolas" w:cs="Times New Roman"/>
          <w:color w:val="000000"/>
          <w:lang w:eastAsia="en-US"/>
        </w:rPr>
        <w:t>).value);</w:t>
      </w:r>
    </w:p>
    <w:p w:rsidR="00C52ACA" w:rsidRP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C52ACA" w:rsidRPr="00D474AE">
        <w:rPr>
          <w:rFonts w:ascii="Consolas" w:hAnsi="Consolas" w:cs="Times New Roman"/>
          <w:color w:val="000000"/>
          <w:lang w:eastAsia="en-US"/>
        </w:rPr>
        <w:t>length  = parseInt(document.getElementById(</w:t>
      </w:r>
      <w:r w:rsidR="00C52ACA" w:rsidRPr="00D474AE">
        <w:rPr>
          <w:rFonts w:ascii="Consolas" w:hAnsi="Consolas" w:cs="Times New Roman"/>
          <w:color w:val="A31515"/>
          <w:lang w:eastAsia="en-US"/>
        </w:rPr>
        <w:t>"length2"</w:t>
      </w:r>
      <w:r w:rsidR="00C52ACA" w:rsidRPr="00D474AE">
        <w:rPr>
          <w:rFonts w:ascii="Consolas" w:hAnsi="Consolas" w:cs="Times New Roman"/>
          <w:color w:val="000000"/>
          <w:lang w:eastAsia="en-US"/>
        </w:rPr>
        <w:t>).value);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sSub    = str1.substr(index, length);</w:t>
      </w:r>
    </w:p>
    <w:p w:rsid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sResult = </w:t>
      </w:r>
      <w:r w:rsidR="00C52ACA" w:rsidRPr="00D474AE">
        <w:rPr>
          <w:rFonts w:ascii="Consolas" w:hAnsi="Consolas" w:cs="Times New Roman"/>
          <w:color w:val="A31515"/>
          <w:lang w:eastAsia="en-US"/>
        </w:rPr>
        <w:t>"Substring (using str1.substr(index, length)) = "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 +</w:t>
      </w:r>
      <w:r w:rsidR="00C52ACA" w:rsidRPr="00D474A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C52ACA" w:rsidRP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C52ACA" w:rsidRPr="00D474AE">
        <w:rPr>
          <w:rFonts w:ascii="Consolas" w:hAnsi="Consolas" w:cs="Times New Roman"/>
          <w:color w:val="000000"/>
          <w:sz w:val="24"/>
          <w:szCs w:val="24"/>
          <w:lang w:eastAsia="en-US"/>
        </w:rPr>
        <w:t>sSub;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end of getSubStr1()</w:t>
      </w:r>
    </w:p>
    <w:p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The substring() function cannot accept negative indexes.</w:t>
      </w:r>
    </w:p>
    <w:p w:rsid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The method takes 2 parameters: the start position,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D474AE">
        <w:rPr>
          <w:rFonts w:ascii="Consolas" w:hAnsi="Consolas" w:cs="Times New Roman"/>
          <w:color w:val="008000"/>
          <w:sz w:val="24"/>
          <w:szCs w:val="24"/>
          <w:lang w:eastAsia="en-US"/>
        </w:rPr>
        <w:t>//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and the end </w:t>
      </w:r>
      <w:r w:rsidR="00C52ACA" w:rsidRPr="00D474AE">
        <w:rPr>
          <w:rFonts w:ascii="Consolas" w:hAnsi="Consolas" w:cs="Times New Roman"/>
          <w:color w:val="008000"/>
          <w:sz w:val="24"/>
          <w:szCs w:val="24"/>
          <w:lang w:eastAsia="en-US"/>
        </w:rPr>
        <w:t>position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(end not included).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getSubStr2()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str1       = 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"input4"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C52ACA" w:rsidRP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0"/>
          <w:szCs w:val="2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D474A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indexStart </w:t>
      </w:r>
      <w:r w:rsidR="00C52ACA" w:rsidRPr="00D474AE">
        <w:rPr>
          <w:rFonts w:ascii="Consolas" w:hAnsi="Consolas" w:cs="Times New Roman"/>
          <w:color w:val="000000"/>
          <w:sz w:val="20"/>
          <w:szCs w:val="20"/>
          <w:lang w:eastAsia="en-US"/>
        </w:rPr>
        <w:t xml:space="preserve">= </w:t>
      </w:r>
      <w:r w:rsidR="00C52ACA" w:rsidRPr="00D474AE">
        <w:rPr>
          <w:rFonts w:ascii="Consolas" w:hAnsi="Consolas" w:cs="Times New Roman"/>
          <w:color w:val="383838"/>
          <w:sz w:val="20"/>
          <w:szCs w:val="20"/>
          <w:lang w:eastAsia="en-US"/>
        </w:rPr>
        <w:t>parseInt</w:t>
      </w:r>
      <w:r w:rsidR="00C52ACA" w:rsidRPr="00D474AE">
        <w:rPr>
          <w:rFonts w:ascii="Consolas" w:hAnsi="Consolas" w:cs="Times New Roman"/>
          <w:color w:val="000000"/>
          <w:sz w:val="20"/>
          <w:szCs w:val="20"/>
          <w:lang w:eastAsia="en-US"/>
        </w:rPr>
        <w:t>(document.getElementById(</w:t>
      </w:r>
      <w:r w:rsidR="00C52ACA" w:rsidRPr="00D474AE">
        <w:rPr>
          <w:rFonts w:ascii="Consolas" w:hAnsi="Consolas" w:cs="Times New Roman"/>
          <w:color w:val="A31515"/>
          <w:sz w:val="20"/>
          <w:szCs w:val="20"/>
          <w:lang w:eastAsia="en-US"/>
        </w:rPr>
        <w:t>"index3"</w:t>
      </w:r>
      <w:r w:rsidR="00C52ACA" w:rsidRPr="00D474AE">
        <w:rPr>
          <w:rFonts w:ascii="Consolas" w:hAnsi="Consolas" w:cs="Times New Roman"/>
          <w:color w:val="000000"/>
          <w:sz w:val="20"/>
          <w:szCs w:val="20"/>
          <w:lang w:eastAsia="en-US"/>
        </w:rPr>
        <w:t>).value);</w:t>
      </w:r>
    </w:p>
    <w:p w:rsidR="00C52ACA" w:rsidRP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indexEnd = </w:t>
      </w:r>
      <w:r w:rsidR="00C52ACA" w:rsidRPr="00D474AE">
        <w:rPr>
          <w:rFonts w:ascii="Consolas" w:hAnsi="Consolas" w:cs="Times New Roman"/>
          <w:color w:val="383838"/>
          <w:lang w:eastAsia="en-US"/>
        </w:rPr>
        <w:t>parseInt</w:t>
      </w:r>
      <w:r w:rsidR="00C52ACA" w:rsidRPr="00D474AE">
        <w:rPr>
          <w:rFonts w:ascii="Consolas" w:hAnsi="Consolas" w:cs="Times New Roman"/>
          <w:color w:val="000000"/>
          <w:lang w:eastAsia="en-US"/>
        </w:rPr>
        <w:t>(document.getElementById(</w:t>
      </w:r>
      <w:r w:rsidR="00C52ACA" w:rsidRPr="00D474AE">
        <w:rPr>
          <w:rFonts w:ascii="Consolas" w:hAnsi="Consolas" w:cs="Times New Roman"/>
          <w:color w:val="A31515"/>
          <w:lang w:eastAsia="en-US"/>
        </w:rPr>
        <w:t>"index4"</w:t>
      </w:r>
      <w:r w:rsidR="00C52ACA" w:rsidRPr="00D474AE">
        <w:rPr>
          <w:rFonts w:ascii="Consolas" w:hAnsi="Consolas" w:cs="Times New Roman"/>
          <w:color w:val="000000"/>
          <w:lang w:eastAsia="en-US"/>
        </w:rPr>
        <w:t>).value);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sSub       = str1.substring(indexStart, indexEnd);</w:t>
      </w:r>
    </w:p>
    <w:p w:rsid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C52ACA" w:rsidRPr="00D474AE">
        <w:rPr>
          <w:rFonts w:ascii="Consolas" w:hAnsi="Consolas" w:cs="Times New Roman"/>
          <w:color w:val="A31515"/>
          <w:lang w:eastAsia="en-US"/>
        </w:rPr>
        <w:t xml:space="preserve">"Substring (using str1.substring(start, </w:t>
      </w:r>
      <w:r w:rsidR="00C52ACA" w:rsidRPr="00D474AE">
        <w:rPr>
          <w:rFonts w:ascii="Consolas" w:hAnsi="Consolas" w:cs="Times New Roman"/>
          <w:color w:val="383838"/>
          <w:lang w:eastAsia="en-US"/>
        </w:rPr>
        <w:t>end</w:t>
      </w:r>
      <w:r w:rsidR="00C52ACA" w:rsidRPr="00D474AE">
        <w:rPr>
          <w:rFonts w:ascii="Consolas" w:hAnsi="Consolas" w:cs="Times New Roman"/>
          <w:color w:val="A31515"/>
          <w:lang w:eastAsia="en-US"/>
        </w:rPr>
        <w:t>)) = "</w:t>
      </w:r>
      <w:r w:rsidR="00C52ACA" w:rsidRPr="00D474AE">
        <w:rPr>
          <w:rFonts w:ascii="Consolas" w:hAnsi="Consolas" w:cs="Times New Roman"/>
          <w:color w:val="000000"/>
          <w:lang w:eastAsia="en-US"/>
        </w:rPr>
        <w:t xml:space="preserve"> +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D474A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sSub;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end of getSubStr2()</w:t>
      </w:r>
    </w:p>
    <w:p w:rsidR="00C52ACA" w:rsidRPr="00C52ACA" w:rsidRDefault="00C52ACA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</w:t>
      </w:r>
    </w:p>
    <w:p w:rsid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slice - If a parameter is negative, </w:t>
      </w:r>
    </w:p>
    <w:p w:rsidR="00C52ACA" w:rsidRPr="00930615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D474A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the position is counted </w:t>
      </w:r>
      <w:r w:rsidR="00C52ACA" w:rsidRPr="00930615">
        <w:rPr>
          <w:rFonts w:ascii="Consolas" w:hAnsi="Consolas" w:cs="Times New Roman"/>
          <w:color w:val="008000"/>
          <w:sz w:val="24"/>
          <w:szCs w:val="24"/>
          <w:lang w:eastAsia="en-US"/>
        </w:rPr>
        <w:t>from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the end of the string.</w:t>
      </w:r>
    </w:p>
    <w:p w:rsidR="00D474AE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 xml:space="preserve">           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The method takes 2 parameters: the start position, </w:t>
      </w:r>
    </w:p>
    <w:p w:rsidR="00C52ACA" w:rsidRPr="00930615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D474AE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and the end </w:t>
      </w:r>
      <w:r w:rsidR="00C52ACA" w:rsidRPr="00930615">
        <w:rPr>
          <w:rFonts w:ascii="Consolas" w:hAnsi="Consolas" w:cs="Times New Roman"/>
          <w:color w:val="008000"/>
          <w:sz w:val="24"/>
          <w:szCs w:val="24"/>
          <w:lang w:eastAsia="en-US"/>
        </w:rPr>
        <w:t>position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(end not included).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getSubStr3()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52ACA" w:rsidRPr="00C52ACA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str1       = 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"input5"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C52ACA" w:rsidRPr="00930615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0"/>
          <w:szCs w:val="2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C52ACA" w:rsidRPr="00930615">
        <w:rPr>
          <w:rFonts w:ascii="Consolas" w:hAnsi="Consolas" w:cs="Times New Roman"/>
          <w:color w:val="000000"/>
          <w:lang w:eastAsia="en-US"/>
        </w:rPr>
        <w:t xml:space="preserve">indexStart = </w:t>
      </w:r>
      <w:r w:rsidR="00C52ACA" w:rsidRPr="00930615">
        <w:rPr>
          <w:rFonts w:ascii="Consolas" w:hAnsi="Consolas" w:cs="Times New Roman"/>
          <w:color w:val="383838"/>
          <w:sz w:val="20"/>
          <w:szCs w:val="20"/>
          <w:lang w:eastAsia="en-US"/>
        </w:rPr>
        <w:t>parseInt</w:t>
      </w:r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(document.getElementById(</w:t>
      </w:r>
      <w:r w:rsidR="00C52ACA" w:rsidRPr="00930615">
        <w:rPr>
          <w:rFonts w:ascii="Consolas" w:hAnsi="Consolas" w:cs="Times New Roman"/>
          <w:color w:val="A31515"/>
          <w:sz w:val="20"/>
          <w:szCs w:val="20"/>
          <w:lang w:eastAsia="en-US"/>
        </w:rPr>
        <w:t>"index5"</w:t>
      </w:r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).value);</w:t>
      </w:r>
    </w:p>
    <w:p w:rsidR="00C52ACA" w:rsidRPr="00930615" w:rsidRDefault="00B34924" w:rsidP="00D474A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C52ACA" w:rsidRPr="00930615">
        <w:rPr>
          <w:rFonts w:ascii="Consolas" w:hAnsi="Consolas" w:cs="Times New Roman"/>
          <w:color w:val="000000"/>
          <w:lang w:eastAsia="en-US"/>
        </w:rPr>
        <w:t xml:space="preserve">indexEnd = </w:t>
      </w:r>
      <w:r w:rsidR="00C52ACA" w:rsidRPr="00930615">
        <w:rPr>
          <w:rFonts w:ascii="Consolas" w:hAnsi="Consolas" w:cs="Times New Roman"/>
          <w:color w:val="383838"/>
          <w:lang w:eastAsia="en-US"/>
        </w:rPr>
        <w:t>parseInt</w:t>
      </w:r>
      <w:r w:rsidR="00C52ACA" w:rsidRPr="00930615">
        <w:rPr>
          <w:rFonts w:ascii="Consolas" w:hAnsi="Consolas" w:cs="Times New Roman"/>
          <w:color w:val="000000"/>
          <w:lang w:eastAsia="en-US"/>
        </w:rPr>
        <w:t>(document.getElementById(</w:t>
      </w:r>
      <w:r w:rsidR="00C52ACA" w:rsidRPr="00930615">
        <w:rPr>
          <w:rFonts w:ascii="Consolas" w:hAnsi="Consolas" w:cs="Times New Roman"/>
          <w:color w:val="A31515"/>
          <w:lang w:eastAsia="en-US"/>
        </w:rPr>
        <w:t>"index6"</w:t>
      </w:r>
      <w:r w:rsidR="00C52ACA" w:rsidRPr="00930615">
        <w:rPr>
          <w:rFonts w:ascii="Consolas" w:hAnsi="Consolas" w:cs="Times New Roman"/>
          <w:color w:val="000000"/>
          <w:lang w:eastAsia="en-US"/>
        </w:rPr>
        <w:t>).value);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sSub       = str1.slice(indexStart, indexEnd);</w:t>
      </w:r>
    </w:p>
    <w:p w:rsidR="00C52ACA" w:rsidRPr="00930615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C52ACA" w:rsidRPr="00930615">
        <w:rPr>
          <w:rFonts w:ascii="Consolas" w:hAnsi="Consolas" w:cs="Times New Roman"/>
          <w:color w:val="000000"/>
          <w:lang w:eastAsia="en-US"/>
        </w:rPr>
        <w:t xml:space="preserve">sResult = </w:t>
      </w:r>
      <w:r w:rsidR="00C52ACA" w:rsidRPr="00930615">
        <w:rPr>
          <w:rFonts w:ascii="Consolas" w:hAnsi="Consolas" w:cs="Times New Roman"/>
          <w:color w:val="A31515"/>
          <w:lang w:eastAsia="en-US"/>
        </w:rPr>
        <w:t>"Substring (using str1.slice(start, end)) = "</w:t>
      </w:r>
      <w:r w:rsidR="00C52ACA" w:rsidRPr="00930615">
        <w:rPr>
          <w:rFonts w:ascii="Consolas" w:hAnsi="Consolas" w:cs="Times New Roman"/>
          <w:color w:val="000000"/>
          <w:lang w:eastAsia="en-US"/>
        </w:rPr>
        <w:t xml:space="preserve"> +sSub;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end of getSubStr3()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930615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8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If you omit the second parameter, the method will take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930615">
        <w:rPr>
          <w:rFonts w:ascii="Consolas" w:hAnsi="Consolas" w:cs="Times New Roman"/>
          <w:color w:val="008000"/>
          <w:sz w:val="24"/>
          <w:szCs w:val="24"/>
          <w:lang w:eastAsia="en-US"/>
        </w:rPr>
        <w:t>//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the rest of the string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getSubStr4()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str1       = 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"input6"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C52ACA" w:rsidRPr="00930615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0"/>
          <w:szCs w:val="2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0"/>
          <w:szCs w:val="20"/>
          <w:lang w:eastAsia="en-US"/>
        </w:rPr>
        <w:t xml:space="preserve">let </w:t>
      </w:r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indexStart = parseInt(document.getElementById(</w:t>
      </w:r>
      <w:r w:rsidR="00C52ACA" w:rsidRPr="00930615">
        <w:rPr>
          <w:rFonts w:ascii="Consolas" w:hAnsi="Consolas" w:cs="Times New Roman"/>
          <w:color w:val="A31515"/>
          <w:sz w:val="20"/>
          <w:szCs w:val="20"/>
          <w:lang w:eastAsia="en-US"/>
        </w:rPr>
        <w:t>"index7"</w:t>
      </w:r>
      <w:r w:rsidR="00C52ACA" w:rsidRPr="00930615">
        <w:rPr>
          <w:rFonts w:ascii="Consolas" w:hAnsi="Consolas" w:cs="Times New Roman"/>
          <w:color w:val="000000"/>
          <w:sz w:val="20"/>
          <w:szCs w:val="20"/>
          <w:lang w:eastAsia="en-US"/>
        </w:rPr>
        <w:t>).value);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sSub = str1.substr(indexStart);</w:t>
      </w:r>
    </w:p>
    <w:p w:rsidR="00930615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"Substring (using str1.substr(start)) = "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93061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sSub;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C52ACA" w:rsidRPr="00C52ACA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52ACA" w:rsidRPr="00C52ACA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52ACA" w:rsidRPr="00C52ACA">
        <w:rPr>
          <w:rFonts w:ascii="Consolas" w:hAnsi="Consolas" w:cs="Times New Roman"/>
          <w:color w:val="008000"/>
          <w:sz w:val="24"/>
          <w:szCs w:val="24"/>
          <w:lang w:eastAsia="en-US"/>
        </w:rPr>
        <w:t>// end of getSubStr4()</w:t>
      </w:r>
    </w:p>
    <w:p w:rsidR="00C52ACA" w:rsidRPr="00C52ACA" w:rsidRDefault="00C52ACA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930615">
        <w:rPr>
          <w:rFonts w:ascii="Consolas" w:hAnsi="Consolas" w:cs="Times New Roman"/>
          <w:color w:val="000000"/>
          <w:sz w:val="24"/>
          <w:szCs w:val="24"/>
          <w:lang w:eastAsia="en-US"/>
        </w:rPr>
        <w:t>script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Pr="00C52ACA" w:rsidRDefault="00C52ACA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52ACA" w:rsidRPr="00C52ACA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52ACA" w:rsidRPr="00C52ACA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52ACA"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52ACA" w:rsidRPr="00C52ACA" w:rsidRDefault="00C52ACA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30615">
        <w:rPr>
          <w:rFonts w:ascii="Consolas" w:hAnsi="Consolas" w:cs="Times New Roman"/>
          <w:color w:val="000000"/>
          <w:sz w:val="24"/>
          <w:szCs w:val="24"/>
          <w:lang w:eastAsia="en-US"/>
        </w:rPr>
        <w:t>html</w:t>
      </w:r>
      <w:r w:rsidRPr="00C52ACA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B7032" w:rsidRDefault="00FB7032" w:rsidP="00FB7032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FB7032" w:rsidRDefault="00C641B6" w:rsidP="00FB7032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4A15CC3" wp14:editId="6D70A231">
                <wp:simplePos x="0" y="0"/>
                <wp:positionH relativeFrom="column">
                  <wp:posOffset>2657845</wp:posOffset>
                </wp:positionH>
                <wp:positionV relativeFrom="paragraph">
                  <wp:posOffset>309880</wp:posOffset>
                </wp:positionV>
                <wp:extent cx="832513" cy="327547"/>
                <wp:effectExtent l="0" t="0" r="24765" b="15875"/>
                <wp:wrapNone/>
                <wp:docPr id="115" name="Ov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513" cy="3275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A42B322" id="Oval 115" o:spid="_x0000_s1026" style="position:absolute;left:0;text-align:left;margin-left:209.3pt;margin-top:24.4pt;width:65.55pt;height:25.8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" filled="f" strokecolor="red" strokeweight="2pt"/>
            </w:pict>
          </mc:Fallback>
        </mc:AlternateContent>
      </w:r>
      <w:r w:rsidR="009F0B7D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150B2DA9" wp14:editId="68E3699C">
            <wp:extent cx="6182360" cy="2136140"/>
            <wp:effectExtent l="19050" t="19050" r="27940" b="16510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136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4F47" w:rsidRDefault="009F0B7D" w:rsidP="00724F4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576EDE" wp14:editId="70453BBF">
                <wp:simplePos x="0" y="0"/>
                <wp:positionH relativeFrom="column">
                  <wp:posOffset>3451661</wp:posOffset>
                </wp:positionH>
                <wp:positionV relativeFrom="paragraph">
                  <wp:posOffset>372461</wp:posOffset>
                </wp:positionV>
                <wp:extent cx="934871" cy="286603"/>
                <wp:effectExtent l="0" t="0" r="17780" b="18415"/>
                <wp:wrapNone/>
                <wp:docPr id="1063" name="Oval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871" cy="28660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3FDD919" id="Oval 1063" o:spid="_x0000_s1026" style="position:absolute;left:0;text-align:left;margin-left:271.8pt;margin-top:29.35pt;width:73.6pt;height:22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" filled="f" strokecolor="#243f60 [1604]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2B120D64" wp14:editId="6E988AAB">
            <wp:extent cx="6188710" cy="2108835"/>
            <wp:effectExtent l="19050" t="19050" r="21590" b="24765"/>
            <wp:docPr id="1062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08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2D19" w:rsidRDefault="003F2D19" w:rsidP="003F2D1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D0CBE0D" wp14:editId="1CE3E359">
                <wp:simplePos x="0" y="0"/>
                <wp:positionH relativeFrom="column">
                  <wp:posOffset>1354152</wp:posOffset>
                </wp:positionH>
                <wp:positionV relativeFrom="paragraph">
                  <wp:posOffset>512777</wp:posOffset>
                </wp:positionV>
                <wp:extent cx="934871" cy="286603"/>
                <wp:effectExtent l="0" t="0" r="17780" b="18415"/>
                <wp:wrapNone/>
                <wp:docPr id="116" name="Ov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871" cy="28660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9181BB6" id="Oval 116" o:spid="_x0000_s1026" style="position:absolute;left:0;text-align:left;margin-left:106.65pt;margin-top:40.4pt;width:73.6pt;height:22.5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" filled="f" strokecolor="#243f60 [1604]" strokeweight="2pt"/>
            </w:pict>
          </mc:Fallback>
        </mc:AlternateContent>
      </w:r>
      <w:r w:rsidR="006D2568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6D959316" wp14:editId="1E38B751">
            <wp:extent cx="6185535" cy="2131060"/>
            <wp:effectExtent l="19050" t="19050" r="24765" b="21590"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2131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2568" w:rsidRDefault="006D2568" w:rsidP="006D256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3F2D19" w:rsidRDefault="003F2D19" w:rsidP="006D2568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0DD6FE1" wp14:editId="4A19A8DC">
                <wp:simplePos x="0" y="0"/>
                <wp:positionH relativeFrom="column">
                  <wp:posOffset>4070445</wp:posOffset>
                </wp:positionH>
                <wp:positionV relativeFrom="paragraph">
                  <wp:posOffset>723331</wp:posOffset>
                </wp:positionV>
                <wp:extent cx="1965277" cy="354842"/>
                <wp:effectExtent l="0" t="0" r="16510" b="26670"/>
                <wp:wrapNone/>
                <wp:docPr id="118" name="Ov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277" cy="3548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E6B8FA9" id="Oval 118" o:spid="_x0000_s1026" style="position:absolute;left:0;text-align:left;margin-left:320.5pt;margin-top:56.95pt;width:154.75pt;height:27.9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" filled="f" strokecolor="#c00000" strokeweight="2pt"/>
            </w:pict>
          </mc:Fallback>
        </mc:AlternateContent>
      </w:r>
      <w:r w:rsidR="006D2568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556FDA83" wp14:editId="3F1EA9AF">
            <wp:extent cx="6188710" cy="2019300"/>
            <wp:effectExtent l="19050" t="19050" r="21590" b="19050"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2D19" w:rsidRDefault="00647292" w:rsidP="003F2D1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6606D1A" wp14:editId="0C463FB6">
                <wp:simplePos x="0" y="0"/>
                <wp:positionH relativeFrom="column">
                  <wp:posOffset>4324350</wp:posOffset>
                </wp:positionH>
                <wp:positionV relativeFrom="paragraph">
                  <wp:posOffset>108204</wp:posOffset>
                </wp:positionV>
                <wp:extent cx="1965277" cy="354842"/>
                <wp:effectExtent l="0" t="0" r="16510" b="26670"/>
                <wp:wrapNone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277" cy="3548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51A1FFE" id="Oval 120" o:spid="_x0000_s1026" style="position:absolute;left:0;text-align:left;margin-left:340.5pt;margin-top:8.5pt;width:154.75pt;height:27.9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" filled="f" strokecolor="#c00000" strokeweight="2pt"/>
            </w:pict>
          </mc:Fallback>
        </mc:AlternateContent>
      </w:r>
    </w:p>
    <w:p w:rsidR="003F2D19" w:rsidRDefault="006D2568" w:rsidP="003F2D1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7E06E49B" wp14:editId="697D170D">
            <wp:extent cx="6188710" cy="1009650"/>
            <wp:effectExtent l="19050" t="19050" r="21590" b="19050"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36425E" w:rsidRDefault="0036425E" w:rsidP="0036425E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EEA3A97" wp14:editId="7AD6B022">
                <wp:simplePos x="0" y="0"/>
                <wp:positionH relativeFrom="column">
                  <wp:posOffset>4244137</wp:posOffset>
                </wp:positionH>
                <wp:positionV relativeFrom="paragraph">
                  <wp:posOffset>100203</wp:posOffset>
                </wp:positionV>
                <wp:extent cx="1965277" cy="354842"/>
                <wp:effectExtent l="0" t="0" r="16510" b="26670"/>
                <wp:wrapNone/>
                <wp:docPr id="122" name="Ov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277" cy="3548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D844904" id="Oval 122" o:spid="_x0000_s1026" style="position:absolute;left:0;text-align:left;margin-left:334.2pt;margin-top:7.9pt;width:154.75pt;height:27.9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" filled="f" strokecolor="#c00000" strokeweight="2pt"/>
            </w:pict>
          </mc:Fallback>
        </mc:AlternateContent>
      </w:r>
    </w:p>
    <w:p w:rsidR="0036425E" w:rsidRDefault="006D2568" w:rsidP="0036425E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192FFD2B" wp14:editId="611014FD">
            <wp:extent cx="6188710" cy="775335"/>
            <wp:effectExtent l="19050" t="19050" r="21590" b="24765"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753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36425E" w:rsidRDefault="0036425E" w:rsidP="0036425E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1021ADB" wp14:editId="08CD2173">
                <wp:simplePos x="0" y="0"/>
                <wp:positionH relativeFrom="column">
                  <wp:posOffset>2510155</wp:posOffset>
                </wp:positionH>
                <wp:positionV relativeFrom="paragraph">
                  <wp:posOffset>144477</wp:posOffset>
                </wp:positionV>
                <wp:extent cx="1965277" cy="354842"/>
                <wp:effectExtent l="0" t="0" r="16510" b="26670"/>
                <wp:wrapNone/>
                <wp:docPr id="124" name="Ov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277" cy="3548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230131E" id="Oval 124" o:spid="_x0000_s1026" style="position:absolute;left:0;text-align:left;margin-left:197.65pt;margin-top:11.4pt;width:154.75pt;height:27.9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" filled="f" strokecolor="#c00000" strokeweight="2pt"/>
            </w:pict>
          </mc:Fallback>
        </mc:AlternateContent>
      </w:r>
    </w:p>
    <w:p w:rsidR="0036425E" w:rsidRDefault="006D2568" w:rsidP="0036425E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4088DCBE" wp14:editId="5D89460E">
            <wp:extent cx="6181090" cy="570865"/>
            <wp:effectExtent l="19050" t="19050" r="10160" b="19685"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57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2568" w:rsidRDefault="006D2568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:rsidR="007F53EE" w:rsidRDefault="007F53EE" w:rsidP="006D2568">
      <w:pPr>
        <w:tabs>
          <w:tab w:val="right" w:pos="426"/>
        </w:tabs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strings-search.html</w:t>
      </w:r>
    </w:p>
    <w:p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strings-search.html</w:t>
      </w:r>
    </w:p>
    <w:p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16, 2019</w:t>
      </w:r>
    </w:p>
    <w:p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2, 2019</w:t>
      </w:r>
    </w:p>
    <w:p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Strings - Search Functions: indexOf, lastIndexOf</w:t>
      </w:r>
    </w:p>
    <w:p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E74FE0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Strings - Search Functions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Strings - Search Functions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FF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Haystack: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"input1"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size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30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                        </w:t>
      </w:r>
      <w:r w:rsidR="00E74FE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"My older brother is 18 years old."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Needle: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"input2"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"old"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Start Index: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"index"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"test_indexOf()"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indexOf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&amp;nbsp;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"test_lastIndexOf()"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lastIndexOf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lang w:eastAsia="en-US"/>
        </w:rPr>
        <w:t>button</w:t>
      </w:r>
      <w:r w:rsidR="00E74FE0" w:rsidRPr="00E74FE0">
        <w:rPr>
          <w:rFonts w:ascii="Consolas" w:hAnsi="Consolas" w:cs="Times New Roman"/>
          <w:color w:val="000000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lang w:eastAsia="en-US"/>
        </w:rPr>
        <w:t>onclick</w:t>
      </w:r>
      <w:r w:rsidR="00E74FE0" w:rsidRPr="00E74FE0">
        <w:rPr>
          <w:rFonts w:ascii="Consolas" w:hAnsi="Consolas" w:cs="Times New Roman"/>
          <w:color w:val="383838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lang w:eastAsia="en-US"/>
        </w:rPr>
        <w:t>"test_search()"</w:t>
      </w:r>
      <w:r w:rsidR="00E74FE0" w:rsidRPr="00E74FE0">
        <w:rPr>
          <w:rFonts w:ascii="Consolas" w:hAnsi="Consolas" w:cs="Times New Roman"/>
          <w:color w:val="383838"/>
          <w:lang w:eastAsia="en-US"/>
        </w:rPr>
        <w:t>&gt;</w:t>
      </w:r>
      <w:r w:rsidR="00E74FE0" w:rsidRPr="00E74FE0">
        <w:rPr>
          <w:rFonts w:ascii="Consolas" w:hAnsi="Consolas" w:cs="Times New Roman"/>
          <w:color w:val="000000"/>
          <w:lang w:eastAsia="en-US"/>
        </w:rPr>
        <w:t>Search Case-Sensitive</w:t>
      </w:r>
      <w:r w:rsidR="00E74FE0" w:rsidRPr="00E74FE0">
        <w:rPr>
          <w:rFonts w:ascii="Consolas" w:hAnsi="Consolas" w:cs="Times New Roman"/>
          <w:color w:val="383838"/>
          <w:lang w:eastAsia="en-US"/>
        </w:rPr>
        <w:t>&lt;/</w:t>
      </w:r>
      <w:r w:rsidR="00E74FE0" w:rsidRPr="00E74FE0">
        <w:rPr>
          <w:rFonts w:ascii="Consolas" w:hAnsi="Consolas" w:cs="Times New Roman"/>
          <w:color w:val="800000"/>
          <w:lang w:eastAsia="en-US"/>
        </w:rPr>
        <w:t>button</w:t>
      </w:r>
      <w:r w:rsidR="00E74FE0" w:rsidRPr="00E74FE0">
        <w:rPr>
          <w:rFonts w:ascii="Consolas" w:hAnsi="Consolas" w:cs="Times New Roman"/>
          <w:color w:val="383838"/>
          <w:lang w:eastAsia="en-US"/>
        </w:rPr>
        <w:t>&gt;</w:t>
      </w:r>
      <w:r w:rsidR="00E74FE0" w:rsidRPr="00E74FE0">
        <w:rPr>
          <w:rFonts w:ascii="Consolas" w:hAnsi="Consolas" w:cs="Times New Roman"/>
          <w:color w:val="000000"/>
          <w:lang w:eastAsia="en-US"/>
        </w:rPr>
        <w:t>&amp;nbsp;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lang w:eastAsia="en-US"/>
        </w:rPr>
        <w:t>button</w:t>
      </w:r>
      <w:r w:rsidR="00E74FE0" w:rsidRPr="00E74FE0">
        <w:rPr>
          <w:rFonts w:ascii="Consolas" w:hAnsi="Consolas" w:cs="Times New Roman"/>
          <w:color w:val="000000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lang w:eastAsia="en-US"/>
        </w:rPr>
        <w:t>onclick</w:t>
      </w:r>
      <w:r w:rsidR="00E74FE0" w:rsidRPr="00E74FE0">
        <w:rPr>
          <w:rFonts w:ascii="Consolas" w:hAnsi="Consolas" w:cs="Times New Roman"/>
          <w:color w:val="383838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lang w:eastAsia="en-US"/>
        </w:rPr>
        <w:t>"test_searchNoCase()"</w:t>
      </w:r>
      <w:r w:rsidR="00E74FE0" w:rsidRPr="00E74FE0">
        <w:rPr>
          <w:rFonts w:ascii="Consolas" w:hAnsi="Consolas" w:cs="Times New Roman"/>
          <w:color w:val="383838"/>
          <w:lang w:eastAsia="en-US"/>
        </w:rPr>
        <w:t>&gt;</w:t>
      </w:r>
      <w:r w:rsidR="00E74FE0" w:rsidRPr="00E74FE0">
        <w:rPr>
          <w:rFonts w:ascii="Consolas" w:hAnsi="Consolas" w:cs="Times New Roman"/>
          <w:color w:val="000000"/>
          <w:lang w:eastAsia="en-US"/>
        </w:rPr>
        <w:t>Search Case-Insensitive</w:t>
      </w:r>
      <w:r w:rsidR="00E74FE0" w:rsidRPr="00E74FE0">
        <w:rPr>
          <w:rFonts w:ascii="Consolas" w:hAnsi="Consolas" w:cs="Times New Roman"/>
          <w:color w:val="383838"/>
          <w:lang w:eastAsia="en-US"/>
        </w:rPr>
        <w:t>&lt;/</w:t>
      </w:r>
      <w:r w:rsidR="00E74FE0" w:rsidRPr="00E74FE0">
        <w:rPr>
          <w:rFonts w:ascii="Consolas" w:hAnsi="Consolas" w:cs="Times New Roman"/>
          <w:color w:val="800000"/>
          <w:lang w:eastAsia="en-US"/>
        </w:rPr>
        <w:t>button</w:t>
      </w:r>
      <w:r w:rsidR="00E74FE0" w:rsidRPr="00E74FE0">
        <w:rPr>
          <w:rFonts w:ascii="Consolas" w:hAnsi="Consolas" w:cs="Times New Roman"/>
          <w:color w:val="383838"/>
          <w:lang w:eastAsia="en-US"/>
        </w:rPr>
        <w:t>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E74FE0" w:rsidRPr="00E74FE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test_search()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sHaystack = document.getElementById(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   = document.getElementById(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location = sHaystack.search(sNeedle);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(location == -</w:t>
      </w:r>
      <w:r w:rsidR="00E74FE0" w:rsidRPr="00E74FE0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sNeedle +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 not found."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E74FE0" w:rsidRPr="00E74FE0">
        <w:rPr>
          <w:rFonts w:ascii="Consolas" w:hAnsi="Consolas" w:cs="Times New Roman"/>
          <w:color w:val="000000"/>
          <w:lang w:eastAsia="en-US"/>
        </w:rPr>
        <w:t xml:space="preserve">sResult = </w:t>
      </w:r>
      <w:r w:rsidR="00E74FE0" w:rsidRPr="00E74FE0">
        <w:rPr>
          <w:rFonts w:ascii="Consolas" w:hAnsi="Consolas" w:cs="Times New Roman"/>
          <w:color w:val="A31515"/>
          <w:lang w:eastAsia="en-US"/>
        </w:rPr>
        <w:t>"\""</w:t>
      </w:r>
      <w:r w:rsidR="00E74FE0" w:rsidRPr="00E74FE0">
        <w:rPr>
          <w:rFonts w:ascii="Consolas" w:hAnsi="Consolas" w:cs="Times New Roman"/>
          <w:color w:val="000000"/>
          <w:lang w:eastAsia="en-US"/>
        </w:rPr>
        <w:t xml:space="preserve"> + sNeedle + </w:t>
      </w:r>
      <w:r w:rsidR="00E74FE0" w:rsidRPr="00E74FE0">
        <w:rPr>
          <w:rFonts w:ascii="Consolas" w:hAnsi="Consolas" w:cs="Times New Roman"/>
          <w:color w:val="A31515"/>
          <w:lang w:eastAsia="en-US"/>
        </w:rPr>
        <w:t>"\" found at index "</w:t>
      </w:r>
      <w:r w:rsidR="00E74FE0" w:rsidRPr="00E74FE0">
        <w:rPr>
          <w:rFonts w:ascii="Consolas" w:hAnsi="Consolas" w:cs="Times New Roman"/>
          <w:color w:val="000000"/>
          <w:lang w:eastAsia="en-US"/>
        </w:rPr>
        <w:t xml:space="preserve"> + location;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93061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// end of test_search()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test_searchNoCase()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sHaystack = document.getElementById(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   = document.getElementById(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sFindMe = RegExp(sNeedle,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// i=case-insensitive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location = sHaystack.search(sFindMe);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(location == -</w:t>
      </w:r>
      <w:r w:rsidR="00E74FE0" w:rsidRPr="00E74FE0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sNeedle +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 not found."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sNeedle +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 found at index 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location;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// end of test_searchNoCase()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test_indexOf()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sHaystack = document.getElementById(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   = document.getElementById(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lang w:eastAsia="en-US"/>
        </w:rPr>
        <w:t>index     = parseInt(document.getElementById(</w:t>
      </w:r>
      <w:r w:rsidR="00E74FE0" w:rsidRPr="00E74FE0">
        <w:rPr>
          <w:rFonts w:ascii="Consolas" w:hAnsi="Consolas" w:cs="Times New Roman"/>
          <w:color w:val="A31515"/>
          <w:lang w:eastAsia="en-US"/>
        </w:rPr>
        <w:t>"index"</w:t>
      </w:r>
      <w:r w:rsidR="00E74FE0" w:rsidRPr="00E74FE0">
        <w:rPr>
          <w:rFonts w:ascii="Consolas" w:hAnsi="Consolas" w:cs="Times New Roman"/>
          <w:color w:val="000000"/>
          <w:lang w:eastAsia="en-US"/>
        </w:rPr>
        <w:t>).value);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location = sHaystack.indexOf(sNeedle, index);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(location == -</w:t>
      </w:r>
      <w:r w:rsidR="00E74FE0" w:rsidRPr="00E74FE0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sNeedle +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 not found."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E74FE0" w:rsidRPr="00E74FE0">
        <w:rPr>
          <w:rFonts w:ascii="Consolas" w:hAnsi="Consolas" w:cs="Times New Roman"/>
          <w:color w:val="000000"/>
          <w:lang w:eastAsia="en-US"/>
        </w:rPr>
        <w:t xml:space="preserve">sResult = </w:t>
      </w:r>
      <w:r w:rsidR="00E74FE0" w:rsidRPr="00E74FE0">
        <w:rPr>
          <w:rFonts w:ascii="Consolas" w:hAnsi="Consolas" w:cs="Times New Roman"/>
          <w:color w:val="A31515"/>
          <w:lang w:eastAsia="en-US"/>
        </w:rPr>
        <w:t>"\""</w:t>
      </w:r>
      <w:r w:rsidR="00E74FE0" w:rsidRPr="00E74FE0">
        <w:rPr>
          <w:rFonts w:ascii="Consolas" w:hAnsi="Consolas" w:cs="Times New Roman"/>
          <w:color w:val="000000"/>
          <w:lang w:eastAsia="en-US"/>
        </w:rPr>
        <w:t xml:space="preserve"> + sNeedle + </w:t>
      </w:r>
      <w:r w:rsidR="00E74FE0" w:rsidRPr="00E74FE0">
        <w:rPr>
          <w:rFonts w:ascii="Consolas" w:hAnsi="Consolas" w:cs="Times New Roman"/>
          <w:color w:val="A31515"/>
          <w:lang w:eastAsia="en-US"/>
        </w:rPr>
        <w:t>"\" found at index "</w:t>
      </w:r>
      <w:r w:rsidR="00E74FE0" w:rsidRPr="00E74FE0">
        <w:rPr>
          <w:rFonts w:ascii="Consolas" w:hAnsi="Consolas" w:cs="Times New Roman"/>
          <w:color w:val="000000"/>
          <w:lang w:eastAsia="en-US"/>
        </w:rPr>
        <w:t xml:space="preserve"> + location;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// end of test_indexOf()</w:t>
      </w:r>
    </w:p>
    <w:p w:rsidR="00E74FE0" w:rsidRPr="00E74FE0" w:rsidRDefault="00E74FE0" w:rsidP="00E74FE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test_lastIndexOf()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sHaystack = document.getElementById(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sNeedle   = document.getElementById(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lang w:eastAsia="en-US"/>
        </w:rPr>
        <w:t xml:space="preserve">index     = </w:t>
      </w:r>
      <w:r w:rsidR="00E74FE0" w:rsidRPr="00E74FE0">
        <w:rPr>
          <w:rFonts w:ascii="Consolas" w:hAnsi="Consolas" w:cs="Times New Roman"/>
          <w:color w:val="383838"/>
          <w:lang w:eastAsia="en-US"/>
        </w:rPr>
        <w:t>parseInt</w:t>
      </w:r>
      <w:r w:rsidR="00E74FE0" w:rsidRPr="00E74FE0">
        <w:rPr>
          <w:rFonts w:ascii="Consolas" w:hAnsi="Consolas" w:cs="Times New Roman"/>
          <w:color w:val="000000"/>
          <w:lang w:eastAsia="en-US"/>
        </w:rPr>
        <w:t>(document.getElementById(</w:t>
      </w:r>
      <w:r w:rsidR="00E74FE0" w:rsidRPr="00E74FE0">
        <w:rPr>
          <w:rFonts w:ascii="Consolas" w:hAnsi="Consolas" w:cs="Times New Roman"/>
          <w:color w:val="A31515"/>
          <w:lang w:eastAsia="en-US"/>
        </w:rPr>
        <w:t>"index"</w:t>
      </w:r>
      <w:r w:rsidR="00E74FE0" w:rsidRPr="00E74FE0">
        <w:rPr>
          <w:rFonts w:ascii="Consolas" w:hAnsi="Consolas" w:cs="Times New Roman"/>
          <w:color w:val="000000"/>
          <w:lang w:eastAsia="en-US"/>
        </w:rPr>
        <w:t>).value);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location = sHaystack.lastIndexOf(sNeedle, index);</w:t>
      </w:r>
    </w:p>
    <w:p w:rsidR="00E74FE0" w:rsidRPr="00E74FE0" w:rsidRDefault="00E74FE0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 xml:space="preserve">                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(location == -</w:t>
      </w:r>
      <w:r w:rsidR="00E74FE0" w:rsidRPr="00E74FE0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sNeedle +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"\" not found."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;</w:t>
      </w:r>
    </w:p>
    <w:p w:rsidR="00E74FE0" w:rsidRPr="00E74FE0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74FE0" w:rsidRPr="00E74FE0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ED1A52" w:rsidRDefault="00B34924" w:rsidP="00E74FE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"Last instance of \""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sNeedle + </w:t>
      </w:r>
    </w:p>
    <w:p w:rsidR="00E74FE0" w:rsidRPr="00E74FE0" w:rsidRDefault="00B34924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"\" found at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index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 "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location;</w:t>
      </w:r>
    </w:p>
    <w:p w:rsidR="00E74FE0" w:rsidRPr="00E74FE0" w:rsidRDefault="00E74FE0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E74FE0" w:rsidRPr="00E74FE0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E74FE0" w:rsidRPr="00E74FE0" w:rsidRDefault="00B34924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E74FE0" w:rsidRPr="00E74FE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E74FE0" w:rsidRPr="00E74FE0">
        <w:rPr>
          <w:rFonts w:ascii="Consolas" w:hAnsi="Consolas" w:cs="Times New Roman"/>
          <w:color w:val="008000"/>
          <w:sz w:val="24"/>
          <w:szCs w:val="24"/>
          <w:lang w:eastAsia="en-US"/>
        </w:rPr>
        <w:t>// end of test_lastIndexOf()</w:t>
      </w:r>
    </w:p>
    <w:p w:rsidR="00E74FE0" w:rsidRPr="00E74FE0" w:rsidRDefault="00E74FE0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E74FE0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E74FE0" w:rsidRPr="00E74FE0" w:rsidRDefault="00B34924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E74FE0" w:rsidRPr="00E74FE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E74FE0"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74FE0" w:rsidRPr="00E74FE0" w:rsidRDefault="00E74FE0" w:rsidP="00ED1A5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E74FE0">
        <w:rPr>
          <w:rFonts w:ascii="Consolas" w:hAnsi="Consolas" w:cs="Times New Roman"/>
          <w:color w:val="383838"/>
          <w:sz w:val="24"/>
          <w:szCs w:val="24"/>
          <w:lang w:eastAsia="en-US"/>
        </w:rPr>
        <w:t>&lt;/html&gt;</w:t>
      </w:r>
    </w:p>
    <w:p w:rsidR="00AA293F" w:rsidRPr="00E74FE0" w:rsidRDefault="00AA293F" w:rsidP="00ED1A52">
      <w:pPr>
        <w:shd w:val="clear" w:color="auto" w:fill="FFFFFE"/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/>
          <w:color w:val="000000" w:themeColor="text1"/>
          <w:sz w:val="24"/>
          <w:szCs w:val="24"/>
        </w:rPr>
      </w:pPr>
    </w:p>
    <w:p w:rsidR="007F53EE" w:rsidRDefault="00EF6D23" w:rsidP="007F53EE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2AB7AAB" wp14:editId="078DA1B4">
                <wp:simplePos x="0" y="0"/>
                <wp:positionH relativeFrom="column">
                  <wp:posOffset>2445969</wp:posOffset>
                </wp:positionH>
                <wp:positionV relativeFrom="paragraph">
                  <wp:posOffset>1187933</wp:posOffset>
                </wp:positionV>
                <wp:extent cx="852986" cy="436728"/>
                <wp:effectExtent l="0" t="0" r="23495" b="20955"/>
                <wp:wrapNone/>
                <wp:docPr id="1024" name="Oval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986" cy="43672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4F1762C" id="Oval 1024" o:spid="_x0000_s1026" style="position:absolute;left:0;text-align:left;margin-left:192.6pt;margin-top:93.55pt;width:67.15pt;height:34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" filled="f" strokecolor="#243f60 [1604]" strokeweight="2pt"/>
            </w:pict>
          </mc:Fallback>
        </mc:AlternateContent>
      </w:r>
      <w:r w:rsidR="00854C1A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5F8136FB" wp14:editId="7B271BAE">
            <wp:extent cx="4235450" cy="2296795"/>
            <wp:effectExtent l="19050" t="19050" r="12700" b="27305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296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F6D23" w:rsidRDefault="00EF6D23" w:rsidP="00EF6D23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EF6D23" w:rsidRDefault="00EF6D23" w:rsidP="00EF6D23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65DD155" wp14:editId="78346BBD">
                <wp:simplePos x="0" y="0"/>
                <wp:positionH relativeFrom="column">
                  <wp:posOffset>3055468</wp:posOffset>
                </wp:positionH>
                <wp:positionV relativeFrom="paragraph">
                  <wp:posOffset>1165784</wp:posOffset>
                </wp:positionV>
                <wp:extent cx="1289714" cy="436728"/>
                <wp:effectExtent l="0" t="0" r="24765" b="20955"/>
                <wp:wrapNone/>
                <wp:docPr id="1025" name="Oval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714" cy="4367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D6300D1" id="Oval 1025" o:spid="_x0000_s1026" style="position:absolute;left:0;text-align:left;margin-left:240.6pt;margin-top:91.8pt;width:101.55pt;height:34.4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" filled="f" strokecolor="red" strokeweight="2pt"/>
            </w:pict>
          </mc:Fallback>
        </mc:AlternateContent>
      </w:r>
      <w:r w:rsidR="00854C1A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0E1624E7" wp14:editId="0292737C">
            <wp:extent cx="4293870" cy="2385060"/>
            <wp:effectExtent l="19050" t="19050" r="11430" b="15240"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385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54C1A" w:rsidRDefault="00854C1A" w:rsidP="00854C1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854C1A" w:rsidRDefault="00854C1A" w:rsidP="00854C1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650D0D" wp14:editId="0AB27DA0">
                <wp:simplePos x="0" y="0"/>
                <wp:positionH relativeFrom="column">
                  <wp:posOffset>-85725</wp:posOffset>
                </wp:positionH>
                <wp:positionV relativeFrom="paragraph">
                  <wp:posOffset>1653185</wp:posOffset>
                </wp:positionV>
                <wp:extent cx="1741018" cy="436728"/>
                <wp:effectExtent l="0" t="0" r="12065" b="20955"/>
                <wp:wrapNone/>
                <wp:docPr id="1074" name="Oval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018" cy="43672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9305CBA" id="Oval 1074" o:spid="_x0000_s1026" style="position:absolute;left:0;text-align:left;margin-left:-6.75pt;margin-top:130.15pt;width:137.1pt;height:34.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" filled="f" strokecolor="#243f60 [1604]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7C8A1BB1" wp14:editId="59555AD2">
            <wp:extent cx="4169410" cy="2385060"/>
            <wp:effectExtent l="19050" t="19050" r="21590" b="15240"/>
            <wp:docPr id="1073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385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54C1A" w:rsidRDefault="00854C1A" w:rsidP="00854C1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5D5B04" w:rsidRDefault="00581A15" w:rsidP="005D5B04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8A1E81" wp14:editId="5FC10A23">
                <wp:simplePos x="0" y="0"/>
                <wp:positionH relativeFrom="column">
                  <wp:posOffset>1472184</wp:posOffset>
                </wp:positionH>
                <wp:positionV relativeFrom="paragraph">
                  <wp:posOffset>1630401</wp:posOffset>
                </wp:positionV>
                <wp:extent cx="1887322" cy="436728"/>
                <wp:effectExtent l="0" t="0" r="17780" b="20955"/>
                <wp:wrapNone/>
                <wp:docPr id="1076" name="Oval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322" cy="4367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286B0B1" id="Oval 1076" o:spid="_x0000_s1026" style="position:absolute;left:0;text-align:left;margin-left:115.9pt;margin-top:128.4pt;width:148.6pt;height:34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" filled="f" strokecolor="red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0BAEC14D" wp14:editId="4A3A5F9E">
            <wp:extent cx="4184015" cy="2369820"/>
            <wp:effectExtent l="19050" t="19050" r="26035" b="11430"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36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54C1A" w:rsidRDefault="00854C1A" w:rsidP="00854C1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F36D33" w:rsidRDefault="00F36D33" w:rsidP="00F36D33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strings-replace.html</w:t>
      </w:r>
    </w:p>
    <w:p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strings-replace.html</w:t>
      </w:r>
    </w:p>
    <w:p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13, 2019</w:t>
      </w:r>
    </w:p>
    <w:p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13, 2019</w:t>
      </w:r>
    </w:p>
    <w:p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Replace part of a string</w:t>
      </w:r>
    </w:p>
    <w:p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3F402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Part of a String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Part of a String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Default="003F402F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String: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"input1"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size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"40"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"Visit Maale Shomron and Ginot Shomron"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Case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-sensitive Search for: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"input2"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"Shomron"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Replace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with: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"input3"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"Binyamin"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Case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-insensitive Search for: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"input4"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"shomroN"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3"/>
          <w:szCs w:val="23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3"/>
          <w:szCs w:val="23"/>
          <w:lang w:eastAsia="en-US"/>
        </w:rPr>
        <w:t>Pre</w:t>
      </w:r>
      <w:r w:rsidR="003F402F" w:rsidRPr="003F402F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-trim String: </w:t>
      </w:r>
      <w:r w:rsidR="003F402F" w:rsidRPr="003F402F">
        <w:rPr>
          <w:rFonts w:ascii="Consolas" w:hAnsi="Consolas" w:cs="Times New Roman"/>
          <w:color w:val="383838"/>
          <w:sz w:val="23"/>
          <w:szCs w:val="23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3"/>
          <w:szCs w:val="23"/>
          <w:lang w:eastAsia="en-US"/>
        </w:rPr>
        <w:t>input</w:t>
      </w:r>
      <w:r w:rsidR="003F402F" w:rsidRPr="003F402F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3"/>
          <w:szCs w:val="23"/>
          <w:lang w:eastAsia="en-US"/>
        </w:rPr>
        <w:t>id</w:t>
      </w:r>
      <w:r w:rsidR="003F402F" w:rsidRPr="003F402F">
        <w:rPr>
          <w:rFonts w:ascii="Consolas" w:hAnsi="Consolas" w:cs="Times New Roman"/>
          <w:color w:val="383838"/>
          <w:sz w:val="23"/>
          <w:szCs w:val="23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3"/>
          <w:szCs w:val="23"/>
          <w:lang w:eastAsia="en-US"/>
        </w:rPr>
        <w:t>"input5"</w:t>
      </w:r>
      <w:r w:rsidR="003F402F" w:rsidRPr="003F402F">
        <w:rPr>
          <w:rFonts w:ascii="Consolas" w:hAnsi="Consolas" w:cs="Times New Roman"/>
          <w:color w:val="000000"/>
          <w:sz w:val="23"/>
          <w:szCs w:val="23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3"/>
          <w:szCs w:val="23"/>
          <w:lang w:eastAsia="en-US"/>
        </w:rPr>
        <w:t>value</w:t>
      </w:r>
      <w:r w:rsidR="003F402F" w:rsidRPr="003F402F">
        <w:rPr>
          <w:rFonts w:ascii="Consolas" w:hAnsi="Consolas" w:cs="Times New Roman"/>
          <w:color w:val="383838"/>
          <w:sz w:val="23"/>
          <w:szCs w:val="23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3"/>
          <w:szCs w:val="23"/>
          <w:lang w:eastAsia="en-US"/>
        </w:rPr>
        <w:t>"   Javascript is cool   "</w:t>
      </w:r>
      <w:r w:rsidR="003F402F" w:rsidRPr="003F402F">
        <w:rPr>
          <w:rFonts w:ascii="Consolas" w:hAnsi="Consolas" w:cs="Times New Roman"/>
          <w:color w:val="383838"/>
          <w:sz w:val="23"/>
          <w:szCs w:val="23"/>
          <w:lang w:eastAsia="en-US"/>
        </w:rPr>
        <w:t>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Replace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one character: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"input6"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"Bank"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FF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Index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"number"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"index7"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"2"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                    </w:t>
      </w:r>
      <w:r w:rsidR="003F402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min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"0"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max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"99"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&amp;nbsp;&amp;nbsp;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Replace with: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"input8"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size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"3"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"c"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"replace1()"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First Instance of Text (case-sensitive)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"replace2()"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First Instance of Text (case-insensitive)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"replace3()"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All Instances of Text (case-sensitive)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"replace4()"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All Instances of Text (case-insensitive)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"trimExample()"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Trim String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"replaceCharacter()"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Replace One Character at Location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3F402F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</w:t>
      </w:r>
      <w:r w:rsidR="003F402F">
        <w:rPr>
          <w:rFonts w:ascii="Consolas" w:hAnsi="Consolas" w:cs="Times New Roman"/>
          <w:color w:val="008000"/>
          <w:sz w:val="24"/>
          <w:szCs w:val="24"/>
          <w:lang w:eastAsia="en-US"/>
        </w:rPr>
        <w:t>==========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==============================================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replace1()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       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"input1"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sSearchFor  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"input2"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sReplaceWith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"input3"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6244A8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"Result #1 is: 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3F402F" w:rsidRPr="003F402F" w:rsidRDefault="00B34924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6244A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str1.replace(sSearchFor,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sReplaceWith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 xml:space="preserve">    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 end of replace1()</w:t>
      </w:r>
    </w:p>
    <w:p w:rsidR="003F402F" w:rsidRPr="003F402F" w:rsidRDefault="00B34924" w:rsidP="003F402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</w:t>
      </w:r>
    </w:p>
    <w:p w:rsidR="003F402F" w:rsidRPr="003F402F" w:rsidRDefault="00B34924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replace2()</w:t>
      </w:r>
    </w:p>
    <w:p w:rsidR="003F402F" w:rsidRPr="003F402F" w:rsidRDefault="00B34924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3F402F" w:rsidRPr="00B34924" w:rsidRDefault="00B34924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       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"input1"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3F402F" w:rsidRPr="00B34924" w:rsidRDefault="00B34924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sSearchFor  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"input4"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3F402F" w:rsidRPr="00B34924" w:rsidRDefault="00B34924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sReplaceWith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"input3"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3F402F" w:rsidRPr="003F402F" w:rsidRDefault="003F402F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sSearchFor = RegExp(sSearchFor,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D9559F" w:rsidRDefault="00B34924" w:rsidP="006244A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"Result #2 is: 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3F402F" w:rsidRPr="003F402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D9559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str1.replace(sSearchFor, sReplaceWith);</w:t>
      </w:r>
    </w:p>
    <w:p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3F402F" w:rsidRPr="003F402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 end of replace2()</w:t>
      </w:r>
    </w:p>
    <w:p w:rsidR="003F402F" w:rsidRPr="003F402F" w:rsidRDefault="003F402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</w:t>
      </w:r>
    </w:p>
    <w:p w:rsidR="003F402F" w:rsidRPr="003F402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replace3()</w:t>
      </w:r>
    </w:p>
    <w:p w:rsidR="003F402F" w:rsidRPr="003F402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3F402F" w:rsidRPr="00B34924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       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"input1"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3F402F" w:rsidRPr="00B34924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sSearchFor  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"input2"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3F402F" w:rsidRPr="00B34924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sReplaceWith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"input3"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3F402F" w:rsidRPr="003F402F" w:rsidRDefault="003F402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sSearchFor = RegExp(sSearchFor,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"g"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 g=global</w:t>
      </w:r>
    </w:p>
    <w:p w:rsidR="00D9559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"Result #3 is: 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3F402F" w:rsidRPr="003F402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D9559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str1.replace(sSearchFor, sReplaceWith);</w:t>
      </w:r>
    </w:p>
    <w:p w:rsidR="003F402F" w:rsidRPr="003F402F" w:rsidRDefault="003F402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3F402F" w:rsidRPr="003F402F" w:rsidRDefault="00B34924" w:rsidP="00B3492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 end of replace3()</w:t>
      </w:r>
    </w:p>
    <w:p w:rsidR="003F402F" w:rsidRPr="003F402F" w:rsidRDefault="003F402F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//===========================================================</w:t>
      </w:r>
    </w:p>
    <w:p w:rsidR="003F402F" w:rsidRPr="003F402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replace4()</w:t>
      </w:r>
    </w:p>
    <w:p w:rsidR="003F402F" w:rsidRPr="003F402F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3F402F" w:rsidRPr="00B34924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        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"input1"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3F402F" w:rsidRPr="00B34924" w:rsidRDefault="00B34924" w:rsidP="00D9559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sSearchFor  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"input4"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3F402F" w:rsidRPr="00B34924" w:rsidRDefault="00B34924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sReplaceWith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"input3"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B34924" w:rsidRDefault="00B34924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sSearchFor = </w:t>
      </w:r>
      <w:r w:rsidR="003F402F" w:rsidRPr="00B34924">
        <w:rPr>
          <w:rFonts w:ascii="Consolas" w:hAnsi="Consolas" w:cs="Times New Roman"/>
          <w:color w:val="000000"/>
          <w:lang w:eastAsia="en-US"/>
        </w:rPr>
        <w:t xml:space="preserve">RegExp(sSearchFor, </w:t>
      </w:r>
      <w:r w:rsidR="003F402F" w:rsidRPr="00B34924">
        <w:rPr>
          <w:rFonts w:ascii="Consolas" w:hAnsi="Consolas" w:cs="Times New Roman"/>
          <w:color w:val="A31515"/>
          <w:lang w:eastAsia="en-US"/>
        </w:rPr>
        <w:t>"gi"</w:t>
      </w:r>
      <w:r w:rsidR="003F402F" w:rsidRPr="00B34924">
        <w:rPr>
          <w:rFonts w:ascii="Consolas" w:hAnsi="Consolas" w:cs="Times New Roman"/>
          <w:color w:val="000000"/>
          <w:lang w:eastAsia="en-US"/>
        </w:rPr>
        <w:t xml:space="preserve">); </w:t>
      </w:r>
      <w:r w:rsidR="003F402F" w:rsidRPr="00B34924">
        <w:rPr>
          <w:rFonts w:ascii="Consolas" w:hAnsi="Consolas" w:cs="Times New Roman"/>
          <w:color w:val="008000"/>
          <w:lang w:eastAsia="en-US"/>
        </w:rPr>
        <w:t>// i=case-insensitive</w:t>
      </w:r>
    </w:p>
    <w:p w:rsidR="00AF19A0" w:rsidRDefault="00B34924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"Result #4 is: 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3F402F" w:rsidRPr="003F402F" w:rsidRDefault="00B34924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AF19A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str1.replace(sSearchFor, sReplaceWith);</w:t>
      </w:r>
    </w:p>
    <w:p w:rsidR="003F402F" w:rsidRPr="003F402F" w:rsidRDefault="003F402F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3F402F" w:rsidRPr="003F402F" w:rsidRDefault="00B34924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 end of replace4()</w:t>
      </w:r>
    </w:p>
    <w:p w:rsidR="007439B8" w:rsidRDefault="007439B8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3F402F" w:rsidRPr="003F402F" w:rsidRDefault="00B34924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 xml:space="preserve">           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</w:t>
      </w:r>
      <w:r w:rsidR="00AF19A0">
        <w:rPr>
          <w:rFonts w:ascii="Consolas" w:hAnsi="Consolas" w:cs="Times New Roman"/>
          <w:color w:val="008000"/>
          <w:sz w:val="24"/>
          <w:szCs w:val="24"/>
          <w:lang w:eastAsia="en-US"/>
        </w:rPr>
        <w:t>=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========================================================</w:t>
      </w:r>
    </w:p>
    <w:p w:rsidR="003F402F" w:rsidRPr="003F402F" w:rsidRDefault="00B34924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trimExample()</w:t>
      </w:r>
    </w:p>
    <w:p w:rsidR="003F402F" w:rsidRPr="003F402F" w:rsidRDefault="00B34924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3F402F" w:rsidRPr="003F402F" w:rsidRDefault="00B34924" w:rsidP="00AF19A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str1 = document.getElementById(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"input5"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7439B8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"Trim result of \""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str1 +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"\" is: \""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str1.trim() +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"\""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 end of trimExample()</w:t>
      </w:r>
    </w:p>
    <w:p w:rsidR="003F402F" w:rsidRPr="003F402F" w:rsidRDefault="003F402F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replaceCharacter()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str1 = document.getElementById(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"input6"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lang w:eastAsia="en-US"/>
        </w:rPr>
        <w:t>index = parseInt(document.getElementById(</w:t>
      </w:r>
      <w:r w:rsidR="003F402F" w:rsidRPr="003F402F">
        <w:rPr>
          <w:rFonts w:ascii="Consolas" w:hAnsi="Consolas" w:cs="Times New Roman"/>
          <w:color w:val="A31515"/>
          <w:lang w:eastAsia="en-US"/>
        </w:rPr>
        <w:t>"index7"</w:t>
      </w:r>
      <w:r w:rsidR="003F402F" w:rsidRPr="003F402F">
        <w:rPr>
          <w:rFonts w:ascii="Consolas" w:hAnsi="Consolas" w:cs="Times New Roman"/>
          <w:color w:val="000000"/>
          <w:lang w:eastAsia="en-US"/>
        </w:rPr>
        <w:t>).value);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sReplaceWith = </w:t>
      </w:r>
      <w:r w:rsidR="003F402F" w:rsidRPr="00B34924">
        <w:rPr>
          <w:rFonts w:ascii="Consolas" w:hAnsi="Consolas" w:cs="Times New Roman"/>
          <w:color w:val="000000"/>
          <w:lang w:eastAsia="en-US"/>
        </w:rPr>
        <w:t>document.getElementById(</w:t>
      </w:r>
      <w:r w:rsidR="003F402F" w:rsidRPr="00B34924">
        <w:rPr>
          <w:rFonts w:ascii="Consolas" w:hAnsi="Consolas" w:cs="Times New Roman"/>
          <w:color w:val="A31515"/>
          <w:lang w:eastAsia="en-US"/>
        </w:rPr>
        <w:t>"input8"</w:t>
      </w:r>
      <w:r w:rsidR="003F402F" w:rsidRPr="00B34924">
        <w:rPr>
          <w:rFonts w:ascii="Consolas" w:hAnsi="Consolas" w:cs="Times New Roman"/>
          <w:color w:val="000000"/>
          <w:lang w:eastAsia="en-US"/>
        </w:rPr>
        <w:t>).value;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lang w:eastAsia="en-US"/>
        </w:rPr>
        <w:t>character = sReplaceWith[</w:t>
      </w:r>
      <w:r w:rsidR="003F402F" w:rsidRPr="003F402F">
        <w:rPr>
          <w:rFonts w:ascii="Consolas" w:hAnsi="Consolas" w:cs="Times New Roman"/>
          <w:color w:val="09885A"/>
          <w:lang w:eastAsia="en-US"/>
        </w:rPr>
        <w:t>0</w:t>
      </w:r>
      <w:r w:rsidR="003F402F" w:rsidRPr="003F402F">
        <w:rPr>
          <w:rFonts w:ascii="Consolas" w:hAnsi="Consolas" w:cs="Times New Roman"/>
          <w:color w:val="000000"/>
          <w:lang w:eastAsia="en-US"/>
        </w:rPr>
        <w:t xml:space="preserve">]; </w:t>
      </w:r>
      <w:r w:rsidR="003F402F" w:rsidRPr="00B34924">
        <w:rPr>
          <w:rFonts w:ascii="Consolas" w:hAnsi="Consolas" w:cs="Times New Roman"/>
          <w:color w:val="008000"/>
          <w:sz w:val="20"/>
          <w:szCs w:val="20"/>
          <w:lang w:eastAsia="en-US"/>
        </w:rPr>
        <w:t>// make sure only one character</w:t>
      </w:r>
    </w:p>
    <w:p w:rsidR="003F402F" w:rsidRPr="003F402F" w:rsidRDefault="003F402F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"Result is: "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7439B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str1.substr(</w:t>
      </w:r>
      <w:r w:rsidR="003F402F" w:rsidRPr="003F402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index) + 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7439B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character + </w:t>
      </w:r>
    </w:p>
    <w:p w:rsidR="003F402F" w:rsidRPr="003F402F" w:rsidRDefault="00B34924" w:rsidP="00B3492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</w:t>
      </w:r>
      <w:r w:rsidR="007439B8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str1.substr(index + </w:t>
      </w:r>
      <w:r w:rsidR="003F402F" w:rsidRPr="003F402F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3F402F" w:rsidRPr="003F402F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 end of replaceCharacter()</w:t>
      </w:r>
    </w:p>
    <w:p w:rsidR="003F402F" w:rsidRPr="003F402F" w:rsidRDefault="003F402F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3F402F" w:rsidRPr="003F402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//=============================================================</w:t>
      </w: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3F402F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3F402F" w:rsidRPr="003F402F" w:rsidRDefault="00B34924" w:rsidP="007439B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3F402F"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3F402F"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3F402F" w:rsidRPr="003F402F" w:rsidRDefault="003F402F" w:rsidP="003F402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3F402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3F402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D62760" w:rsidRDefault="00CD0F47" w:rsidP="00D62760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A59CCF" wp14:editId="4C7D954E">
                <wp:simplePos x="0" y="0"/>
                <wp:positionH relativeFrom="column">
                  <wp:posOffset>3412</wp:posOffset>
                </wp:positionH>
                <wp:positionV relativeFrom="paragraph">
                  <wp:posOffset>181231</wp:posOffset>
                </wp:positionV>
                <wp:extent cx="5800298" cy="2402006"/>
                <wp:effectExtent l="0" t="0" r="10160" b="17780"/>
                <wp:wrapNone/>
                <wp:docPr id="1031" name="Rectangle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298" cy="2402006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A5C3E42" id="Rectangle 1031" o:spid="_x0000_s1026" style="position:absolute;left:0;text-align:left;margin-left:.25pt;margin-top:14.25pt;width:456.7pt;height:18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" filled="f" strokecolor="#243f60 [1604]" strokeweight=".5pt"/>
            </w:pict>
          </mc:Fallback>
        </mc:AlternateContent>
      </w:r>
    </w:p>
    <w:p w:rsidR="00CD0F47" w:rsidRDefault="00CD0F47" w:rsidP="00CD0F4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noProof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8D59E97" wp14:editId="0631C4C0">
                <wp:simplePos x="0" y="0"/>
                <wp:positionH relativeFrom="column">
                  <wp:posOffset>-132715</wp:posOffset>
                </wp:positionH>
                <wp:positionV relativeFrom="paragraph">
                  <wp:posOffset>1537676</wp:posOffset>
                </wp:positionV>
                <wp:extent cx="3214048" cy="525439"/>
                <wp:effectExtent l="0" t="0" r="24765" b="27305"/>
                <wp:wrapNone/>
                <wp:docPr id="1032" name="Oval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048" cy="52543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E8D4B79" id="Oval 1032" o:spid="_x0000_s1026" style="position:absolute;left:0;text-align:left;margin-left:-10.45pt;margin-top:121.1pt;width:253.05pt;height:41.3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" filled="f" strokecolor="#243f60 [1604]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3E55AE93" wp14:editId="78171969">
            <wp:extent cx="5936615" cy="1992630"/>
            <wp:effectExtent l="0" t="0" r="6985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F47" w:rsidRDefault="00CD0F47" w:rsidP="00CD0F47">
      <w:pPr>
        <w:bidi w:val="0"/>
        <w:rPr>
          <w:rFonts w:ascii="Consolas" w:hAnsi="Consolas"/>
          <w:noProof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2936D372" wp14:editId="375A9175">
            <wp:extent cx="3555365" cy="354965"/>
            <wp:effectExtent l="0" t="0" r="6985" b="6985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6D0" w:rsidRDefault="006436D0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CD0F47" w:rsidRDefault="00413071" w:rsidP="00413071">
      <w:pPr>
        <w:bidi w:val="0"/>
        <w:rPr>
          <w:rFonts w:ascii="Consolas" w:hAnsi="Consolas"/>
          <w:noProof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8B1590" wp14:editId="7AC709E7">
                <wp:simplePos x="0" y="0"/>
                <wp:positionH relativeFrom="column">
                  <wp:posOffset>-99183</wp:posOffset>
                </wp:positionH>
                <wp:positionV relativeFrom="paragraph">
                  <wp:posOffset>33598</wp:posOffset>
                </wp:positionV>
                <wp:extent cx="5800298" cy="2402006"/>
                <wp:effectExtent l="0" t="0" r="10160" b="17780"/>
                <wp:wrapNone/>
                <wp:docPr id="1036" name="Rectangle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298" cy="2402006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B0F8354" id="Rectangle 1036" o:spid="_x0000_s1026" style="position:absolute;left:0;text-align:left;margin-left:-7.8pt;margin-top:2.65pt;width:456.7pt;height:18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" filled="f" strokecolor="#243f60 [1604]" strokeweight=".5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0D3E5E5" wp14:editId="1C274927">
                <wp:simplePos x="0" y="0"/>
                <wp:positionH relativeFrom="column">
                  <wp:posOffset>2728548</wp:posOffset>
                </wp:positionH>
                <wp:positionV relativeFrom="paragraph">
                  <wp:posOffset>1530246</wp:posOffset>
                </wp:positionV>
                <wp:extent cx="3214048" cy="525439"/>
                <wp:effectExtent l="0" t="0" r="24765" b="27305"/>
                <wp:wrapNone/>
                <wp:docPr id="1034" name="Oval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048" cy="52543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E287AB6" id="Oval 1034" o:spid="_x0000_s1026" style="position:absolute;left:0;text-align:left;margin-left:214.85pt;margin-top:120.5pt;width:253.05pt;height:41.3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" filled="f" strokecolor="#243f60 [1604]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2A2E112B" wp14:editId="44557AB5">
            <wp:extent cx="5936615" cy="1992630"/>
            <wp:effectExtent l="0" t="0" r="6985" b="762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071" w:rsidRDefault="00413071" w:rsidP="00413071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1E5154A9" wp14:editId="3129A83E">
            <wp:extent cx="4961255" cy="320675"/>
            <wp:effectExtent l="0" t="0" r="0" b="3175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071" w:rsidRDefault="0090663E" w:rsidP="00413071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282BFD" wp14:editId="6E2C5E1A">
                <wp:simplePos x="0" y="0"/>
                <wp:positionH relativeFrom="column">
                  <wp:posOffset>-42166</wp:posOffset>
                </wp:positionH>
                <wp:positionV relativeFrom="paragraph">
                  <wp:posOffset>2318044</wp:posOffset>
                </wp:positionV>
                <wp:extent cx="3214048" cy="525439"/>
                <wp:effectExtent l="0" t="0" r="24765" b="27305"/>
                <wp:wrapNone/>
                <wp:docPr id="1041" name="Oval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048" cy="5254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E6C6B1F" id="Oval 1041" o:spid="_x0000_s1026" style="position:absolute;left:0;text-align:left;margin-left:-3.3pt;margin-top:182.5pt;width:253.05pt;height:41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" filled="f" strokecolor="red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22F971" wp14:editId="53C83067">
                <wp:simplePos x="0" y="0"/>
                <wp:positionH relativeFrom="column">
                  <wp:posOffset>-44355</wp:posOffset>
                </wp:positionH>
                <wp:positionV relativeFrom="paragraph">
                  <wp:posOffset>36697</wp:posOffset>
                </wp:positionV>
                <wp:extent cx="6025486" cy="3234520"/>
                <wp:effectExtent l="0" t="0" r="13970" b="23495"/>
                <wp:wrapNone/>
                <wp:docPr id="1040" name="Rectangle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5486" cy="323452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B088937" id="Rectangle 1040" o:spid="_x0000_s1026" style="position:absolute;left:0;text-align:left;margin-left:-3.5pt;margin-top:2.9pt;width:474.45pt;height:254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" filled="f" strokecolor="#243f60 [1604]" strokeweight=".5pt"/>
            </w:pict>
          </mc:Fallback>
        </mc:AlternateContent>
      </w: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1F5BCC7" wp14:editId="0B580493">
            <wp:extent cx="5902960" cy="2743200"/>
            <wp:effectExtent l="0" t="0" r="2540" b="0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3E" w:rsidRDefault="0090663E" w:rsidP="0090663E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AB42C8E" wp14:editId="7D1E236A">
            <wp:extent cx="3562350" cy="286385"/>
            <wp:effectExtent l="0" t="0" r="0" b="0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3E" w:rsidRDefault="0090663E" w:rsidP="0090663E">
      <w:pPr>
        <w:bidi w:val="0"/>
        <w:rPr>
          <w:rFonts w:ascii="Consolas" w:hAnsi="Consolas"/>
          <w:sz w:val="24"/>
          <w:szCs w:val="24"/>
        </w:rPr>
      </w:pPr>
    </w:p>
    <w:p w:rsidR="0090663E" w:rsidRDefault="0090663E" w:rsidP="0090663E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41A5ED" wp14:editId="598737DC">
                <wp:simplePos x="0" y="0"/>
                <wp:positionH relativeFrom="column">
                  <wp:posOffset>2821437</wp:posOffset>
                </wp:positionH>
                <wp:positionV relativeFrom="paragraph">
                  <wp:posOffset>2292824</wp:posOffset>
                </wp:positionV>
                <wp:extent cx="3214048" cy="525439"/>
                <wp:effectExtent l="0" t="0" r="24765" b="27305"/>
                <wp:wrapNone/>
                <wp:docPr id="1043" name="Oval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048" cy="5254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31D6C18" id="Oval 1043" o:spid="_x0000_s1026" style="position:absolute;left:0;text-align:left;margin-left:222.15pt;margin-top:180.55pt;width:253.05pt;height:4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76C6B1" wp14:editId="6EB150FC">
                <wp:simplePos x="0" y="0"/>
                <wp:positionH relativeFrom="column">
                  <wp:posOffset>3412</wp:posOffset>
                </wp:positionH>
                <wp:positionV relativeFrom="paragraph">
                  <wp:posOffset>0</wp:posOffset>
                </wp:positionV>
                <wp:extent cx="6025486" cy="3234520"/>
                <wp:effectExtent l="0" t="0" r="13970" b="23495"/>
                <wp:wrapNone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5486" cy="323452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76F5C66" id="Rectangle 1044" o:spid="_x0000_s1026" style="position:absolute;left:0;text-align:left;margin-left:.25pt;margin-top:0;width:474.45pt;height:254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" filled="f" strokecolor="#243f60 [1604]" strokeweight=".5pt"/>
            </w:pict>
          </mc:Fallback>
        </mc:AlternateContent>
      </w: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237CC7D6" wp14:editId="050B32FD">
            <wp:extent cx="5902960" cy="2743200"/>
            <wp:effectExtent l="0" t="0" r="2540" b="0"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3E" w:rsidRDefault="0090663E" w:rsidP="0090663E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19AFCA03" wp14:editId="07E58E1D">
            <wp:extent cx="3575685" cy="293370"/>
            <wp:effectExtent l="0" t="0" r="5715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3E" w:rsidRDefault="0090663E" w:rsidP="0090663E">
      <w:pPr>
        <w:bidi w:val="0"/>
        <w:rPr>
          <w:rFonts w:ascii="Consolas" w:hAnsi="Consolas"/>
          <w:sz w:val="24"/>
          <w:szCs w:val="24"/>
        </w:rPr>
      </w:pPr>
    </w:p>
    <w:p w:rsidR="0090663E" w:rsidRDefault="0090663E" w:rsidP="0090663E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0C89AAC8" wp14:editId="18696FA2">
            <wp:extent cx="5875655" cy="1630680"/>
            <wp:effectExtent l="19050" t="19050" r="10795" b="26670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1630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E81" w:rsidRDefault="00C60E81" w:rsidP="0090663E">
      <w:pPr>
        <w:bidi w:val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1FEC5D70" wp14:editId="49C96562">
            <wp:extent cx="5916295" cy="1235075"/>
            <wp:effectExtent l="19050" t="19050" r="27305" b="22225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123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E81" w:rsidRDefault="00C60E81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C60E81" w:rsidRDefault="00C60E81" w:rsidP="00C60E81">
      <w:pPr>
        <w:tabs>
          <w:tab w:val="right" w:pos="426"/>
        </w:tabs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strings-hospital.html</w:t>
      </w:r>
    </w:p>
    <w:p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strings-hospital.html</w:t>
      </w:r>
    </w:p>
    <w:p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June 16, 2019</w:t>
      </w:r>
    </w:p>
    <w:p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Last Fix: June 19, 2019</w:t>
      </w:r>
    </w:p>
    <w:p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Rotating Hospital Signs</w:t>
      </w:r>
    </w:p>
    <w:p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F858BF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F858BF" w:rsidRPr="00F858BF" w:rsidRDefault="00F858BF" w:rsidP="00F858BF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שלט בית חולים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&lt;body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dir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"rtl"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F858BF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border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"1"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width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40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%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bordercolor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"black"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cellpadding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10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center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בית חולים שערי הישועה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center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F858B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"sign-text"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align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center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"toggleSign()"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rtl/>
          <w:lang w:eastAsia="en-US"/>
        </w:rPr>
        <w:t>שינוי שלט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td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tr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table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F858BF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sSignText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רפואה שלמה רפואה שלמה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bWarnCohanim = 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F858BF" w:rsidRPr="00F858BF" w:rsidRDefault="00F858BF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cell = document.getElementById(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'sign-text'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</w:p>
    <w:p w:rsidR="00F858BF" w:rsidRPr="00B34924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cell.style.backgroundColor = </w:t>
      </w:r>
      <w:r w:rsidR="00F858BF" w:rsidRPr="00B34924">
        <w:rPr>
          <w:rFonts w:ascii="Consolas" w:hAnsi="Consolas" w:cs="Times New Roman"/>
          <w:color w:val="A31515"/>
          <w:lang w:eastAsia="en-US"/>
        </w:rPr>
        <w:t>"black"</w:t>
      </w:r>
      <w:r w:rsidR="00F858BF" w:rsidRPr="00B34924">
        <w:rPr>
          <w:rFonts w:ascii="Consolas" w:hAnsi="Consolas" w:cs="Times New Roman"/>
          <w:color w:val="000000"/>
          <w:lang w:eastAsia="en-US"/>
        </w:rPr>
        <w:t xml:space="preserve">; </w:t>
      </w:r>
      <w:r w:rsidR="00F858BF" w:rsidRPr="00B34924">
        <w:rPr>
          <w:rFonts w:ascii="Consolas" w:hAnsi="Consolas" w:cs="Times New Roman"/>
          <w:color w:val="008000"/>
          <w:lang w:eastAsia="en-US"/>
        </w:rPr>
        <w:t>// set the reverse color</w:t>
      </w:r>
    </w:p>
    <w:p w:rsidR="00F858BF" w:rsidRPr="00F858BF" w:rsidRDefault="00B34924" w:rsidP="00A27EE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cell.innerHTML = sSignText;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 xml:space="preserve">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cell.style.color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"lime"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F858BF" w:rsidRPr="00F858BF" w:rsidRDefault="00F858BF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858BF" w:rsidRPr="00B34924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0"/>
          <w:szCs w:val="2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setInterval(rotateText, </w:t>
      </w:r>
      <w:r w:rsidR="00F858BF" w:rsidRPr="00F858BF">
        <w:rPr>
          <w:rFonts w:ascii="Consolas" w:hAnsi="Consolas" w:cs="Times New Roman"/>
          <w:color w:val="09885A"/>
          <w:sz w:val="24"/>
          <w:szCs w:val="24"/>
          <w:lang w:eastAsia="en-US"/>
        </w:rPr>
        <w:t>1000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F858BF" w:rsidRPr="00B34924">
        <w:rPr>
          <w:rFonts w:ascii="Consolas" w:hAnsi="Consolas" w:cs="Times New Roman"/>
          <w:color w:val="008000"/>
          <w:sz w:val="20"/>
          <w:szCs w:val="20"/>
          <w:lang w:eastAsia="en-US"/>
        </w:rPr>
        <w:t>// Perform rotateText every second</w:t>
      </w:r>
    </w:p>
    <w:p w:rsidR="00F858BF" w:rsidRPr="00F858BF" w:rsidRDefault="00F858BF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toggleSign() 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bWarnCohanim = !bWarnCohanim;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(bWarnCohanim) {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sSignText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אזהרת כהנים אזהרת כהנים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cell.style.color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"red"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sSignText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 xml:space="preserve">"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rtl/>
          <w:lang w:eastAsia="en-US"/>
        </w:rPr>
        <w:t>רפואה שלמה רפואה שלמה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cell.style.color = </w:t>
      </w:r>
      <w:r w:rsidR="00F858BF" w:rsidRPr="00F858BF">
        <w:rPr>
          <w:rFonts w:ascii="Consolas" w:hAnsi="Consolas" w:cs="Times New Roman"/>
          <w:color w:val="A31515"/>
          <w:sz w:val="24"/>
          <w:szCs w:val="24"/>
          <w:lang w:eastAsia="en-US"/>
        </w:rPr>
        <w:t>"lime"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cell.innerHTML = sSignText;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 toggleSign()</w:t>
      </w:r>
    </w:p>
    <w:p w:rsidR="00F858BF" w:rsidRPr="00F858BF" w:rsidRDefault="00F858BF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rotateText() 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(bWarnCohanim) {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 Rotate right (Hebrew)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firstChar = sSignText[</w:t>
      </w:r>
      <w:r w:rsidR="00F858BF" w:rsidRPr="00F858B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]; 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 Take the fi</w:t>
      </w:r>
      <w:r w:rsidR="00767AFE">
        <w:rPr>
          <w:rFonts w:ascii="Consolas" w:hAnsi="Consolas" w:cs="Times New Roman"/>
          <w:color w:val="008000"/>
          <w:sz w:val="24"/>
          <w:szCs w:val="24"/>
          <w:lang w:eastAsia="en-US"/>
        </w:rPr>
        <w:t>r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st character</w:t>
      </w:r>
    </w:p>
    <w:p w:rsidR="00B34924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sSignText = </w:t>
      </w:r>
      <w:r w:rsidR="00F858BF" w:rsidRPr="00F858BF">
        <w:rPr>
          <w:rFonts w:ascii="Consolas" w:hAnsi="Consolas" w:cs="Times New Roman"/>
          <w:color w:val="000000"/>
          <w:lang w:eastAsia="en-US"/>
        </w:rPr>
        <w:t>sSignText.slice(</w:t>
      </w:r>
      <w:r w:rsidR="00F858BF" w:rsidRPr="00F858BF">
        <w:rPr>
          <w:rFonts w:ascii="Consolas" w:hAnsi="Consolas" w:cs="Times New Roman"/>
          <w:color w:val="09885A"/>
          <w:lang w:eastAsia="en-US"/>
        </w:rPr>
        <w:t>1</w:t>
      </w:r>
      <w:r w:rsidR="00F858BF" w:rsidRPr="00F858BF">
        <w:rPr>
          <w:rFonts w:ascii="Consolas" w:hAnsi="Consolas" w:cs="Times New Roman"/>
          <w:color w:val="000000"/>
          <w:lang w:eastAsia="en-US"/>
        </w:rPr>
        <w:t xml:space="preserve">) + </w:t>
      </w:r>
    </w:p>
    <w:p w:rsidR="00F858BF" w:rsidRPr="00F858BF" w:rsidRDefault="00B34924" w:rsidP="00B3492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lang w:eastAsia="en-US"/>
        </w:rPr>
        <w:t xml:space="preserve">                                   </w:t>
      </w:r>
      <w:r w:rsidR="00F858BF" w:rsidRPr="00F858BF">
        <w:rPr>
          <w:rFonts w:ascii="Consolas" w:hAnsi="Consolas" w:cs="Times New Roman"/>
          <w:color w:val="000000"/>
          <w:lang w:eastAsia="en-US"/>
        </w:rPr>
        <w:t xml:space="preserve">firstChar; </w:t>
      </w:r>
      <w:r w:rsidR="00F858BF" w:rsidRPr="00F858BF">
        <w:rPr>
          <w:rFonts w:ascii="Consolas" w:hAnsi="Consolas" w:cs="Times New Roman"/>
          <w:color w:val="008000"/>
          <w:lang w:eastAsia="en-US"/>
        </w:rPr>
        <w:t>// Add to the end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F858BF" w:rsidRPr="00F858BF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F858BF" w:rsidRPr="00F858BF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 Rotate left (Hebrew)</w:t>
      </w:r>
    </w:p>
    <w:p w:rsidR="00086182" w:rsidRPr="00F858BF" w:rsidRDefault="00B34924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086182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r w:rsidR="00086182">
        <w:rPr>
          <w:rFonts w:ascii="Consolas" w:hAnsi="Consolas" w:cs="Times New Roman"/>
          <w:color w:val="008000"/>
          <w:sz w:val="24"/>
          <w:szCs w:val="24"/>
          <w:lang w:eastAsia="en-US"/>
        </w:rPr>
        <w:t>T</w:t>
      </w:r>
      <w:r w:rsidR="00086182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ake the last character</w:t>
      </w:r>
    </w:p>
    <w:p w:rsidR="00086182" w:rsidRDefault="00B34924" w:rsidP="00767A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lastChar = sSignText[sSignText.length-</w:t>
      </w:r>
      <w:r w:rsidR="00F858BF" w:rsidRPr="00F858BF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:rsidR="00F858BF" w:rsidRPr="00F858BF" w:rsidRDefault="00B34924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// Add the last character to the beginning.</w:t>
      </w:r>
    </w:p>
    <w:p w:rsidR="00086182" w:rsidRDefault="00B34924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sSignText = lastChar + </w:t>
      </w:r>
    </w:p>
    <w:p w:rsidR="00F858BF" w:rsidRPr="00F858BF" w:rsidRDefault="00B34924" w:rsidP="00B3492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</w:t>
      </w:r>
      <w:r w:rsidR="00086182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sSignText.substr(</w:t>
      </w:r>
      <w:r w:rsidR="00F858BF" w:rsidRPr="00F858BF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, sSignText.length-</w:t>
      </w:r>
      <w:r w:rsidR="00F858BF" w:rsidRPr="00F858BF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F858BF" w:rsidRPr="00F858BF" w:rsidRDefault="00B34924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F858BF" w:rsidRPr="00F858BF" w:rsidRDefault="00B34924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>cell.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innerHTML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sSignText;</w:t>
      </w:r>
    </w:p>
    <w:p w:rsidR="00F858BF" w:rsidRPr="00F858BF" w:rsidRDefault="00B34924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858BF" w:rsidRPr="00F858BF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rotateText</w:t>
      </w:r>
      <w:r w:rsidR="00F858BF" w:rsidRPr="00F858BF">
        <w:rPr>
          <w:rFonts w:ascii="Consolas" w:hAnsi="Consolas" w:cs="Times New Roman"/>
          <w:color w:val="008000"/>
          <w:sz w:val="24"/>
          <w:szCs w:val="24"/>
          <w:lang w:eastAsia="en-US"/>
        </w:rPr>
        <w:t>()</w:t>
      </w:r>
    </w:p>
    <w:p w:rsidR="00F858BF" w:rsidRPr="00F858BF" w:rsidRDefault="00F858BF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858BF" w:rsidRPr="00F858BF" w:rsidRDefault="00B34924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F858BF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858BF" w:rsidRPr="00F858BF" w:rsidRDefault="00B34924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F858BF"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F858BF"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858BF" w:rsidRPr="00F858BF" w:rsidRDefault="00F858BF" w:rsidP="00086182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F858BF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F858BF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E91E31" w:rsidRDefault="00E91E31" w:rsidP="00E91E3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752E11" w:rsidRDefault="00752E11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:rsidR="00E91E31" w:rsidRDefault="00752E11" w:rsidP="00E91E3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lastRenderedPageBreak/>
        <w:drawing>
          <wp:inline distT="0" distB="0" distL="0" distR="0" wp14:anchorId="4DEDE91E" wp14:editId="3B14FF16">
            <wp:extent cx="4298950" cy="2545080"/>
            <wp:effectExtent l="0" t="0" r="6350" b="7620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C71" w:rsidRDefault="00246C71" w:rsidP="00246C7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2F8ACB01" wp14:editId="7A9AC14C">
            <wp:extent cx="4326255" cy="2477135"/>
            <wp:effectExtent l="0" t="0" r="0" b="0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C71" w:rsidRDefault="00246C71" w:rsidP="00246C71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</w:p>
    <w:p w:rsidR="00671B68" w:rsidRDefault="00671B68" w:rsidP="00671B68">
      <w:pP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strings-compare.html</w:t>
      </w:r>
    </w:p>
    <w:p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Filename: strings-compare.html</w:t>
      </w:r>
    </w:p>
    <w:p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July 1, 2019</w:t>
      </w:r>
    </w:p>
    <w:p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1, 2019</w:t>
      </w:r>
    </w:p>
    <w:p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Strings - Compare Functions</w:t>
      </w:r>
    </w:p>
    <w:p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AB7D9D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AB7D9D" w:rsidRPr="00AB7D9D" w:rsidRDefault="00AB7D9D" w:rsidP="00AB7D9D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Strings - Compare Functions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Strings - Compare Functions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 #1: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"input1"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"a"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lastRenderedPageBreak/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String #2: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input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"input2"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value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"B"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"compare()"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Compare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&amp;nbsp;</w:t>
      </w:r>
    </w:p>
    <w:p w:rsid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"compareNoCase()"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Compare Case-insensitive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/&gt;&lt;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"compare()"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Compare using localeCompare()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br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"answer"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p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compare()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values from the input boxes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str1 = document.getElementById(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str2 = document.getElementById(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sResult; 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(str1 &lt; str2)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is less than String #2"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(str1 &gt; str2)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is greater than String #2"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equals String #2"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 end of compare()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compareNoCase()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values from the input boxes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str1 = document.getElementById(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str2 = document.getElementById(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str1 = str1.toLowerCase();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str2 = str2.toLowerCase();</w:t>
      </w:r>
    </w:p>
    <w:p w:rsid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sResult; 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(str1 &lt; str2)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is less than String #2"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else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(str1 &gt; str2)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is greater than String #2"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equals String #2"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document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.getElementById(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 end of compareNoCase()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//=============================================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uselocalCompare()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 Get the values from the input boxes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str1 = document.getElementById(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"input1"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str2 = document.getElementById(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"input2"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).value;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sResult; 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compareValue = str1.uselocalCompare(str2);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 compareValue was set to -1, 0, or 1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(compareValue &lt; </w:t>
      </w:r>
      <w:r w:rsidR="00AB7D9D" w:rsidRPr="00AB7D9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is less than String #2"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(compareValue &gt; </w:t>
      </w:r>
      <w:r w:rsidR="00AB7D9D" w:rsidRPr="00AB7D9D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is greater than String #2"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AB7D9D" w:rsidRPr="00AB7D9D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 compareValue == 0   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sResult = 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"String #1 equals String #2"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document.getElementById(</w:t>
      </w:r>
      <w:r w:rsidR="00AB7D9D" w:rsidRPr="00AB7D9D">
        <w:rPr>
          <w:rFonts w:ascii="Consolas" w:hAnsi="Consolas" w:cs="Times New Roman"/>
          <w:color w:val="A31515"/>
          <w:sz w:val="24"/>
          <w:szCs w:val="24"/>
          <w:lang w:eastAsia="en-US"/>
        </w:rPr>
        <w:t>'answer'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>).innerHTML = sResult;</w:t>
      </w: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AB7D9D" w:rsidRPr="00AB7D9D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AB7D9D" w:rsidRPr="00AB7D9D">
        <w:rPr>
          <w:rFonts w:ascii="Consolas" w:hAnsi="Consolas" w:cs="Times New Roman"/>
          <w:color w:val="008000"/>
          <w:sz w:val="24"/>
          <w:szCs w:val="24"/>
          <w:lang w:eastAsia="en-US"/>
        </w:rPr>
        <w:t>// end of uselocalCompare()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B7D9D" w:rsidRPr="00AB7D9D" w:rsidRDefault="00B34924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AB7D9D" w:rsidRPr="00AB7D9D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AB7D9D"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AB7D9D" w:rsidRPr="00AB7D9D" w:rsidRDefault="00AB7D9D" w:rsidP="00AB7D9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AB7D9D">
        <w:rPr>
          <w:rFonts w:ascii="Consolas" w:hAnsi="Consolas" w:cs="Times New Roman"/>
          <w:color w:val="383838"/>
          <w:sz w:val="24"/>
          <w:szCs w:val="24"/>
          <w:lang w:eastAsia="en-US"/>
        </w:rPr>
        <w:t>&lt;/html&gt;</w:t>
      </w:r>
    </w:p>
    <w:p w:rsidR="006E4716" w:rsidRDefault="006E4716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</w:p>
    <w:p w:rsidR="006E4716" w:rsidRDefault="00A62A3A" w:rsidP="006E4716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9A5B77" wp14:editId="68B39FA5">
                <wp:simplePos x="0" y="0"/>
                <wp:positionH relativeFrom="column">
                  <wp:posOffset>-22016</wp:posOffset>
                </wp:positionH>
                <wp:positionV relativeFrom="paragraph">
                  <wp:posOffset>875542</wp:posOffset>
                </wp:positionV>
                <wp:extent cx="642620" cy="354330"/>
                <wp:effectExtent l="0" t="0" r="24130" b="26670"/>
                <wp:wrapNone/>
                <wp:docPr id="1058" name="Oval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3543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E7D0431" id="Oval 1058" o:spid="_x0000_s1026" style="position:absolute;left:0;text-align:left;margin-left:-1.75pt;margin-top:68.95pt;width:50.6pt;height:2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" filled="f" strokecolor="#243f60 [1604]" strokeweight="2pt"/>
            </w:pict>
          </mc:Fallback>
        </mc:AlternateContent>
      </w:r>
      <w:r>
        <w:rPr>
          <w:rFonts w:ascii="Consolas" w:hAnsi="Consolas"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E007EB7" wp14:editId="040A2367">
                <wp:simplePos x="0" y="0"/>
                <wp:positionH relativeFrom="column">
                  <wp:posOffset>3347112</wp:posOffset>
                </wp:positionH>
                <wp:positionV relativeFrom="paragraph">
                  <wp:posOffset>832627</wp:posOffset>
                </wp:positionV>
                <wp:extent cx="1426191" cy="354842"/>
                <wp:effectExtent l="0" t="0" r="22225" b="26670"/>
                <wp:wrapNone/>
                <wp:docPr id="1057" name="Oval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191" cy="3548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41DF557" id="Oval 1057" o:spid="_x0000_s1026" style="position:absolute;left:0;text-align:left;margin-left:263.55pt;margin-top:65.55pt;width:112.3pt;height:27.9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" filled="f" strokecolor="red" strokeweight="2pt"/>
            </w:pict>
          </mc:Fallback>
        </mc:AlternateContent>
      </w:r>
      <w:r w:rsidR="006E4716"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13FCCFA2" wp14:editId="64B62994">
            <wp:extent cx="2744622" cy="1642972"/>
            <wp:effectExtent l="19050" t="19050" r="17780" b="14605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19" cy="1663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D3537">
        <w:rPr>
          <w:rFonts w:ascii="Consolas" w:hAnsi="Consolas"/>
          <w:sz w:val="24"/>
          <w:szCs w:val="24"/>
        </w:rPr>
        <w:t xml:space="preserve"> </w:t>
      </w:r>
      <w:r w:rsidR="006E4716"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3B6607A8" wp14:editId="5440794B">
            <wp:extent cx="2739790" cy="1637181"/>
            <wp:effectExtent l="19050" t="19050" r="22860" b="20320"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17" cy="1659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1B68" w:rsidRDefault="00A62A3A" w:rsidP="00E52E11">
      <w:pPr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7A141A" wp14:editId="0E620BD4">
                <wp:simplePos x="0" y="0"/>
                <wp:positionH relativeFrom="column">
                  <wp:posOffset>2823703</wp:posOffset>
                </wp:positionH>
                <wp:positionV relativeFrom="paragraph">
                  <wp:posOffset>802611</wp:posOffset>
                </wp:positionV>
                <wp:extent cx="642620" cy="354330"/>
                <wp:effectExtent l="0" t="0" r="24130" b="26670"/>
                <wp:wrapNone/>
                <wp:docPr id="1060" name="Oval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3543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4D36318" id="Oval 1060" o:spid="_x0000_s1026" style="position:absolute;left:0;text-align:left;margin-left:222.35pt;margin-top:63.2pt;width:50.6pt;height:2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" filled="f" strokecolor="#243f60 [1604]" strokeweight="2pt"/>
            </w:pict>
          </mc:Fallback>
        </mc:AlternateContent>
      </w:r>
      <w:r>
        <w:rPr>
          <w:rFonts w:ascii="Consolas" w:hAnsi="Consolas"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C8A72" wp14:editId="79082DB9">
                <wp:simplePos x="0" y="0"/>
                <wp:positionH relativeFrom="column">
                  <wp:posOffset>24708</wp:posOffset>
                </wp:positionH>
                <wp:positionV relativeFrom="paragraph">
                  <wp:posOffset>1089518</wp:posOffset>
                </wp:positionV>
                <wp:extent cx="1426191" cy="354842"/>
                <wp:effectExtent l="0" t="0" r="22225" b="26670"/>
                <wp:wrapNone/>
                <wp:docPr id="1059" name="Oval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191" cy="3548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66F0AD9" id="Oval 1059" o:spid="_x0000_s1026" style="position:absolute;left:0;text-align:left;margin-left:1.95pt;margin-top:85.8pt;width:112.3pt;height:27.9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" filled="f" strokecolor="red" strokeweight="2pt"/>
            </w:pict>
          </mc:Fallback>
        </mc:AlternateContent>
      </w:r>
      <w:r w:rsidR="006E4716"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49CF0B24" wp14:editId="26EB4483">
            <wp:extent cx="2764996" cy="1610075"/>
            <wp:effectExtent l="19050" t="19050" r="16510" b="28575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839" cy="16245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D3537">
        <w:rPr>
          <w:rFonts w:ascii="Consolas" w:hAnsi="Consolas"/>
          <w:sz w:val="24"/>
          <w:szCs w:val="24"/>
        </w:rPr>
        <w:t xml:space="preserve"> </w:t>
      </w:r>
      <w:r w:rsidR="001E4A06">
        <w:rPr>
          <w:rFonts w:ascii="Consolas" w:hAnsi="Consolas"/>
          <w:noProof/>
          <w:sz w:val="24"/>
          <w:szCs w:val="24"/>
          <w:lang w:eastAsia="en-US"/>
        </w:rPr>
        <w:drawing>
          <wp:inline distT="0" distB="0" distL="0" distR="0" wp14:anchorId="2AB026AA" wp14:editId="42C80FC4">
            <wp:extent cx="2732443" cy="1610455"/>
            <wp:effectExtent l="19050" t="19050" r="10795" b="27940"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074" cy="1629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1B68" w:rsidRDefault="00671B68" w:rsidP="00671B6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sz w:val="24"/>
          <w:szCs w:val="24"/>
        </w:rPr>
        <w:sectPr w:rsidR="00671B68" w:rsidSect="008131A3">
          <w:headerReference w:type="default" r:id="rId170"/>
          <w:pgSz w:w="11906" w:h="16838"/>
          <w:pgMar w:top="1440" w:right="1080" w:bottom="1440" w:left="1080" w:header="709" w:footer="708" w:gutter="0"/>
          <w:cols w:space="720"/>
          <w:bidi/>
          <w:docGrid w:linePitch="360"/>
        </w:sect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4609"/>
      </w:tblGrid>
      <w:tr w:rsidR="00246C71" w:rsidRPr="00AE3FA2" w:rsidTr="00777F85">
        <w:tc>
          <w:tcPr>
            <w:tcW w:w="5353" w:type="dxa"/>
            <w:tcBorders>
              <w:top w:val="nil"/>
            </w:tcBorders>
          </w:tcPr>
          <w:p w:rsidR="00246C71" w:rsidRPr="00AE3FA2" w:rsidRDefault="00246C71" w:rsidP="00777F85">
            <w:pPr>
              <w:bidi w:val="0"/>
              <w:rPr>
                <w:b/>
                <w:bCs/>
                <w:sz w:val="40"/>
                <w:szCs w:val="40"/>
                <w:rtl/>
              </w:rPr>
            </w:pPr>
            <w:r w:rsidRPr="004168C0">
              <w:rPr>
                <w:b/>
                <w:bCs/>
                <w:sz w:val="40"/>
                <w:szCs w:val="40"/>
              </w:rPr>
              <w:lastRenderedPageBreak/>
              <w:t>Chapter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17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–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Final</w:t>
            </w:r>
            <w:r w:rsidR="00CD3537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Bingo</w:t>
            </w:r>
          </w:p>
        </w:tc>
        <w:tc>
          <w:tcPr>
            <w:tcW w:w="4609" w:type="dxa"/>
            <w:tcBorders>
              <w:top w:val="nil"/>
            </w:tcBorders>
          </w:tcPr>
          <w:p w:rsidR="00246C71" w:rsidRPr="00AE3FA2" w:rsidRDefault="00246C71" w:rsidP="00777F85">
            <w:pPr>
              <w:rPr>
                <w:b/>
                <w:bCs/>
                <w:sz w:val="40"/>
                <w:szCs w:val="40"/>
              </w:rPr>
            </w:pPr>
            <w:r w:rsidRPr="00AE3FA2">
              <w:rPr>
                <w:rFonts w:hint="cs"/>
                <w:b/>
                <w:bCs/>
                <w:sz w:val="40"/>
                <w:szCs w:val="40"/>
                <w:rtl/>
              </w:rPr>
              <w:t>פרק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17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 w:rsidRPr="00AE3FA2">
              <w:rPr>
                <w:b/>
                <w:bCs/>
                <w:sz w:val="40"/>
                <w:szCs w:val="40"/>
                <w:rtl/>
              </w:rPr>
              <w:t>–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סיום:</w:t>
            </w:r>
            <w:r w:rsidR="00CD3537">
              <w:rPr>
                <w:rFonts w:hint="cs"/>
                <w:b/>
                <w:bCs/>
                <w:sz w:val="40"/>
                <w:szCs w:val="40"/>
                <w:rtl/>
              </w:rPr>
              <w:t xml:space="preserve"> </w:t>
            </w:r>
            <w:r>
              <w:rPr>
                <w:rFonts w:hint="cs"/>
                <w:b/>
                <w:bCs/>
                <w:sz w:val="40"/>
                <w:szCs w:val="40"/>
                <w:rtl/>
              </w:rPr>
              <w:t>בינגו</w:t>
            </w:r>
          </w:p>
        </w:tc>
      </w:tr>
    </w:tbl>
    <w:p w:rsidR="00246C71" w:rsidRDefault="00246C71" w:rsidP="00246C71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35370E">
        <w:t>final-bingo</w:t>
      </w:r>
      <w:r>
        <w:t>.html</w:t>
      </w:r>
    </w:p>
    <w:p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>Filename: final-bingo.html</w:t>
      </w:r>
    </w:p>
    <w:p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23, 2018</w:t>
      </w:r>
    </w:p>
    <w:p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8, 2019</w:t>
      </w:r>
    </w:p>
    <w:p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Final Bingo Game</w:t>
      </w:r>
    </w:p>
    <w:p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9F1065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9F1065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9F1065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F1065"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>Final Bingo Game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9F1065"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F1065" w:rsidRPr="009F1065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F1065"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F1065"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>Final Bingo Game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F1065"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F1065" w:rsidRPr="009F1065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F1065"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"bingo.js"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F1065"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9F1065"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>drawFirstBoard();</w:t>
      </w: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C69A9" w:rsidRPr="005C69A9" w:rsidRDefault="00B34924" w:rsidP="005C69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C69A9"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="005C69A9"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C69A9" w:rsidRPr="005C69A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C69A9"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"lastNumber"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5C69A9"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Last Number: 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C69A9"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C69A9" w:rsidRPr="005C69A9" w:rsidRDefault="005C69A9" w:rsidP="005C69A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       </w:t>
      </w:r>
      <w:r w:rsidR="009F1065" w:rsidRPr="009F1065">
        <w:rPr>
          <w:rFonts w:ascii="Consolas" w:hAnsi="Consolas" w:cs="Times New Roman"/>
          <w:color w:val="383838"/>
          <w:lang w:eastAsia="en-US"/>
        </w:rPr>
        <w:t>&lt;</w:t>
      </w:r>
      <w:r w:rsidR="009F1065" w:rsidRPr="009F1065">
        <w:rPr>
          <w:rFonts w:ascii="Consolas" w:hAnsi="Consolas" w:cs="Times New Roman"/>
          <w:color w:val="800000"/>
          <w:lang w:eastAsia="en-US"/>
        </w:rPr>
        <w:t>button</w:t>
      </w:r>
      <w:r w:rsidR="009F1065" w:rsidRPr="009F1065">
        <w:rPr>
          <w:rFonts w:ascii="Consolas" w:hAnsi="Consolas" w:cs="Times New Roman"/>
          <w:color w:val="000000"/>
          <w:lang w:eastAsia="en-US"/>
        </w:rPr>
        <w:t xml:space="preserve"> </w:t>
      </w:r>
      <w:r w:rsidR="009F1065" w:rsidRPr="009F1065">
        <w:rPr>
          <w:rFonts w:ascii="Consolas" w:hAnsi="Consolas" w:cs="Times New Roman"/>
          <w:color w:val="FF0000"/>
          <w:lang w:eastAsia="en-US"/>
        </w:rPr>
        <w:t>id</w:t>
      </w:r>
      <w:r w:rsidR="009F1065" w:rsidRPr="009F1065">
        <w:rPr>
          <w:rFonts w:ascii="Consolas" w:hAnsi="Consolas" w:cs="Times New Roman"/>
          <w:color w:val="383838"/>
          <w:lang w:eastAsia="en-US"/>
        </w:rPr>
        <w:t>=</w:t>
      </w:r>
      <w:r w:rsidR="009F1065" w:rsidRPr="009F1065">
        <w:rPr>
          <w:rFonts w:ascii="Consolas" w:hAnsi="Consolas" w:cs="Times New Roman"/>
          <w:color w:val="0000FF"/>
          <w:lang w:eastAsia="en-US"/>
        </w:rPr>
        <w:t>"btnPick"</w:t>
      </w:r>
      <w:r w:rsidR="009F1065" w:rsidRPr="009F1065">
        <w:rPr>
          <w:rFonts w:ascii="Consolas" w:hAnsi="Consolas" w:cs="Times New Roman"/>
          <w:color w:val="000000"/>
          <w:lang w:eastAsia="en-US"/>
        </w:rPr>
        <w:t xml:space="preserve"> </w:t>
      </w:r>
      <w:r w:rsidR="009F1065" w:rsidRPr="009F1065">
        <w:rPr>
          <w:rFonts w:ascii="Consolas" w:hAnsi="Consolas" w:cs="Times New Roman"/>
          <w:color w:val="FF0000"/>
          <w:lang w:eastAsia="en-US"/>
        </w:rPr>
        <w:t>onclick</w:t>
      </w:r>
      <w:r w:rsidR="009F1065" w:rsidRPr="009F1065">
        <w:rPr>
          <w:rFonts w:ascii="Consolas" w:hAnsi="Consolas" w:cs="Times New Roman"/>
          <w:color w:val="383838"/>
          <w:lang w:eastAsia="en-US"/>
        </w:rPr>
        <w:t>=</w:t>
      </w:r>
      <w:r w:rsidR="009F1065" w:rsidRPr="009F1065">
        <w:rPr>
          <w:rFonts w:ascii="Consolas" w:hAnsi="Consolas" w:cs="Times New Roman"/>
          <w:color w:val="0000FF"/>
          <w:lang w:eastAsia="en-US"/>
        </w:rPr>
        <w:t>"pickNumber()"</w:t>
      </w:r>
      <w:r w:rsidR="009F1065" w:rsidRPr="009F1065">
        <w:rPr>
          <w:rFonts w:ascii="Consolas" w:hAnsi="Consolas" w:cs="Times New Roman"/>
          <w:color w:val="383838"/>
          <w:lang w:eastAsia="en-US"/>
        </w:rPr>
        <w:t>&gt;</w:t>
      </w:r>
      <w:r w:rsidR="009F1065" w:rsidRPr="009F1065">
        <w:rPr>
          <w:rFonts w:ascii="Consolas" w:hAnsi="Consolas" w:cs="Times New Roman"/>
          <w:color w:val="000000"/>
          <w:lang w:eastAsia="en-US"/>
        </w:rPr>
        <w:t>Pick Number</w:t>
      </w:r>
      <w:r w:rsidR="009F1065" w:rsidRPr="009F1065">
        <w:rPr>
          <w:rFonts w:ascii="Consolas" w:hAnsi="Consolas" w:cs="Times New Roman"/>
          <w:color w:val="383838"/>
          <w:lang w:eastAsia="en-US"/>
        </w:rPr>
        <w:t>&lt;/</w:t>
      </w:r>
      <w:r w:rsidR="009F1065" w:rsidRPr="009F1065">
        <w:rPr>
          <w:rFonts w:ascii="Consolas" w:hAnsi="Consolas" w:cs="Times New Roman"/>
          <w:color w:val="800000"/>
          <w:lang w:eastAsia="en-US"/>
        </w:rPr>
        <w:t>button</w:t>
      </w:r>
      <w:r w:rsidR="009F1065" w:rsidRPr="009F1065">
        <w:rPr>
          <w:rFonts w:ascii="Consolas" w:hAnsi="Consolas" w:cs="Times New Roman"/>
          <w:color w:val="383838"/>
          <w:lang w:eastAsia="en-US"/>
        </w:rPr>
        <w:t>&gt;</w:t>
      </w:r>
      <w:r w:rsidR="009F1065" w:rsidRPr="009F1065">
        <w:rPr>
          <w:rFonts w:ascii="Consolas" w:hAnsi="Consolas" w:cs="Times New Roman"/>
          <w:color w:val="000000"/>
          <w:lang w:eastAsia="en-US"/>
        </w:rPr>
        <w:t>&amp;nbsp;</w:t>
      </w: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       </w:t>
      </w:r>
      <w:r w:rsidR="009F1065" w:rsidRPr="009F1065">
        <w:rPr>
          <w:rFonts w:ascii="Consolas" w:hAnsi="Consolas" w:cs="Times New Roman"/>
          <w:color w:val="383838"/>
          <w:lang w:eastAsia="en-US"/>
        </w:rPr>
        <w:t>&lt;</w:t>
      </w:r>
      <w:r w:rsidR="009F1065" w:rsidRPr="009F1065">
        <w:rPr>
          <w:rFonts w:ascii="Consolas" w:hAnsi="Consolas" w:cs="Times New Roman"/>
          <w:color w:val="800000"/>
          <w:lang w:eastAsia="en-US"/>
        </w:rPr>
        <w:t>button</w:t>
      </w:r>
      <w:r w:rsidR="009F1065" w:rsidRPr="009F1065">
        <w:rPr>
          <w:rFonts w:ascii="Consolas" w:hAnsi="Consolas" w:cs="Times New Roman"/>
          <w:color w:val="000000"/>
          <w:lang w:eastAsia="en-US"/>
        </w:rPr>
        <w:t xml:space="preserve"> </w:t>
      </w:r>
      <w:r w:rsidR="009F1065" w:rsidRPr="009F1065">
        <w:rPr>
          <w:rFonts w:ascii="Consolas" w:hAnsi="Consolas" w:cs="Times New Roman"/>
          <w:color w:val="FF0000"/>
          <w:lang w:eastAsia="en-US"/>
        </w:rPr>
        <w:t>id</w:t>
      </w:r>
      <w:r w:rsidR="009F1065" w:rsidRPr="009F1065">
        <w:rPr>
          <w:rFonts w:ascii="Consolas" w:hAnsi="Consolas" w:cs="Times New Roman"/>
          <w:color w:val="383838"/>
          <w:lang w:eastAsia="en-US"/>
        </w:rPr>
        <w:t>=</w:t>
      </w:r>
      <w:r w:rsidR="009F1065" w:rsidRPr="009F1065">
        <w:rPr>
          <w:rFonts w:ascii="Consolas" w:hAnsi="Consolas" w:cs="Times New Roman"/>
          <w:color w:val="0000FF"/>
          <w:lang w:eastAsia="en-US"/>
        </w:rPr>
        <w:t>"btnRestart"</w:t>
      </w:r>
      <w:r w:rsidR="009F1065" w:rsidRPr="009F1065">
        <w:rPr>
          <w:rFonts w:ascii="Consolas" w:hAnsi="Consolas" w:cs="Times New Roman"/>
          <w:color w:val="000000"/>
          <w:lang w:eastAsia="en-US"/>
        </w:rPr>
        <w:t xml:space="preserve"> </w:t>
      </w:r>
      <w:r w:rsidR="009F1065" w:rsidRPr="009F1065">
        <w:rPr>
          <w:rFonts w:ascii="Consolas" w:hAnsi="Consolas" w:cs="Times New Roman"/>
          <w:color w:val="FF0000"/>
          <w:lang w:eastAsia="en-US"/>
        </w:rPr>
        <w:t>onclick</w:t>
      </w:r>
      <w:r w:rsidR="009F1065" w:rsidRPr="009F1065">
        <w:rPr>
          <w:rFonts w:ascii="Consolas" w:hAnsi="Consolas" w:cs="Times New Roman"/>
          <w:color w:val="383838"/>
          <w:lang w:eastAsia="en-US"/>
        </w:rPr>
        <w:t>=</w:t>
      </w:r>
      <w:r w:rsidR="009F1065" w:rsidRPr="009F1065">
        <w:rPr>
          <w:rFonts w:ascii="Consolas" w:hAnsi="Consolas" w:cs="Times New Roman"/>
          <w:color w:val="0000FF"/>
          <w:lang w:eastAsia="en-US"/>
        </w:rPr>
        <w:t>"restartGame()"</w:t>
      </w:r>
      <w:r w:rsidR="009F1065" w:rsidRPr="009F1065">
        <w:rPr>
          <w:rFonts w:ascii="Consolas" w:hAnsi="Consolas" w:cs="Times New Roman"/>
          <w:color w:val="383838"/>
          <w:lang w:eastAsia="en-US"/>
        </w:rPr>
        <w:t>&gt;</w:t>
      </w:r>
      <w:r w:rsidR="009F1065" w:rsidRPr="009F1065">
        <w:rPr>
          <w:rFonts w:ascii="Consolas" w:hAnsi="Consolas" w:cs="Times New Roman"/>
          <w:color w:val="000000"/>
          <w:lang w:eastAsia="en-US"/>
        </w:rPr>
        <w:t>Restart</w:t>
      </w:r>
      <w:r w:rsidR="009F1065" w:rsidRPr="009F1065">
        <w:rPr>
          <w:rFonts w:ascii="Consolas" w:hAnsi="Consolas" w:cs="Times New Roman"/>
          <w:color w:val="383838"/>
          <w:lang w:eastAsia="en-US"/>
        </w:rPr>
        <w:t>&lt;/</w:t>
      </w:r>
      <w:r w:rsidR="009F1065" w:rsidRPr="009F1065">
        <w:rPr>
          <w:rFonts w:ascii="Consolas" w:hAnsi="Consolas" w:cs="Times New Roman"/>
          <w:color w:val="800000"/>
          <w:lang w:eastAsia="en-US"/>
        </w:rPr>
        <w:t>button</w:t>
      </w:r>
      <w:r w:rsidR="009F1065" w:rsidRPr="009F1065">
        <w:rPr>
          <w:rFonts w:ascii="Consolas" w:hAnsi="Consolas" w:cs="Times New Roman"/>
          <w:color w:val="383838"/>
          <w:lang w:eastAsia="en-US"/>
        </w:rPr>
        <w:t>&gt;</w:t>
      </w:r>
      <w:r w:rsidR="009F1065" w:rsidRPr="009F1065">
        <w:rPr>
          <w:rFonts w:ascii="Consolas" w:hAnsi="Consolas" w:cs="Times New Roman"/>
          <w:color w:val="000000"/>
          <w:lang w:eastAsia="en-US"/>
        </w:rPr>
        <w:t>&amp;nbsp;</w:t>
      </w:r>
    </w:p>
    <w:p w:rsidR="009F1065" w:rsidRPr="009F1065" w:rsidRDefault="00B34924" w:rsidP="00B3492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9F1065"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F1065" w:rsidRPr="009F1065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F1065"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"btnCard"</w:t>
      </w:r>
      <w:r w:rsidR="009F1065"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9F1065" w:rsidRPr="009F1065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9F1065" w:rsidRPr="009F1065">
        <w:rPr>
          <w:rFonts w:ascii="Consolas" w:hAnsi="Consolas" w:cs="Times New Roman"/>
          <w:color w:val="0000FF"/>
          <w:sz w:val="24"/>
          <w:szCs w:val="24"/>
          <w:lang w:eastAsia="en-US"/>
        </w:rPr>
        <w:t>"createCard()"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9F1065" w:rsidRPr="009F1065">
        <w:rPr>
          <w:rFonts w:ascii="Consolas" w:hAnsi="Consolas" w:cs="Times New Roman"/>
          <w:color w:val="000000"/>
          <w:sz w:val="24"/>
          <w:szCs w:val="24"/>
          <w:lang w:eastAsia="en-US"/>
        </w:rPr>
        <w:t>Create Card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9F1065" w:rsidRPr="009F1065" w:rsidRDefault="00B34924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9F1065"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9F1065"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F1065" w:rsidRPr="009F1065" w:rsidRDefault="009F1065" w:rsidP="009F106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9F1065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9F1065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9F1065" w:rsidRPr="009F1065" w:rsidRDefault="009F1065" w:rsidP="009F1065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A9127D" w:rsidRDefault="00A9127D" w:rsidP="00A9127D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bingo.js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/* 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Filename: bingo.js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23, 2018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4, 2019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Bingo Variables and Functions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*/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Global Variables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const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NUM_ROWS = </w:t>
      </w:r>
      <w:r w:rsidRPr="00C46194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const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NUM_COLS = </w:t>
      </w:r>
      <w:r w:rsidRPr="00C46194">
        <w:rPr>
          <w:rFonts w:ascii="Consolas" w:hAnsi="Consolas" w:cs="Times New Roman"/>
          <w:color w:val="09885A"/>
          <w:sz w:val="24"/>
          <w:szCs w:val="24"/>
          <w:lang w:eastAsia="en-US"/>
        </w:rPr>
        <w:t>5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lastRenderedPageBreak/>
        <w:t>const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NUMS_PER_COL = </w:t>
      </w:r>
      <w:r w:rsidRPr="00C46194">
        <w:rPr>
          <w:rFonts w:ascii="Consolas" w:hAnsi="Consolas" w:cs="Times New Roman"/>
          <w:color w:val="09885A"/>
          <w:sz w:val="24"/>
          <w:szCs w:val="24"/>
          <w:lang w:eastAsia="en-US"/>
        </w:rPr>
        <w:t>15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const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TABLE_SIZE = NUMS_PER_COL * NUM_ROWS;</w:t>
      </w:r>
    </w:p>
    <w:p w:rsidR="00C46194" w:rsidRPr="00C46194" w:rsidRDefault="00886DF3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aPicked = [];</w:t>
      </w:r>
    </w:p>
    <w:p w:rsidR="007574C4" w:rsidRPr="007574C4" w:rsidRDefault="00886DF3" w:rsidP="007574C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>aFirstLetter = [</w:t>
      </w:r>
      <w:r w:rsidR="007574C4" w:rsidRPr="007574C4">
        <w:rPr>
          <w:rFonts w:ascii="Consolas" w:hAnsi="Consolas" w:cs="Times New Roman"/>
          <w:color w:val="A31515"/>
          <w:sz w:val="24"/>
          <w:szCs w:val="24"/>
          <w:lang w:eastAsia="en-US"/>
        </w:rPr>
        <w:t>'B'</w:t>
      </w:r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7574C4" w:rsidRPr="007574C4">
        <w:rPr>
          <w:rFonts w:ascii="Consolas" w:hAnsi="Consolas" w:cs="Times New Roman"/>
          <w:color w:val="A31515"/>
          <w:sz w:val="24"/>
          <w:szCs w:val="24"/>
          <w:lang w:eastAsia="en-US"/>
        </w:rPr>
        <w:t>'I'</w:t>
      </w:r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7574C4" w:rsidRPr="007574C4">
        <w:rPr>
          <w:rFonts w:ascii="Consolas" w:hAnsi="Consolas" w:cs="Times New Roman"/>
          <w:color w:val="A31515"/>
          <w:sz w:val="24"/>
          <w:szCs w:val="24"/>
          <w:lang w:eastAsia="en-US"/>
        </w:rPr>
        <w:t>'N'</w:t>
      </w:r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7574C4" w:rsidRPr="007574C4">
        <w:rPr>
          <w:rFonts w:ascii="Consolas" w:hAnsi="Consolas" w:cs="Times New Roman"/>
          <w:color w:val="A31515"/>
          <w:sz w:val="24"/>
          <w:szCs w:val="24"/>
          <w:lang w:eastAsia="en-US"/>
        </w:rPr>
        <w:t>'G'</w:t>
      </w:r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, </w:t>
      </w:r>
      <w:r w:rsidR="007574C4" w:rsidRPr="007574C4">
        <w:rPr>
          <w:rFonts w:ascii="Consolas" w:hAnsi="Consolas" w:cs="Times New Roman"/>
          <w:color w:val="A31515"/>
          <w:sz w:val="24"/>
          <w:szCs w:val="24"/>
          <w:lang w:eastAsia="en-US"/>
        </w:rPr>
        <w:t>'O'</w:t>
      </w:r>
      <w:r w:rsidR="007574C4" w:rsidRPr="007574C4">
        <w:rPr>
          <w:rFonts w:ascii="Consolas" w:hAnsi="Consolas" w:cs="Times New Roman"/>
          <w:color w:val="000000"/>
          <w:sz w:val="24"/>
          <w:szCs w:val="24"/>
          <w:lang w:eastAsia="en-US"/>
        </w:rPr>
        <w:t>];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drawFirstBoard()</w:t>
      </w:r>
    </w:p>
    <w:p w:rsidR="00C46194" w:rsidRPr="00C46194" w:rsidRDefault="00C46194" w:rsidP="00C46194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tdNumber = </w:t>
      </w:r>
      <w:r w:rsidR="00C46194" w:rsidRPr="00C46194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705F5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46194" w:rsidRPr="00B705F5">
        <w:rPr>
          <w:rFonts w:ascii="Consolas" w:hAnsi="Consolas" w:cs="Times New Roman"/>
          <w:color w:val="000000"/>
          <w:lang w:eastAsia="en-US"/>
        </w:rPr>
        <w:t>document.write(</w:t>
      </w:r>
      <w:r w:rsidR="00C46194" w:rsidRPr="00B705F5">
        <w:rPr>
          <w:rFonts w:ascii="Consolas" w:hAnsi="Consolas" w:cs="Times New Roman"/>
          <w:color w:val="A31515"/>
          <w:lang w:eastAsia="en-US"/>
        </w:rPr>
        <w:t>'&lt;table border="1" bordercolor="black" cellpadding=10&gt;'</w:t>
      </w:r>
      <w:r w:rsidR="00C46194" w:rsidRPr="00B705F5">
        <w:rPr>
          <w:rFonts w:ascii="Consolas" w:hAnsi="Consolas" w:cs="Times New Roman"/>
          <w:color w:val="000000"/>
          <w:lang w:eastAsia="en-US"/>
        </w:rPr>
        <w:t xml:space="preserve"> +</w:t>
      </w:r>
    </w:p>
    <w:p w:rsidR="00C46194" w:rsidRPr="00B705F5" w:rsidRDefault="00B34924" w:rsidP="00B705F5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lang w:eastAsia="en-US"/>
        </w:rPr>
        <w:t xml:space="preserve">                    </w:t>
      </w:r>
      <w:r w:rsidR="00C46194" w:rsidRPr="00B705F5">
        <w:rPr>
          <w:rFonts w:ascii="Consolas" w:hAnsi="Consolas" w:cs="Times New Roman"/>
          <w:color w:val="000000"/>
          <w:lang w:eastAsia="en-US"/>
        </w:rPr>
        <w:t xml:space="preserve"> </w:t>
      </w:r>
      <w:r w:rsidR="00C46194" w:rsidRPr="00B705F5">
        <w:rPr>
          <w:rFonts w:ascii="Consolas" w:hAnsi="Consolas" w:cs="Times New Roman"/>
          <w:color w:val="A31515"/>
          <w:lang w:eastAsia="en-US"/>
        </w:rPr>
        <w:t>"\n"</w:t>
      </w:r>
      <w:r w:rsidR="00C46194" w:rsidRPr="00B705F5">
        <w:rPr>
          <w:rFonts w:ascii="Consolas" w:hAnsi="Consolas" w:cs="Times New Roman"/>
          <w:color w:val="000000"/>
          <w:lang w:eastAsia="en-US"/>
        </w:rPr>
        <w:t>);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C46194"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(row = </w:t>
      </w:r>
      <w:r w:rsidR="00C46194" w:rsidRPr="00C4619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 row &lt; NUM_ROWS; row++) {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C46194"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Set color for each row. Write letter (B,I,N,G,O).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C46194"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(row) {</w:t>
      </w:r>
    </w:p>
    <w:p w:rsid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</w:t>
      </w:r>
      <w:r w:rsidR="00C46194" w:rsidRPr="00C46194">
        <w:rPr>
          <w:rFonts w:ascii="Consolas" w:hAnsi="Consolas" w:cs="Times New Roman"/>
          <w:color w:val="0000FF"/>
          <w:lang w:eastAsia="en-US"/>
        </w:rPr>
        <w:t>case</w:t>
      </w:r>
      <w:r w:rsidR="00C46194" w:rsidRPr="00C46194">
        <w:rPr>
          <w:rFonts w:ascii="Consolas" w:hAnsi="Consolas" w:cs="Times New Roman"/>
          <w:color w:val="000000"/>
          <w:lang w:eastAsia="en-US"/>
        </w:rPr>
        <w:t xml:space="preserve"> </w:t>
      </w:r>
      <w:r w:rsidR="00C46194" w:rsidRPr="00C46194">
        <w:rPr>
          <w:rFonts w:ascii="Consolas" w:hAnsi="Consolas" w:cs="Times New Roman"/>
          <w:color w:val="09885A"/>
          <w:lang w:eastAsia="en-US"/>
        </w:rPr>
        <w:t>0</w:t>
      </w:r>
      <w:r w:rsidR="00C46194" w:rsidRPr="00C46194">
        <w:rPr>
          <w:rFonts w:ascii="Consolas" w:hAnsi="Consolas" w:cs="Times New Roman"/>
          <w:color w:val="000000"/>
          <w:lang w:eastAsia="en-US"/>
        </w:rPr>
        <w:t>: document.write(</w:t>
      </w:r>
      <w:r w:rsidR="00C46194" w:rsidRPr="00C46194">
        <w:rPr>
          <w:rFonts w:ascii="Consolas" w:hAnsi="Consolas" w:cs="Times New Roman"/>
          <w:color w:val="A31515"/>
          <w:lang w:eastAsia="en-US"/>
        </w:rPr>
        <w:t>'&lt;tr bgcolor="aqua"&gt;&lt;td&gt;&lt;b&gt;B&lt;/b&gt;&lt;/td&gt;'</w:t>
      </w:r>
      <w:r w:rsidR="00C46194" w:rsidRPr="00C46194">
        <w:rPr>
          <w:rFonts w:ascii="Consolas" w:hAnsi="Consolas" w:cs="Times New Roman"/>
          <w:color w:val="000000"/>
          <w:lang w:eastAsia="en-US"/>
        </w:rPr>
        <w:t>);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46194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</w:t>
      </w:r>
      <w:r w:rsidR="00C46194"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</w:t>
      </w:r>
      <w:r w:rsidR="00C46194" w:rsidRPr="00C46194">
        <w:rPr>
          <w:rFonts w:ascii="Consolas" w:hAnsi="Consolas" w:cs="Times New Roman"/>
          <w:color w:val="0000FF"/>
          <w:lang w:eastAsia="en-US"/>
        </w:rPr>
        <w:t>case</w:t>
      </w:r>
      <w:r w:rsidR="00C46194" w:rsidRPr="00C46194">
        <w:rPr>
          <w:rFonts w:ascii="Consolas" w:hAnsi="Consolas" w:cs="Times New Roman"/>
          <w:color w:val="000000"/>
          <w:lang w:eastAsia="en-US"/>
        </w:rPr>
        <w:t xml:space="preserve"> </w:t>
      </w:r>
      <w:r w:rsidR="00C46194" w:rsidRPr="00C46194">
        <w:rPr>
          <w:rFonts w:ascii="Consolas" w:hAnsi="Consolas" w:cs="Times New Roman"/>
          <w:color w:val="09885A"/>
          <w:lang w:eastAsia="en-US"/>
        </w:rPr>
        <w:t>1</w:t>
      </w:r>
      <w:r w:rsidR="00C46194" w:rsidRPr="00C46194">
        <w:rPr>
          <w:rFonts w:ascii="Consolas" w:hAnsi="Consolas" w:cs="Times New Roman"/>
          <w:color w:val="000000"/>
          <w:lang w:eastAsia="en-US"/>
        </w:rPr>
        <w:t>: document.write(</w:t>
      </w:r>
      <w:r w:rsidR="00C46194" w:rsidRPr="00C46194">
        <w:rPr>
          <w:rFonts w:ascii="Consolas" w:hAnsi="Consolas" w:cs="Times New Roman"/>
          <w:color w:val="A31515"/>
          <w:lang w:eastAsia="en-US"/>
        </w:rPr>
        <w:t>'&lt;tr bgcolor="yellow"&gt; &lt;td&gt;&lt;b&gt;I&lt;/b&gt;&lt;/td&gt;'</w:t>
      </w:r>
      <w:r w:rsidR="00C46194" w:rsidRPr="00C46194">
        <w:rPr>
          <w:rFonts w:ascii="Consolas" w:hAnsi="Consolas" w:cs="Times New Roman"/>
          <w:color w:val="000000"/>
          <w:lang w:eastAsia="en-US"/>
        </w:rPr>
        <w:t>);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46194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</w:t>
      </w:r>
      <w:r w:rsidR="00C46194"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FF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</w:t>
      </w:r>
      <w:r w:rsidR="00C46194" w:rsidRPr="00C46194">
        <w:rPr>
          <w:rFonts w:ascii="Consolas" w:hAnsi="Consolas" w:cs="Times New Roman"/>
          <w:color w:val="0000FF"/>
          <w:lang w:eastAsia="en-US"/>
        </w:rPr>
        <w:t>case</w:t>
      </w:r>
      <w:r w:rsidR="00C46194" w:rsidRPr="00C46194">
        <w:rPr>
          <w:rFonts w:ascii="Consolas" w:hAnsi="Consolas" w:cs="Times New Roman"/>
          <w:color w:val="000000"/>
          <w:lang w:eastAsia="en-US"/>
        </w:rPr>
        <w:t xml:space="preserve"> </w:t>
      </w:r>
      <w:r w:rsidR="00C46194" w:rsidRPr="00C46194">
        <w:rPr>
          <w:rFonts w:ascii="Consolas" w:hAnsi="Consolas" w:cs="Times New Roman"/>
          <w:color w:val="09885A"/>
          <w:lang w:eastAsia="en-US"/>
        </w:rPr>
        <w:t>2</w:t>
      </w:r>
      <w:r w:rsidR="00C46194" w:rsidRPr="00C46194">
        <w:rPr>
          <w:rFonts w:ascii="Consolas" w:hAnsi="Consolas" w:cs="Times New Roman"/>
          <w:color w:val="000000"/>
          <w:lang w:eastAsia="en-US"/>
        </w:rPr>
        <w:t>: document.write(</w:t>
      </w:r>
      <w:r w:rsidR="00C46194" w:rsidRPr="00C46194">
        <w:rPr>
          <w:rFonts w:ascii="Consolas" w:hAnsi="Consolas" w:cs="Times New Roman"/>
          <w:color w:val="A31515"/>
          <w:lang w:eastAsia="en-US"/>
        </w:rPr>
        <w:t>'&lt;tr bgcolor="white"&gt;  &lt;td&gt;&lt;b&gt;N&lt;/b&gt;&lt;/td&gt;'</w:t>
      </w:r>
      <w:r w:rsidR="00C46194" w:rsidRPr="00C46194">
        <w:rPr>
          <w:rFonts w:ascii="Consolas" w:hAnsi="Consolas" w:cs="Times New Roman"/>
          <w:color w:val="000000"/>
          <w:lang w:eastAsia="en-US"/>
        </w:rPr>
        <w:t>);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C46194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</w:t>
      </w:r>
      <w:r w:rsidR="00C46194"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</w:t>
      </w:r>
      <w:r w:rsidR="00C46194" w:rsidRPr="00C46194">
        <w:rPr>
          <w:rFonts w:ascii="Consolas" w:hAnsi="Consolas" w:cs="Times New Roman"/>
          <w:color w:val="0000FF"/>
          <w:lang w:eastAsia="en-US"/>
        </w:rPr>
        <w:t>case</w:t>
      </w:r>
      <w:r w:rsidR="00C46194" w:rsidRPr="00C46194">
        <w:rPr>
          <w:rFonts w:ascii="Consolas" w:hAnsi="Consolas" w:cs="Times New Roman"/>
          <w:color w:val="000000"/>
          <w:lang w:eastAsia="en-US"/>
        </w:rPr>
        <w:t xml:space="preserve"> </w:t>
      </w:r>
      <w:r w:rsidR="00C46194" w:rsidRPr="00C46194">
        <w:rPr>
          <w:rFonts w:ascii="Consolas" w:hAnsi="Consolas" w:cs="Times New Roman"/>
          <w:color w:val="09885A"/>
          <w:lang w:eastAsia="en-US"/>
        </w:rPr>
        <w:t>3</w:t>
      </w:r>
      <w:r w:rsidR="00C46194" w:rsidRPr="00C46194">
        <w:rPr>
          <w:rFonts w:ascii="Consolas" w:hAnsi="Consolas" w:cs="Times New Roman"/>
          <w:color w:val="000000"/>
          <w:lang w:eastAsia="en-US"/>
        </w:rPr>
        <w:t>: document.write(</w:t>
      </w:r>
      <w:r w:rsidR="00C46194" w:rsidRPr="00C46194">
        <w:rPr>
          <w:rFonts w:ascii="Consolas" w:hAnsi="Consolas" w:cs="Times New Roman"/>
          <w:color w:val="A31515"/>
          <w:lang w:eastAsia="en-US"/>
        </w:rPr>
        <w:t>'&lt;tr bgcolor="fuchsia"&gt;&lt;td&gt;&lt;b&gt;G&lt;/b&gt;&lt;/td&gt;'</w:t>
      </w:r>
      <w:r w:rsidR="00C46194" w:rsidRPr="00C46194">
        <w:rPr>
          <w:rFonts w:ascii="Consolas" w:hAnsi="Consolas" w:cs="Times New Roman"/>
          <w:color w:val="000000"/>
          <w:lang w:eastAsia="en-US"/>
        </w:rPr>
        <w:t>);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            </w:t>
      </w:r>
      <w:r w:rsidR="00C46194"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</w:t>
      </w:r>
      <w:r w:rsidR="00C46194" w:rsidRPr="00C46194">
        <w:rPr>
          <w:rFonts w:ascii="Consolas" w:hAnsi="Consolas" w:cs="Times New Roman"/>
          <w:color w:val="0000FF"/>
          <w:lang w:eastAsia="en-US"/>
        </w:rPr>
        <w:t>case</w:t>
      </w:r>
      <w:r w:rsidR="00C46194" w:rsidRPr="00C46194">
        <w:rPr>
          <w:rFonts w:ascii="Consolas" w:hAnsi="Consolas" w:cs="Times New Roman"/>
          <w:color w:val="000000"/>
          <w:lang w:eastAsia="en-US"/>
        </w:rPr>
        <w:t xml:space="preserve"> </w:t>
      </w:r>
      <w:r w:rsidR="00C46194" w:rsidRPr="00C46194">
        <w:rPr>
          <w:rFonts w:ascii="Consolas" w:hAnsi="Consolas" w:cs="Times New Roman"/>
          <w:color w:val="09885A"/>
          <w:lang w:eastAsia="en-US"/>
        </w:rPr>
        <w:t>4</w:t>
      </w:r>
      <w:r w:rsidR="00C46194" w:rsidRPr="00C46194">
        <w:rPr>
          <w:rFonts w:ascii="Consolas" w:hAnsi="Consolas" w:cs="Times New Roman"/>
          <w:color w:val="000000"/>
          <w:lang w:eastAsia="en-US"/>
        </w:rPr>
        <w:t>: document.write(</w:t>
      </w:r>
      <w:r w:rsidR="00C46194" w:rsidRPr="00C46194">
        <w:rPr>
          <w:rFonts w:ascii="Consolas" w:hAnsi="Consolas" w:cs="Times New Roman"/>
          <w:color w:val="A31515"/>
          <w:lang w:eastAsia="en-US"/>
        </w:rPr>
        <w:t>'&lt;tr bgcolor="lime"&gt;   &lt;td&gt;&lt;b&gt;O&lt;/b&gt;&lt;/td&gt;'</w:t>
      </w:r>
      <w:r w:rsidR="00C46194" w:rsidRPr="00C46194">
        <w:rPr>
          <w:rFonts w:ascii="Consolas" w:hAnsi="Consolas" w:cs="Times New Roman"/>
          <w:color w:val="000000"/>
          <w:lang w:eastAsia="en-US"/>
        </w:rPr>
        <w:t>);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</w:t>
      </w:r>
      <w:r w:rsidR="00C46194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</w:t>
      </w:r>
      <w:r w:rsidR="00C46194"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C46194" w:rsidRPr="00C46194" w:rsidRDefault="00B34924" w:rsidP="00F533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  <w:r w:rsidR="00F533F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533FE"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</w:t>
      </w:r>
      <w:r w:rsidR="00F533FE">
        <w:rPr>
          <w:rFonts w:ascii="Consolas" w:hAnsi="Consolas" w:cs="Times New Roman"/>
          <w:color w:val="008000"/>
          <w:sz w:val="24"/>
          <w:szCs w:val="24"/>
          <w:lang w:eastAsia="en-US"/>
        </w:rPr>
        <w:t>switch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C46194"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Now add the numbers for each row on the board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C46194" w:rsidRPr="00C46194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(column=</w:t>
      </w:r>
      <w:r w:rsidR="00C46194" w:rsidRPr="00C46194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; column&lt;NUMS_PER_COL; column++) {</w:t>
      </w:r>
    </w:p>
    <w:p w:rsidR="00A9257E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document.write(</w:t>
      </w:r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'&lt;td id="td'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tdNumber + </w:t>
      </w:r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'"&gt;'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tdNumber +</w:t>
      </w:r>
    </w:p>
    <w:p w:rsidR="00C46194" w:rsidRPr="00C46194" w:rsidRDefault="00B34924" w:rsidP="006B1321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</w:t>
      </w:r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'&lt;/td&gt;'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tdNumber++;</w:t>
      </w:r>
    </w:p>
    <w:p w:rsidR="00C46194" w:rsidRPr="00C46194" w:rsidRDefault="00B34924" w:rsidP="00F533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  <w:r w:rsidR="00F533F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F533FE"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// for </w:t>
      </w:r>
      <w:r w:rsidR="00F533FE">
        <w:rPr>
          <w:rFonts w:ascii="Consolas" w:hAnsi="Consolas" w:cs="Times New Roman"/>
          <w:color w:val="008000"/>
          <w:sz w:val="24"/>
          <w:szCs w:val="24"/>
          <w:lang w:eastAsia="en-US"/>
        </w:rPr>
        <w:t>column</w:t>
      </w:r>
    </w:p>
    <w:p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document.writeln(</w:t>
      </w:r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'&lt;/tr&gt;'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"\n"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C46194"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for row</w:t>
      </w: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>document.writeln(</w:t>
      </w:r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'&lt;/table&gt;&lt;br /&gt;'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C46194" w:rsidRPr="00C46194">
        <w:rPr>
          <w:rFonts w:ascii="Consolas" w:hAnsi="Consolas" w:cs="Times New Roman"/>
          <w:color w:val="A31515"/>
          <w:sz w:val="24"/>
          <w:szCs w:val="24"/>
          <w:lang w:eastAsia="en-US"/>
        </w:rPr>
        <w:t>"\n"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C46194"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Add space at bottom</w:t>
      </w:r>
    </w:p>
    <w:p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46194" w:rsidRPr="00C46194" w:rsidRDefault="00B3492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46194"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ClearBoard(); </w:t>
      </w:r>
      <w:r w:rsidR="00C46194"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Marked all numbers as not picked</w:t>
      </w:r>
    </w:p>
    <w:p w:rsidR="00C46194" w:rsidRPr="00C46194" w:rsidRDefault="00C46194" w:rsidP="00C46194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4619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C46194">
        <w:rPr>
          <w:rFonts w:ascii="Consolas" w:hAnsi="Consolas" w:cs="Times New Roman"/>
          <w:color w:val="008000"/>
          <w:sz w:val="24"/>
          <w:szCs w:val="24"/>
          <w:lang w:eastAsia="en-US"/>
        </w:rPr>
        <w:t>// drawFirstBoard()</w:t>
      </w:r>
    </w:p>
    <w:p w:rsidR="00A9127D" w:rsidRPr="00A9127D" w:rsidRDefault="00A9127D" w:rsidP="00A9127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  <w:rtl/>
        </w:rPr>
      </w:pP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redrawNumber(</w:t>
      </w: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between 1-TABLE_SIZE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Calculate the row for the color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row = Math.floor((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-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 / NUMS_PER_COL);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switch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(row) {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color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"aqua"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color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"yellow"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2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color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"white"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3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color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"fuchsia"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case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4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: color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"lime"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cellId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"td"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 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Get the id for the table cell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cell = document.getElementById(cellId); 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(aPicked[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]) {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cell.style.backgroundColor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"black"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set the reverse color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cell.style.color = color;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set the reverse color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else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cell.style.backgroundColor = color;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set the regular color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cell.style.color = 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"black"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set the reverse color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redrawNumber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pickNumber()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i, allPicked =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If all the numbers were picked, give a warning.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 i &lt;= TABLE_SIZE; i++) {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(!aPicked[i]) {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allPicked =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break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Exit the loop. Not all picked.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(allPicked) {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alert(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"All numbers picked. Start a new game."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84577E" w:rsidRPr="0084577E" w:rsidRDefault="0084577E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do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{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Loop until we find a number that wasn't picked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= Math.floor(Math.random() * TABLE_SIZE) + 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while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(aPicked[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]);</w:t>
      </w:r>
    </w:p>
    <w:p w:rsidR="0084577E" w:rsidRPr="0084577E" w:rsidRDefault="0084577E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aPicked[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] =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B34924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redrawNumber(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Set the colors on the board</w:t>
      </w:r>
    </w:p>
    <w:p w:rsidR="004F3366" w:rsidRPr="004F3366" w:rsidRDefault="00B34924" w:rsidP="004F336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86DF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let </w:t>
      </w:r>
      <w:r w:rsidR="004F3366"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lastNumberId = document.getElementById(</w:t>
      </w:r>
      <w:r w:rsidR="004F3366" w:rsidRPr="004F3366">
        <w:rPr>
          <w:rFonts w:ascii="Consolas" w:hAnsi="Consolas" w:cs="Times New Roman"/>
          <w:color w:val="A31515"/>
          <w:sz w:val="24"/>
          <w:szCs w:val="24"/>
          <w:lang w:eastAsia="en-US"/>
        </w:rPr>
        <w:t>"lastNumber"</w:t>
      </w:r>
      <w:r w:rsidR="004F3366"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</w:p>
    <w:p w:rsidR="00F533FE" w:rsidRDefault="00B34924" w:rsidP="004F336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86DF3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let </w:t>
      </w:r>
      <w:r w:rsidR="004F3366"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firstLettter = aFirstLetter[Math.floor((</w:t>
      </w:r>
      <w:r w:rsidR="004F3366" w:rsidRPr="004F3366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4F3366"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-</w:t>
      </w:r>
      <w:r w:rsidR="004F3366" w:rsidRPr="004F3366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4F3366"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) /</w:t>
      </w:r>
    </w:p>
    <w:p w:rsidR="004F3366" w:rsidRPr="004F3366" w:rsidRDefault="00B34924" w:rsidP="004F336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                               </w:t>
      </w:r>
      <w:r w:rsidR="004F3366"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NUMS_PER_COL)];</w:t>
      </w:r>
    </w:p>
    <w:p w:rsidR="004F3366" w:rsidRPr="004F3366" w:rsidRDefault="00B34924" w:rsidP="004F3366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4F3366"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lastNumberId.innerHTML = </w:t>
      </w:r>
      <w:r w:rsidR="004F3366" w:rsidRPr="004F3366">
        <w:rPr>
          <w:rFonts w:ascii="Consolas" w:hAnsi="Consolas" w:cs="Times New Roman"/>
          <w:color w:val="A31515"/>
          <w:sz w:val="24"/>
          <w:szCs w:val="24"/>
          <w:lang w:eastAsia="en-US"/>
        </w:rPr>
        <w:t>"Last Number: "</w:t>
      </w:r>
      <w:r w:rsidR="004F3366"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+ firstLettter + </w:t>
      </w:r>
      <w:r w:rsidR="004F3366" w:rsidRPr="004F3366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4F3366" w:rsidRPr="004F3366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84577E" w:rsidP="0014569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pickNumber()</w:t>
      </w:r>
    </w:p>
    <w:p w:rsidR="007574C4" w:rsidRDefault="007574C4">
      <w:pPr>
        <w:suppressAutoHyphens w:val="0"/>
        <w:bidi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br w:type="page"/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lastRenderedPageBreak/>
        <w:t>//============================================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BoardIsEmpty()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 i&lt;=TABLE_SIZE; i++) {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(aPicked[i])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84577E" w:rsidRPr="0084577E" w:rsidRDefault="00B34924" w:rsidP="003F2F0F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return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true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BoardIsEmpty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ClearBoard()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84577E" w:rsidRPr="0084577E" w:rsidRDefault="00B34924" w:rsidP="00506F0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(i=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0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 i&lt;=TABLE_SIZE; i++) {</w:t>
      </w:r>
    </w:p>
    <w:p w:rsidR="0084577E" w:rsidRPr="0084577E" w:rsidRDefault="00B34924" w:rsidP="00506F0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aPicked[i] =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false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B34924" w:rsidP="00506F0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ClearBoard()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redrawBoard()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84577E" w:rsidRPr="0084577E" w:rsidRDefault="00B34924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for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=</w:t>
      </w:r>
      <w:r w:rsidR="0084577E" w:rsidRPr="0084577E">
        <w:rPr>
          <w:rFonts w:ascii="Consolas" w:hAnsi="Consolas" w:cs="Times New Roman"/>
          <w:color w:val="09885A"/>
          <w:sz w:val="24"/>
          <w:szCs w:val="24"/>
          <w:lang w:eastAsia="en-US"/>
        </w:rPr>
        <w:t>1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;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&lt;=TABLE_SIZE;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++)</w:t>
      </w:r>
    </w:p>
    <w:p w:rsidR="0084577E" w:rsidRDefault="00B34924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redrawNumber(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number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CB7A5C" w:rsidRPr="00CB7A5C" w:rsidRDefault="00B34924" w:rsidP="00CB7A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    </w:t>
      </w:r>
      <w:r w:rsidR="00886DF3">
        <w:rPr>
          <w:rFonts w:ascii="Consolas" w:hAnsi="Consolas" w:cs="Times New Roman"/>
          <w:color w:val="0000FF"/>
          <w:sz w:val="24"/>
          <w:szCs w:val="24"/>
          <w:lang w:eastAsia="en-US"/>
        </w:rPr>
        <w:t xml:space="preserve">let </w:t>
      </w:r>
      <w:r w:rsidR="00CB7A5C" w:rsidRPr="00CB7A5C">
        <w:rPr>
          <w:rFonts w:ascii="Consolas" w:hAnsi="Consolas" w:cs="Times New Roman"/>
          <w:color w:val="000000"/>
          <w:sz w:val="24"/>
          <w:szCs w:val="24"/>
          <w:lang w:eastAsia="en-US"/>
        </w:rPr>
        <w:t>lastNumberId = document.getElementById(</w:t>
      </w:r>
      <w:r w:rsidR="00CB7A5C" w:rsidRPr="00CB7A5C">
        <w:rPr>
          <w:rFonts w:ascii="Consolas" w:hAnsi="Consolas" w:cs="Times New Roman"/>
          <w:color w:val="A31515"/>
          <w:sz w:val="24"/>
          <w:szCs w:val="24"/>
          <w:lang w:eastAsia="en-US"/>
        </w:rPr>
        <w:t>"lastNumber"</w:t>
      </w:r>
      <w:r w:rsidR="00CB7A5C" w:rsidRPr="00CB7A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); </w:t>
      </w:r>
    </w:p>
    <w:p w:rsidR="00CB7A5C" w:rsidRPr="00CB7A5C" w:rsidRDefault="00B34924" w:rsidP="00CB7A5C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CB7A5C" w:rsidRPr="00CB7A5C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lastNumberId.innerHTML = </w:t>
      </w:r>
      <w:r w:rsidR="00CB7A5C" w:rsidRPr="00CB7A5C">
        <w:rPr>
          <w:rFonts w:ascii="Consolas" w:hAnsi="Consolas" w:cs="Times New Roman"/>
          <w:color w:val="A31515"/>
          <w:sz w:val="24"/>
          <w:szCs w:val="24"/>
          <w:lang w:eastAsia="en-US"/>
        </w:rPr>
        <w:t>"Last Number: "</w:t>
      </w:r>
      <w:r w:rsidR="00CB7A5C" w:rsidRPr="00CB7A5C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redrawBoard()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restartGame()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84577E" w:rsidRPr="0084577E" w:rsidRDefault="00B34924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(!BoardIsEmpty()) {</w:t>
      </w:r>
    </w:p>
    <w:p w:rsidR="0084577E" w:rsidRPr="0084577E" w:rsidRDefault="00B34924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if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(confirm(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"Are you sure you want to restart?"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)) {</w:t>
      </w:r>
    </w:p>
    <w:p w:rsidR="0084577E" w:rsidRPr="0084577E" w:rsidRDefault="00B34924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ClearBoard();</w:t>
      </w:r>
    </w:p>
    <w:p w:rsidR="0084577E" w:rsidRPr="0084577E" w:rsidRDefault="00B34924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redrawBoard();</w:t>
      </w:r>
    </w:p>
    <w:p w:rsidR="0084577E" w:rsidRPr="0084577E" w:rsidRDefault="00B34924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alert(</w:t>
      </w:r>
      <w:r w:rsidR="0084577E" w:rsidRPr="0084577E">
        <w:rPr>
          <w:rFonts w:ascii="Consolas" w:hAnsi="Consolas" w:cs="Times New Roman"/>
          <w:color w:val="A31515"/>
          <w:sz w:val="24"/>
          <w:szCs w:val="24"/>
          <w:lang w:eastAsia="en-US"/>
        </w:rPr>
        <w:t>"Game Restarted"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);</w:t>
      </w:r>
    </w:p>
    <w:p w:rsidR="0084577E" w:rsidRPr="0084577E" w:rsidRDefault="00B34924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84577E" w:rsidRPr="0084577E" w:rsidRDefault="00B34924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restartGame()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//============================================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FF"/>
          <w:sz w:val="24"/>
          <w:szCs w:val="24"/>
          <w:lang w:eastAsia="en-US"/>
        </w:rPr>
        <w:t>function</w:t>
      </w: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createCard()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84577E" w:rsidRPr="0084577E" w:rsidRDefault="00B34924" w:rsidP="0084577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FF"/>
          <w:lang w:eastAsia="en-US"/>
        </w:rPr>
        <w:t xml:space="preserve">    </w:t>
      </w:r>
      <w:r w:rsidR="0084577E"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Use the homework assignment from week 14 (2D Arrays)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84577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} </w:t>
      </w:r>
      <w:r w:rsidRPr="0084577E">
        <w:rPr>
          <w:rFonts w:ascii="Consolas" w:hAnsi="Consolas" w:cs="Times New Roman"/>
          <w:color w:val="008000"/>
          <w:sz w:val="24"/>
          <w:szCs w:val="24"/>
          <w:lang w:eastAsia="en-US"/>
        </w:rPr>
        <w:t>// createCard()</w:t>
      </w:r>
    </w:p>
    <w:p w:rsidR="0084577E" w:rsidRPr="0084577E" w:rsidRDefault="0084577E" w:rsidP="0084577E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9416C" w:rsidRDefault="0059416C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  <w:rtl/>
        </w:rPr>
      </w:pPr>
      <w:r>
        <w:rPr>
          <w:rFonts w:ascii="Consolas" w:hAnsi="Consolas"/>
          <w:color w:val="000000" w:themeColor="text1"/>
          <w:sz w:val="24"/>
          <w:szCs w:val="24"/>
          <w:rtl/>
        </w:rPr>
        <w:br w:type="page"/>
      </w:r>
    </w:p>
    <w:p w:rsidR="004D4645" w:rsidRDefault="000A1F9F" w:rsidP="004D4645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 wp14:anchorId="032A6641" wp14:editId="0CA181DD">
            <wp:extent cx="4890432" cy="2911450"/>
            <wp:effectExtent l="19050" t="19050" r="24765" b="2286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90" cy="2935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5928" w:rsidRDefault="00495928" w:rsidP="0049592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495928" w:rsidRDefault="00495928" w:rsidP="00495928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FFC23F" wp14:editId="30CBB5E2">
                <wp:simplePos x="0" y="0"/>
                <wp:positionH relativeFrom="column">
                  <wp:posOffset>692150</wp:posOffset>
                </wp:positionH>
                <wp:positionV relativeFrom="paragraph">
                  <wp:posOffset>2953741</wp:posOffset>
                </wp:positionV>
                <wp:extent cx="668740" cy="412694"/>
                <wp:effectExtent l="0" t="0" r="17145" b="26035"/>
                <wp:wrapNone/>
                <wp:docPr id="1053" name="Oval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40" cy="4126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DB4057C" id="Oval 1053" o:spid="_x0000_s1026" style="position:absolute;left:0;text-align:left;margin-left:54.5pt;margin-top:232.6pt;width:52.65pt;height:3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" filled="f" strokecolor="red" strokeweight="2pt"/>
            </w:pict>
          </mc:Fallback>
        </mc:AlternateContent>
      </w:r>
      <w:r w:rsidR="000A1F9F"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120D62E1" wp14:editId="2696FD50">
            <wp:extent cx="4890135" cy="3350853"/>
            <wp:effectExtent l="19050" t="19050" r="24765" b="21590"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863" cy="3376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20ED" w:rsidRDefault="003620ED" w:rsidP="003620E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3620ED" w:rsidRDefault="003620ED" w:rsidP="003620ED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 w:rsidR="000A0BA7">
        <w:t>css-</w:t>
      </w:r>
      <w:r>
        <w:t>bingo.html</w:t>
      </w:r>
    </w:p>
    <w:p w:rsidR="00B5366B" w:rsidRPr="00B5366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1"/>
          <w:szCs w:val="21"/>
          <w:lang w:eastAsia="en-US"/>
        </w:rPr>
      </w:pPr>
      <w:r w:rsidRPr="00B5366B">
        <w:rPr>
          <w:rFonts w:ascii="Consolas" w:hAnsi="Consolas" w:cs="Times New Roman"/>
          <w:color w:val="008000"/>
          <w:sz w:val="21"/>
          <w:szCs w:val="21"/>
          <w:lang w:eastAsia="en-US"/>
        </w:rPr>
        <w:t>&lt;!--</w:t>
      </w:r>
      <w:r w:rsidR="00CD3537">
        <w:rPr>
          <w:rFonts w:ascii="Consolas" w:hAnsi="Consolas" w:cs="Times New Roman"/>
          <w:color w:val="008000"/>
          <w:sz w:val="21"/>
          <w:szCs w:val="21"/>
          <w:lang w:eastAsia="en-US"/>
        </w:rPr>
        <w:t xml:space="preserve"> </w:t>
      </w:r>
    </w:p>
    <w:p w:rsidR="00B5366B" w:rsidRPr="00CD2CB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Filename: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css-bingo.html</w:t>
      </w:r>
    </w:p>
    <w:p w:rsidR="00B5366B" w:rsidRPr="00CD2CB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Author: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Joshua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Males</w:t>
      </w:r>
    </w:p>
    <w:p w:rsidR="00B5366B" w:rsidRPr="00CD2CB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Date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Created: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December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23,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2018</w:t>
      </w:r>
    </w:p>
    <w:p w:rsidR="00B5366B" w:rsidRPr="00CD2CB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Last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Fix: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July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8,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2019</w:t>
      </w:r>
    </w:p>
    <w:p w:rsidR="00B5366B" w:rsidRPr="00CD2CB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Description: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Final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Bingo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Game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with</w:t>
      </w:r>
      <w:r w:rsid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CSS</w:t>
      </w:r>
    </w:p>
    <w:p w:rsidR="00B5366B" w:rsidRPr="00CD2CBB" w:rsidRDefault="00B5366B" w:rsidP="00B5366B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B5366B" w:rsidRPr="00CD2CBB" w:rsidRDefault="00B5366B" w:rsidP="00B5366B">
      <w:pPr>
        <w:shd w:val="clear" w:color="auto" w:fill="FFFFFE"/>
        <w:tabs>
          <w:tab w:val="right" w:pos="426"/>
          <w:tab w:val="right" w:pos="61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right" w:pos="3402"/>
          <w:tab w:val="right" w:pos="3828"/>
          <w:tab w:val="right" w:pos="4253"/>
          <w:tab w:val="right" w:pos="4678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="00CD353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html</w:t>
      </w:r>
      <w:r w:rsidRPr="00CD2CBB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B5366B" w:rsidRPr="00CD2CBB" w:rsidRDefault="00B5366B" w:rsidP="00B5366B">
      <w:pPr>
        <w:shd w:val="clear" w:color="auto" w:fill="FFFFFE"/>
        <w:tabs>
          <w:tab w:val="right" w:pos="426"/>
          <w:tab w:val="right" w:pos="616"/>
          <w:tab w:val="right" w:pos="851"/>
          <w:tab w:val="right" w:pos="1276"/>
          <w:tab w:val="right" w:pos="1701"/>
          <w:tab w:val="right" w:pos="2127"/>
          <w:tab w:val="right" w:pos="2552"/>
          <w:tab w:val="right" w:pos="2977"/>
          <w:tab w:val="right" w:pos="3402"/>
          <w:tab w:val="right" w:pos="3828"/>
          <w:tab w:val="right" w:pos="4253"/>
          <w:tab w:val="right" w:pos="4678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Final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Bingo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Game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34924" w:rsidP="00CD2CB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lef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B5366B" w:rsidRPr="00CD2CBB" w:rsidRDefault="00B5366B" w:rsidP="00B536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righ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style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type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"text/css"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800000"/>
          <w:sz w:val="24"/>
          <w:szCs w:val="24"/>
          <w:lang w:eastAsia="en-US"/>
        </w:rPr>
        <w:t xml:space="preserve">            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{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            </w:t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font-family: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451A5"/>
          <w:sz w:val="24"/>
          <w:szCs w:val="24"/>
          <w:lang w:eastAsia="en-US"/>
        </w:rPr>
        <w:t>Arial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            </w:t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font-size:</w:t>
      </w:r>
      <w:r w:rsidR="00CD3537">
        <w:rPr>
          <w:rFonts w:ascii="Consolas" w:hAnsi="Consolas" w:cs="Times New Roman"/>
          <w:color w:val="09885A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9885A"/>
          <w:sz w:val="24"/>
          <w:szCs w:val="24"/>
          <w:lang w:eastAsia="en-US"/>
        </w:rPr>
        <w:t>20px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            </w:t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margin:</w:t>
      </w:r>
      <w:r w:rsidR="00CD3537">
        <w:rPr>
          <w:rFonts w:ascii="Consolas" w:hAnsi="Consolas" w:cs="Times New Roman"/>
          <w:color w:val="09885A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9885A"/>
          <w:sz w:val="24"/>
          <w:szCs w:val="24"/>
          <w:lang w:eastAsia="en-US"/>
        </w:rPr>
        <w:t>20px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9885A"/>
          <w:sz w:val="24"/>
          <w:szCs w:val="24"/>
          <w:lang w:eastAsia="en-US"/>
        </w:rPr>
        <w:t>20px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9885A"/>
          <w:sz w:val="24"/>
          <w:szCs w:val="24"/>
          <w:lang w:eastAsia="en-US"/>
        </w:rPr>
        <w:t>20px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9885A"/>
          <w:sz w:val="24"/>
          <w:szCs w:val="24"/>
          <w:lang w:eastAsia="en-US"/>
        </w:rPr>
        <w:t>50px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;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}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style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5366B" w:rsidP="00B536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righ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Final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Bingo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Game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with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CSS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5366B" w:rsidP="00B536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righ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"bingo.js"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>
        <w:rPr>
          <w:rFonts w:ascii="Consolas" w:hAnsi="Consolas" w:cs="Times New Roman"/>
          <w:color w:val="800000"/>
          <w:sz w:val="24"/>
          <w:szCs w:val="24"/>
          <w:lang w:eastAsia="en-US"/>
        </w:rPr>
        <w:t xml:space="preserve">    </w:t>
      </w:r>
      <w:r w:rsidR="00B5366B" w:rsidRPr="00673E08">
        <w:rPr>
          <w:rFonts w:ascii="Consolas" w:hAnsi="Consolas" w:cs="Times New Roman"/>
          <w:color w:val="800000"/>
          <w:sz w:val="24"/>
          <w:szCs w:val="24"/>
          <w:lang w:eastAsia="en-US"/>
        </w:rPr>
        <w:t>drawFirstBoard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();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5366B" w:rsidP="00B536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righ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C69A9" w:rsidRPr="005C69A9" w:rsidRDefault="00B34924" w:rsidP="005C69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C69A9"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="005C69A9"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C69A9" w:rsidRPr="005C69A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C69A9"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"lastNumber"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5C69A9"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Last Number: 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C69A9"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C69A9" w:rsidRPr="005C69A9" w:rsidRDefault="005C69A9" w:rsidP="005C69A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5366B" w:rsidRPr="00673E08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366B" w:rsidRPr="00673E08">
        <w:rPr>
          <w:rFonts w:ascii="Consolas" w:hAnsi="Consolas" w:cs="Times New Roman"/>
          <w:color w:val="383838"/>
          <w:lang w:eastAsia="en-US"/>
        </w:rPr>
        <w:t>&lt;</w:t>
      </w:r>
      <w:r w:rsidR="00B5366B" w:rsidRPr="00673E08">
        <w:rPr>
          <w:rFonts w:ascii="Consolas" w:hAnsi="Consolas" w:cs="Times New Roman"/>
          <w:color w:val="800000"/>
          <w:lang w:eastAsia="en-US"/>
        </w:rPr>
        <w:t>button</w:t>
      </w:r>
      <w:r w:rsidR="00CD3537">
        <w:rPr>
          <w:rFonts w:ascii="Consolas" w:hAnsi="Consolas" w:cs="Times New Roman"/>
          <w:color w:val="000000"/>
          <w:lang w:eastAsia="en-US"/>
        </w:rPr>
        <w:t xml:space="preserve"> </w:t>
      </w:r>
      <w:r w:rsidR="00B5366B" w:rsidRPr="00673E08">
        <w:rPr>
          <w:rFonts w:ascii="Consolas" w:hAnsi="Consolas" w:cs="Times New Roman"/>
          <w:color w:val="FF0000"/>
          <w:lang w:eastAsia="en-US"/>
        </w:rPr>
        <w:t>id</w:t>
      </w:r>
      <w:r w:rsidR="00B5366B" w:rsidRPr="00673E08">
        <w:rPr>
          <w:rFonts w:ascii="Consolas" w:hAnsi="Consolas" w:cs="Times New Roman"/>
          <w:color w:val="383838"/>
          <w:lang w:eastAsia="en-US"/>
        </w:rPr>
        <w:t>=</w:t>
      </w:r>
      <w:r w:rsidR="00B5366B" w:rsidRPr="00673E08">
        <w:rPr>
          <w:rFonts w:ascii="Consolas" w:hAnsi="Consolas" w:cs="Times New Roman"/>
          <w:color w:val="0000FF"/>
          <w:lang w:eastAsia="en-US"/>
        </w:rPr>
        <w:t>"btnPick"</w:t>
      </w:r>
      <w:r w:rsidR="00CD3537">
        <w:rPr>
          <w:rFonts w:ascii="Consolas" w:hAnsi="Consolas" w:cs="Times New Roman"/>
          <w:color w:val="000000"/>
          <w:lang w:eastAsia="en-US"/>
        </w:rPr>
        <w:t xml:space="preserve"> </w:t>
      </w:r>
      <w:r w:rsidR="00B5366B" w:rsidRPr="00673E08">
        <w:rPr>
          <w:rFonts w:ascii="Consolas" w:hAnsi="Consolas" w:cs="Times New Roman"/>
          <w:color w:val="FF0000"/>
          <w:lang w:eastAsia="en-US"/>
        </w:rPr>
        <w:t>onclick</w:t>
      </w:r>
      <w:r w:rsidR="00B5366B" w:rsidRPr="00673E08">
        <w:rPr>
          <w:rFonts w:ascii="Consolas" w:hAnsi="Consolas" w:cs="Times New Roman"/>
          <w:color w:val="383838"/>
          <w:lang w:eastAsia="en-US"/>
        </w:rPr>
        <w:t>=</w:t>
      </w:r>
      <w:r w:rsidR="00B5366B" w:rsidRPr="00673E08">
        <w:rPr>
          <w:rFonts w:ascii="Consolas" w:hAnsi="Consolas" w:cs="Times New Roman"/>
          <w:color w:val="0000FF"/>
          <w:lang w:eastAsia="en-US"/>
        </w:rPr>
        <w:t>"pickNumber()"</w:t>
      </w:r>
      <w:r w:rsidR="00B5366B" w:rsidRPr="00673E08">
        <w:rPr>
          <w:rFonts w:ascii="Consolas" w:hAnsi="Consolas" w:cs="Times New Roman"/>
          <w:color w:val="383838"/>
          <w:lang w:eastAsia="en-US"/>
        </w:rPr>
        <w:t>&gt;</w:t>
      </w:r>
      <w:r w:rsidR="00B5366B" w:rsidRPr="00673E08">
        <w:rPr>
          <w:rFonts w:ascii="Consolas" w:hAnsi="Consolas" w:cs="Times New Roman"/>
          <w:color w:val="000000"/>
          <w:lang w:eastAsia="en-US"/>
        </w:rPr>
        <w:t>Pick</w:t>
      </w:r>
      <w:r w:rsidR="00CD3537">
        <w:rPr>
          <w:rFonts w:ascii="Consolas" w:hAnsi="Consolas" w:cs="Times New Roman"/>
          <w:color w:val="000000"/>
          <w:lang w:eastAsia="en-US"/>
        </w:rPr>
        <w:t xml:space="preserve"> </w:t>
      </w:r>
      <w:r w:rsidR="00B5366B" w:rsidRPr="00673E08">
        <w:rPr>
          <w:rFonts w:ascii="Consolas" w:hAnsi="Consolas" w:cs="Times New Roman"/>
          <w:color w:val="000000"/>
          <w:lang w:eastAsia="en-US"/>
        </w:rPr>
        <w:t>Number</w:t>
      </w:r>
      <w:r w:rsidR="00B5366B" w:rsidRPr="00673E08">
        <w:rPr>
          <w:rFonts w:ascii="Consolas" w:hAnsi="Consolas" w:cs="Times New Roman"/>
          <w:color w:val="383838"/>
          <w:lang w:eastAsia="en-US"/>
        </w:rPr>
        <w:t>&lt;/</w:t>
      </w:r>
      <w:r w:rsidR="00B5366B" w:rsidRPr="00673E08">
        <w:rPr>
          <w:rFonts w:ascii="Consolas" w:hAnsi="Consolas" w:cs="Times New Roman"/>
          <w:color w:val="800000"/>
          <w:lang w:eastAsia="en-US"/>
        </w:rPr>
        <w:t>button</w:t>
      </w:r>
      <w:r w:rsidR="00B5366B" w:rsidRPr="00673E08">
        <w:rPr>
          <w:rFonts w:ascii="Consolas" w:hAnsi="Consolas" w:cs="Times New Roman"/>
          <w:color w:val="383838"/>
          <w:lang w:eastAsia="en-US"/>
        </w:rPr>
        <w:t>&gt;</w:t>
      </w:r>
      <w:r w:rsidR="00B5366B" w:rsidRPr="00673E08">
        <w:rPr>
          <w:rFonts w:ascii="Consolas" w:hAnsi="Consolas" w:cs="Times New Roman"/>
          <w:color w:val="000000"/>
          <w:lang w:eastAsia="en-US"/>
        </w:rPr>
        <w:t>&amp;nbsp;</w:t>
      </w:r>
    </w:p>
    <w:p w:rsidR="00B5366B" w:rsidRPr="00673E08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       </w:t>
      </w:r>
      <w:r w:rsidR="00B5366B" w:rsidRPr="00673E08">
        <w:rPr>
          <w:rFonts w:ascii="Consolas" w:hAnsi="Consolas" w:cs="Times New Roman"/>
          <w:color w:val="383838"/>
          <w:lang w:eastAsia="en-US"/>
        </w:rPr>
        <w:t>&lt;</w:t>
      </w:r>
      <w:r w:rsidR="00B5366B" w:rsidRPr="00673E08">
        <w:rPr>
          <w:rFonts w:ascii="Consolas" w:hAnsi="Consolas" w:cs="Times New Roman"/>
          <w:color w:val="800000"/>
          <w:lang w:eastAsia="en-US"/>
        </w:rPr>
        <w:t>button</w:t>
      </w:r>
      <w:r w:rsidR="00CD3537">
        <w:rPr>
          <w:rFonts w:ascii="Consolas" w:hAnsi="Consolas" w:cs="Times New Roman"/>
          <w:color w:val="000000"/>
          <w:lang w:eastAsia="en-US"/>
        </w:rPr>
        <w:t xml:space="preserve"> </w:t>
      </w:r>
      <w:r w:rsidR="00B5366B" w:rsidRPr="00673E08">
        <w:rPr>
          <w:rFonts w:ascii="Consolas" w:hAnsi="Consolas" w:cs="Times New Roman"/>
          <w:color w:val="FF0000"/>
          <w:lang w:eastAsia="en-US"/>
        </w:rPr>
        <w:t>id</w:t>
      </w:r>
      <w:r w:rsidR="00B5366B" w:rsidRPr="00673E08">
        <w:rPr>
          <w:rFonts w:ascii="Consolas" w:hAnsi="Consolas" w:cs="Times New Roman"/>
          <w:color w:val="383838"/>
          <w:lang w:eastAsia="en-US"/>
        </w:rPr>
        <w:t>=</w:t>
      </w:r>
      <w:r w:rsidR="00B5366B" w:rsidRPr="00673E08">
        <w:rPr>
          <w:rFonts w:ascii="Consolas" w:hAnsi="Consolas" w:cs="Times New Roman"/>
          <w:color w:val="0000FF"/>
          <w:lang w:eastAsia="en-US"/>
        </w:rPr>
        <w:t>"btnRestart"</w:t>
      </w:r>
      <w:r w:rsidR="00CD3537">
        <w:rPr>
          <w:rFonts w:ascii="Consolas" w:hAnsi="Consolas" w:cs="Times New Roman"/>
          <w:color w:val="000000"/>
          <w:lang w:eastAsia="en-US"/>
        </w:rPr>
        <w:t xml:space="preserve"> </w:t>
      </w:r>
      <w:r w:rsidR="00B5366B" w:rsidRPr="00673E08">
        <w:rPr>
          <w:rFonts w:ascii="Consolas" w:hAnsi="Consolas" w:cs="Times New Roman"/>
          <w:color w:val="FF0000"/>
          <w:lang w:eastAsia="en-US"/>
        </w:rPr>
        <w:t>onclick</w:t>
      </w:r>
      <w:r w:rsidR="00B5366B" w:rsidRPr="00673E08">
        <w:rPr>
          <w:rFonts w:ascii="Consolas" w:hAnsi="Consolas" w:cs="Times New Roman"/>
          <w:color w:val="383838"/>
          <w:lang w:eastAsia="en-US"/>
        </w:rPr>
        <w:t>=</w:t>
      </w:r>
      <w:r w:rsidR="00B5366B" w:rsidRPr="00673E08">
        <w:rPr>
          <w:rFonts w:ascii="Consolas" w:hAnsi="Consolas" w:cs="Times New Roman"/>
          <w:color w:val="0000FF"/>
          <w:lang w:eastAsia="en-US"/>
        </w:rPr>
        <w:t>"restartGame()"</w:t>
      </w:r>
      <w:r w:rsidR="00B5366B" w:rsidRPr="00673E08">
        <w:rPr>
          <w:rFonts w:ascii="Consolas" w:hAnsi="Consolas" w:cs="Times New Roman"/>
          <w:color w:val="383838"/>
          <w:lang w:eastAsia="en-US"/>
        </w:rPr>
        <w:t>&gt;</w:t>
      </w:r>
      <w:r w:rsidR="00B5366B" w:rsidRPr="00673E08">
        <w:rPr>
          <w:rFonts w:ascii="Consolas" w:hAnsi="Consolas" w:cs="Times New Roman"/>
          <w:color w:val="000000"/>
          <w:lang w:eastAsia="en-US"/>
        </w:rPr>
        <w:t>Restart</w:t>
      </w:r>
      <w:r w:rsidR="00B5366B" w:rsidRPr="00673E08">
        <w:rPr>
          <w:rFonts w:ascii="Consolas" w:hAnsi="Consolas" w:cs="Times New Roman"/>
          <w:color w:val="383838"/>
          <w:lang w:eastAsia="en-US"/>
        </w:rPr>
        <w:t>&lt;/</w:t>
      </w:r>
      <w:r w:rsidR="00B5366B" w:rsidRPr="00673E08">
        <w:rPr>
          <w:rFonts w:ascii="Consolas" w:hAnsi="Consolas" w:cs="Times New Roman"/>
          <w:color w:val="800000"/>
          <w:lang w:eastAsia="en-US"/>
        </w:rPr>
        <w:t>button</w:t>
      </w:r>
      <w:r w:rsidR="00B5366B" w:rsidRPr="00673E08">
        <w:rPr>
          <w:rFonts w:ascii="Consolas" w:hAnsi="Consolas" w:cs="Times New Roman"/>
          <w:color w:val="383838"/>
          <w:lang w:eastAsia="en-US"/>
        </w:rPr>
        <w:t>&gt;</w:t>
      </w:r>
      <w:r w:rsidR="00B5366B" w:rsidRPr="00673E08">
        <w:rPr>
          <w:rFonts w:ascii="Consolas" w:hAnsi="Consolas" w:cs="Times New Roman"/>
          <w:color w:val="000000"/>
          <w:lang w:eastAsia="en-US"/>
        </w:rPr>
        <w:t>&amp;nbsp;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"btnCard"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B5366B" w:rsidRPr="00CD2CBB">
        <w:rPr>
          <w:rFonts w:ascii="Consolas" w:hAnsi="Consolas" w:cs="Times New Roman"/>
          <w:color w:val="0000FF"/>
          <w:sz w:val="24"/>
          <w:szCs w:val="24"/>
          <w:lang w:eastAsia="en-US"/>
        </w:rPr>
        <w:t>"createCard()"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Create</w:t>
      </w:r>
      <w:r w:rsid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B5366B" w:rsidRPr="00CD2CBB">
        <w:rPr>
          <w:rFonts w:ascii="Consolas" w:hAnsi="Consolas" w:cs="Times New Roman"/>
          <w:color w:val="000000"/>
          <w:sz w:val="24"/>
          <w:szCs w:val="24"/>
          <w:lang w:eastAsia="en-US"/>
        </w:rPr>
        <w:t>Card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34924" w:rsidP="00673E08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B5366B"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B5366B"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5366B" w:rsidP="00B5366B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righ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D2CBB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D2CBB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B5366B" w:rsidRPr="00CD2CBB" w:rsidRDefault="00B5366B" w:rsidP="00B5366B">
      <w:pPr>
        <w:shd w:val="clear" w:color="auto" w:fill="FFFFFE"/>
        <w:tabs>
          <w:tab w:val="left" w:pos="425"/>
          <w:tab w:val="right" w:pos="616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right" w:pos="3402"/>
          <w:tab w:val="right" w:pos="3828"/>
          <w:tab w:val="right" w:pos="4253"/>
          <w:tab w:val="right" w:pos="4678"/>
          <w:tab w:val="righ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0A0BA7" w:rsidRDefault="000A0BA7" w:rsidP="000A0BA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0A0BA7" w:rsidRDefault="000A1F9F" w:rsidP="000A0BA7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6E5250C5" wp14:editId="66F179E5">
            <wp:extent cx="5581497" cy="3371462"/>
            <wp:effectExtent l="19050" t="19050" r="19685" b="19685"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42" cy="3385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69A9" w:rsidRDefault="005C69A9">
      <w:pPr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br w:type="page"/>
      </w:r>
    </w:p>
    <w:p w:rsidR="00117834" w:rsidRDefault="00117834" w:rsidP="005C69A9">
      <w:pPr>
        <w:tabs>
          <w:tab w:val="right" w:pos="426"/>
        </w:tabs>
        <w:bidi w:val="0"/>
      </w:pPr>
      <w:r>
        <w:lastRenderedPageBreak/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bootstrap-net-bingo.html</w:t>
      </w:r>
    </w:p>
    <w:p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&lt;!--</w:t>
      </w:r>
    </w:p>
    <w:p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Filename: bootstrap-net-bingo.html</w:t>
      </w:r>
    </w:p>
    <w:p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23, 2018</w:t>
      </w:r>
    </w:p>
    <w:p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8, 2019</w:t>
      </w:r>
    </w:p>
    <w:p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Final Bingo Game with net-based Bootstrap</w:t>
      </w:r>
    </w:p>
    <w:p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CD3537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>Final Bingo Game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D3537"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       </w:t>
      </w:r>
      <w:r w:rsidR="00CD3537" w:rsidRPr="00CD3537">
        <w:rPr>
          <w:rFonts w:ascii="Consolas" w:hAnsi="Consolas" w:cs="Times New Roman"/>
          <w:color w:val="383838"/>
          <w:lang w:eastAsia="en-US"/>
        </w:rPr>
        <w:t>&lt;!--</w:t>
      </w:r>
      <w:r w:rsidR="00CD3537"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Start Bootstrap CSS --&gt;</w:t>
      </w:r>
    </w:p>
    <w:p w:rsid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D3537"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name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"viewport"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D3537"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content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"width=device-width, initial-scale=1, shrink-to-fit=no"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link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D3537"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rel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"stylesheet"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18"/>
          <w:szCs w:val="18"/>
          <w:lang w:eastAsia="en-US"/>
        </w:rPr>
      </w:pPr>
      <w:r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           </w:t>
      </w:r>
      <w:r w:rsidR="00CD3537" w:rsidRPr="00CD3537">
        <w:rPr>
          <w:rFonts w:ascii="Consolas" w:hAnsi="Consolas" w:cs="Times New Roman"/>
          <w:color w:val="FF0000"/>
          <w:sz w:val="18"/>
          <w:szCs w:val="18"/>
          <w:lang w:eastAsia="en-US"/>
        </w:rPr>
        <w:t>href</w:t>
      </w:r>
      <w:r w:rsidR="00CD3537" w:rsidRPr="00CD3537">
        <w:rPr>
          <w:rFonts w:ascii="Consolas" w:hAnsi="Consolas" w:cs="Times New Roman"/>
          <w:color w:val="383838"/>
          <w:sz w:val="18"/>
          <w:szCs w:val="18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sz w:val="18"/>
          <w:szCs w:val="18"/>
          <w:lang w:eastAsia="en-US"/>
        </w:rPr>
        <w:t>"</w:t>
      </w:r>
      <w:r w:rsidR="00CD3537" w:rsidRPr="00CD3537">
        <w:rPr>
          <w:rFonts w:ascii="Consolas" w:hAnsi="Consolas" w:cs="Times New Roman"/>
          <w:color w:val="0000FF"/>
          <w:sz w:val="18"/>
          <w:szCs w:val="18"/>
          <w:u w:val="single"/>
          <w:lang w:eastAsia="en-US"/>
        </w:rPr>
        <w:t>https://stackpath.bootstrapcdn.com/bootstrap/4.3.1/css/bootstrap.min.css</w:t>
      </w:r>
      <w:r w:rsidR="00CD3537" w:rsidRPr="00CD3537">
        <w:rPr>
          <w:rFonts w:ascii="Consolas" w:hAnsi="Consolas" w:cs="Times New Roman"/>
          <w:color w:val="0000FF"/>
          <w:sz w:val="18"/>
          <w:szCs w:val="18"/>
          <w:lang w:eastAsia="en-US"/>
        </w:rPr>
        <w:t>"</w:t>
      </w:r>
      <w:r w:rsidR="00CD3537" w:rsidRPr="00CD3537">
        <w:rPr>
          <w:rFonts w:ascii="Consolas" w:hAnsi="Consolas" w:cs="Times New Roman"/>
          <w:color w:val="383838"/>
          <w:sz w:val="18"/>
          <w:szCs w:val="18"/>
          <w:lang w:eastAsia="en-US"/>
        </w:rPr>
        <w:t>&gt;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CD3537"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&lt;!-- End Bootstrap CSS --&gt;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div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D3537"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class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"container"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>Final Bingo Game with net-based Bootstrap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D3537"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CD3537" w:rsidRPr="00CD3537">
        <w:rPr>
          <w:rFonts w:ascii="Consolas" w:hAnsi="Consolas" w:cs="Times New Roman"/>
          <w:color w:val="0000FF"/>
          <w:sz w:val="24"/>
          <w:szCs w:val="24"/>
          <w:u w:val="single"/>
          <w:lang w:eastAsia="en-US"/>
        </w:rPr>
        <w:t>bingo.js</w:t>
      </w:r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>drawFirstBoard();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Pr="00CD3537" w:rsidRDefault="00CD3537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C69A9" w:rsidRPr="005C69A9" w:rsidRDefault="00B34924" w:rsidP="005C69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C69A9"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="005C69A9"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C69A9" w:rsidRPr="005C69A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C69A9"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"lastNumber"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5C69A9"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Last Number: 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C69A9"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533FE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CD3537" w:rsidRPr="00CD3537">
        <w:rPr>
          <w:rFonts w:ascii="Consolas" w:hAnsi="Consolas" w:cs="Times New Roman"/>
          <w:color w:val="383838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lang w:eastAsia="en-US"/>
        </w:rPr>
        <w:t>button</w:t>
      </w:r>
      <w:r w:rsidR="00CD3537" w:rsidRPr="00CD3537">
        <w:rPr>
          <w:rFonts w:ascii="Consolas" w:hAnsi="Consolas" w:cs="Times New Roman"/>
          <w:color w:val="000000"/>
          <w:lang w:eastAsia="en-US"/>
        </w:rPr>
        <w:t xml:space="preserve"> </w:t>
      </w:r>
      <w:r w:rsidR="00CD3537" w:rsidRPr="00CD3537">
        <w:rPr>
          <w:rFonts w:ascii="Consolas" w:hAnsi="Consolas" w:cs="Times New Roman"/>
          <w:color w:val="FF0000"/>
          <w:lang w:eastAsia="en-US"/>
        </w:rPr>
        <w:t>id</w:t>
      </w:r>
      <w:r w:rsidR="00CD3537" w:rsidRPr="00CD3537">
        <w:rPr>
          <w:rFonts w:ascii="Consolas" w:hAnsi="Consolas" w:cs="Times New Roman"/>
          <w:color w:val="383838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lang w:eastAsia="en-US"/>
        </w:rPr>
        <w:t>"btnPick"</w:t>
      </w:r>
      <w:r w:rsidR="00CD3537" w:rsidRPr="00CD3537">
        <w:rPr>
          <w:rFonts w:ascii="Consolas" w:hAnsi="Consolas" w:cs="Times New Roman"/>
          <w:color w:val="000000"/>
          <w:lang w:eastAsia="en-US"/>
        </w:rPr>
        <w:t xml:space="preserve"> </w:t>
      </w:r>
      <w:r w:rsidR="00CD3537" w:rsidRPr="00CD3537">
        <w:rPr>
          <w:rFonts w:ascii="Consolas" w:hAnsi="Consolas" w:cs="Times New Roman"/>
          <w:color w:val="FF0000"/>
          <w:lang w:eastAsia="en-US"/>
        </w:rPr>
        <w:t>onclick</w:t>
      </w:r>
      <w:r w:rsidR="00CD3537" w:rsidRPr="00CD3537">
        <w:rPr>
          <w:rFonts w:ascii="Consolas" w:hAnsi="Consolas" w:cs="Times New Roman"/>
          <w:color w:val="383838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lang w:eastAsia="en-US"/>
        </w:rPr>
        <w:t>"pickNumber()"</w:t>
      </w:r>
      <w:r w:rsidR="00CD3537" w:rsidRPr="00CD3537">
        <w:rPr>
          <w:rFonts w:ascii="Consolas" w:hAnsi="Consolas" w:cs="Times New Roman"/>
          <w:color w:val="383838"/>
          <w:lang w:eastAsia="en-US"/>
        </w:rPr>
        <w:t>&gt;</w:t>
      </w:r>
    </w:p>
    <w:p w:rsidR="00F533FE" w:rsidRPr="00F533FE" w:rsidRDefault="00F533FE" w:rsidP="00F533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533FE"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P</w:t>
      </w:r>
      <w:r w:rsidR="00CD3537" w:rsidRPr="00F533FE">
        <w:rPr>
          <w:rFonts w:ascii="Consolas" w:hAnsi="Consolas" w:cs="Times New Roman"/>
          <w:color w:val="000000"/>
          <w:sz w:val="24"/>
          <w:szCs w:val="24"/>
          <w:lang w:eastAsia="en-US"/>
        </w:rPr>
        <w:t>ick Number</w:t>
      </w:r>
      <w:r w:rsidR="00CD3537" w:rsidRPr="00F533F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D3537" w:rsidRPr="00F533FE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D3537" w:rsidRPr="00F533F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D3537" w:rsidRPr="00F533FE">
        <w:rPr>
          <w:rFonts w:ascii="Consolas" w:hAnsi="Consolas" w:cs="Times New Roman"/>
          <w:color w:val="000000"/>
          <w:sz w:val="24"/>
          <w:szCs w:val="24"/>
          <w:lang w:eastAsia="en-US"/>
        </w:rPr>
        <w:t>&amp;nbsp;</w:t>
      </w:r>
    </w:p>
    <w:p w:rsidR="00F533FE" w:rsidRDefault="00F533FE" w:rsidP="00F533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lang w:eastAsia="en-US"/>
        </w:rPr>
      </w:pPr>
      <w:r>
        <w:rPr>
          <w:rFonts w:ascii="Consolas" w:hAnsi="Consolas" w:cs="Times New Roman"/>
          <w:color w:val="000000"/>
          <w:lang w:eastAsia="en-US"/>
        </w:rPr>
        <w:t xml:space="preserve">   </w:t>
      </w:r>
      <w:r w:rsidR="00B34924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</w:t>
      </w:r>
      <w:r w:rsidR="00CD3537" w:rsidRPr="00D0035D">
        <w:rPr>
          <w:rFonts w:ascii="Consolas" w:hAnsi="Consolas" w:cs="Times New Roman"/>
          <w:color w:val="383838"/>
          <w:lang w:eastAsia="en-US"/>
        </w:rPr>
        <w:t>&lt;</w:t>
      </w:r>
      <w:r w:rsidR="00CD3537" w:rsidRPr="00D0035D">
        <w:rPr>
          <w:rFonts w:ascii="Consolas" w:hAnsi="Consolas" w:cs="Times New Roman"/>
          <w:color w:val="800000"/>
          <w:lang w:eastAsia="en-US"/>
        </w:rPr>
        <w:t>button</w:t>
      </w:r>
      <w:r w:rsidR="00CD3537" w:rsidRPr="00D0035D">
        <w:rPr>
          <w:rFonts w:ascii="Consolas" w:hAnsi="Consolas" w:cs="Times New Roman"/>
          <w:color w:val="000000"/>
          <w:lang w:eastAsia="en-US"/>
        </w:rPr>
        <w:t xml:space="preserve"> </w:t>
      </w:r>
      <w:r w:rsidR="00CD3537" w:rsidRPr="00D0035D">
        <w:rPr>
          <w:rFonts w:ascii="Consolas" w:hAnsi="Consolas" w:cs="Times New Roman"/>
          <w:color w:val="FF0000"/>
          <w:lang w:eastAsia="en-US"/>
        </w:rPr>
        <w:t>id</w:t>
      </w:r>
      <w:r w:rsidR="00CD3537" w:rsidRPr="00D0035D">
        <w:rPr>
          <w:rFonts w:ascii="Consolas" w:hAnsi="Consolas" w:cs="Times New Roman"/>
          <w:color w:val="383838"/>
          <w:lang w:eastAsia="en-US"/>
        </w:rPr>
        <w:t>=</w:t>
      </w:r>
      <w:r w:rsidR="00CD3537" w:rsidRPr="00D0035D">
        <w:rPr>
          <w:rFonts w:ascii="Consolas" w:hAnsi="Consolas" w:cs="Times New Roman"/>
          <w:color w:val="0000FF"/>
          <w:lang w:eastAsia="en-US"/>
        </w:rPr>
        <w:t>"btnRestart"</w:t>
      </w:r>
      <w:r w:rsidR="00CD3537" w:rsidRPr="00D0035D">
        <w:rPr>
          <w:rFonts w:ascii="Consolas" w:hAnsi="Consolas" w:cs="Times New Roman"/>
          <w:color w:val="000000"/>
          <w:lang w:eastAsia="en-US"/>
        </w:rPr>
        <w:t xml:space="preserve"> </w:t>
      </w:r>
      <w:r w:rsidR="00CD3537" w:rsidRPr="00D0035D">
        <w:rPr>
          <w:rFonts w:ascii="Consolas" w:hAnsi="Consolas" w:cs="Times New Roman"/>
          <w:color w:val="FF0000"/>
          <w:lang w:eastAsia="en-US"/>
        </w:rPr>
        <w:t>onclick</w:t>
      </w:r>
      <w:r w:rsidR="00CD3537" w:rsidRPr="00D0035D">
        <w:rPr>
          <w:rFonts w:ascii="Consolas" w:hAnsi="Consolas" w:cs="Times New Roman"/>
          <w:color w:val="383838"/>
          <w:lang w:eastAsia="en-US"/>
        </w:rPr>
        <w:t>=</w:t>
      </w:r>
      <w:r w:rsidR="00CD3537" w:rsidRPr="00D0035D">
        <w:rPr>
          <w:rFonts w:ascii="Consolas" w:hAnsi="Consolas" w:cs="Times New Roman"/>
          <w:color w:val="0000FF"/>
          <w:lang w:eastAsia="en-US"/>
        </w:rPr>
        <w:t>"restartGame()"</w:t>
      </w:r>
      <w:r w:rsidR="00CD3537" w:rsidRPr="00D0035D">
        <w:rPr>
          <w:rFonts w:ascii="Consolas" w:hAnsi="Consolas" w:cs="Times New Roman"/>
          <w:color w:val="383838"/>
          <w:lang w:eastAsia="en-US"/>
        </w:rPr>
        <w:t>&gt;</w:t>
      </w:r>
    </w:p>
    <w:p w:rsidR="00CD3537" w:rsidRPr="00F533FE" w:rsidRDefault="00F533FE" w:rsidP="00F533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F533F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CD3537" w:rsidRPr="00F533FE">
        <w:rPr>
          <w:rFonts w:ascii="Consolas" w:hAnsi="Consolas" w:cs="Times New Roman"/>
          <w:color w:val="000000"/>
          <w:sz w:val="24"/>
          <w:szCs w:val="24"/>
          <w:lang w:eastAsia="en-US"/>
        </w:rPr>
        <w:t>Restart</w:t>
      </w:r>
      <w:r w:rsidR="00CD3537" w:rsidRPr="00F533FE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D3537" w:rsidRPr="00F533FE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D3537" w:rsidRPr="00F533FE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D3537" w:rsidRPr="00F533FE">
        <w:rPr>
          <w:rFonts w:ascii="Consolas" w:hAnsi="Consolas" w:cs="Times New Roman"/>
          <w:color w:val="000000"/>
          <w:sz w:val="24"/>
          <w:szCs w:val="24"/>
          <w:lang w:eastAsia="en-US"/>
        </w:rPr>
        <w:t>&amp;nbsp;</w:t>
      </w:r>
    </w:p>
    <w:p w:rsidR="00F533FE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D3537"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"btnCard"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D3537" w:rsidRPr="00CD3537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CD3537" w:rsidRPr="00CD3537">
        <w:rPr>
          <w:rFonts w:ascii="Consolas" w:hAnsi="Consolas" w:cs="Times New Roman"/>
          <w:color w:val="0000FF"/>
          <w:sz w:val="24"/>
          <w:szCs w:val="24"/>
          <w:lang w:eastAsia="en-US"/>
        </w:rPr>
        <w:t>"createCard()"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Pr="00CD3537" w:rsidRDefault="00F533FE" w:rsidP="00F533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>Create Card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Pr="00CD3537" w:rsidRDefault="00B34924" w:rsidP="00CD3537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div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CD3537"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&lt;!-- end of container --&gt;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CD3537" w:rsidRP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CD3537" w:rsidRPr="00CD3537" w:rsidRDefault="00B34924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CD3537"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&lt;!-- Start Bootstrap JS --&gt;</w:t>
      </w:r>
    </w:p>
    <w:p w:rsidR="00CD3537" w:rsidRPr="00D0035D" w:rsidRDefault="00B34924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D3537" w:rsidRPr="00D0035D">
        <w:rPr>
          <w:rFonts w:ascii="Consolas" w:hAnsi="Consolas" w:cs="Times New Roman"/>
          <w:color w:val="383838"/>
          <w:lang w:eastAsia="en-US"/>
        </w:rPr>
        <w:t>&lt;</w:t>
      </w:r>
      <w:r w:rsidR="00CD3537" w:rsidRPr="00D0035D">
        <w:rPr>
          <w:rFonts w:ascii="Consolas" w:hAnsi="Consolas" w:cs="Times New Roman"/>
          <w:color w:val="800000"/>
          <w:lang w:eastAsia="en-US"/>
        </w:rPr>
        <w:t>script</w:t>
      </w:r>
      <w:r w:rsidR="00CD3537" w:rsidRPr="00D0035D">
        <w:rPr>
          <w:rFonts w:ascii="Consolas" w:hAnsi="Consolas" w:cs="Times New Roman"/>
          <w:color w:val="000000"/>
          <w:lang w:eastAsia="en-US"/>
        </w:rPr>
        <w:t xml:space="preserve"> </w:t>
      </w:r>
      <w:r w:rsidR="00CD3537" w:rsidRPr="00D0035D">
        <w:rPr>
          <w:rFonts w:ascii="Consolas" w:hAnsi="Consolas" w:cs="Times New Roman"/>
          <w:color w:val="FF0000"/>
          <w:lang w:eastAsia="en-US"/>
        </w:rPr>
        <w:t>src</w:t>
      </w:r>
      <w:r w:rsidR="00CD3537" w:rsidRPr="00D0035D">
        <w:rPr>
          <w:rFonts w:ascii="Consolas" w:hAnsi="Consolas" w:cs="Times New Roman"/>
          <w:color w:val="383838"/>
          <w:lang w:eastAsia="en-US"/>
        </w:rPr>
        <w:t>=</w:t>
      </w:r>
      <w:hyperlink r:id="rId174" w:history="1">
        <w:r w:rsidR="00D0035D" w:rsidRPr="00D0035D">
          <w:rPr>
            <w:rStyle w:val="Hyperlink"/>
            <w:rFonts w:ascii="Consolas" w:hAnsi="Consolas" w:cs="Times New Roman"/>
            <w:lang w:eastAsia="en-US"/>
          </w:rPr>
          <w:t>https://code.jquery.com/jquery-3.3.1.slim.min.js</w:t>
        </w:r>
      </w:hyperlink>
      <w:r w:rsidR="00D0035D" w:rsidRPr="00D0035D">
        <w:rPr>
          <w:rFonts w:ascii="Consolas" w:hAnsi="Consolas" w:cs="Times New Roman"/>
          <w:color w:val="383838"/>
          <w:lang w:eastAsia="en-US"/>
        </w:rPr>
        <w:t>&gt;</w:t>
      </w:r>
      <w:r w:rsidR="00CD3537" w:rsidRPr="00D0035D">
        <w:rPr>
          <w:rFonts w:ascii="Consolas" w:hAnsi="Consolas" w:cs="Times New Roman"/>
          <w:color w:val="383838"/>
          <w:lang w:eastAsia="en-US"/>
        </w:rPr>
        <w:t>&lt;/</w:t>
      </w:r>
      <w:r w:rsidR="00CD3537" w:rsidRPr="00D0035D">
        <w:rPr>
          <w:rFonts w:ascii="Consolas" w:hAnsi="Consolas" w:cs="Times New Roman"/>
          <w:color w:val="800000"/>
          <w:lang w:eastAsia="en-US"/>
        </w:rPr>
        <w:t>script</w:t>
      </w:r>
      <w:r w:rsidR="00CD3537" w:rsidRPr="00D0035D">
        <w:rPr>
          <w:rFonts w:ascii="Consolas" w:hAnsi="Consolas" w:cs="Times New Roman"/>
          <w:color w:val="383838"/>
          <w:lang w:eastAsia="en-US"/>
        </w:rPr>
        <w:t>&gt;</w:t>
      </w:r>
    </w:p>
    <w:p w:rsidR="00F533FE" w:rsidRDefault="00B34924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18"/>
          <w:szCs w:val="18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CD3537" w:rsidRPr="00F533FE">
        <w:rPr>
          <w:rFonts w:ascii="Consolas" w:hAnsi="Consolas" w:cs="Times New Roman"/>
          <w:color w:val="383838"/>
          <w:sz w:val="18"/>
          <w:szCs w:val="18"/>
          <w:lang w:eastAsia="en-US"/>
        </w:rPr>
        <w:t>&lt;</w:t>
      </w:r>
      <w:r w:rsidR="00CD3537" w:rsidRPr="00F533FE">
        <w:rPr>
          <w:rFonts w:ascii="Consolas" w:hAnsi="Consolas" w:cs="Times New Roman"/>
          <w:color w:val="800000"/>
          <w:sz w:val="18"/>
          <w:szCs w:val="18"/>
          <w:lang w:eastAsia="en-US"/>
        </w:rPr>
        <w:t>script</w:t>
      </w:r>
      <w:r w:rsidR="00CD3537" w:rsidRPr="00F533FE">
        <w:rPr>
          <w:rFonts w:ascii="Consolas" w:hAnsi="Consolas" w:cs="Times New Roman"/>
          <w:color w:val="000000"/>
          <w:sz w:val="18"/>
          <w:szCs w:val="18"/>
          <w:lang w:eastAsia="en-US"/>
        </w:rPr>
        <w:t xml:space="preserve"> </w:t>
      </w:r>
    </w:p>
    <w:p w:rsidR="00D0035D" w:rsidRPr="00F533FE" w:rsidRDefault="00F533FE" w:rsidP="00F533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18"/>
          <w:szCs w:val="18"/>
          <w:lang w:eastAsia="en-US"/>
        </w:rPr>
      </w:pPr>
      <w:r>
        <w:rPr>
          <w:rFonts w:ascii="Consolas" w:hAnsi="Consolas" w:cs="Times New Roman"/>
          <w:color w:val="FF0000"/>
          <w:sz w:val="18"/>
          <w:szCs w:val="18"/>
          <w:lang w:eastAsia="en-US"/>
        </w:rPr>
        <w:t xml:space="preserve">                </w:t>
      </w:r>
      <w:r w:rsidR="00CD3537" w:rsidRPr="00F533FE">
        <w:rPr>
          <w:rFonts w:ascii="Consolas" w:hAnsi="Consolas" w:cs="Times New Roman"/>
          <w:color w:val="FF0000"/>
          <w:sz w:val="18"/>
          <w:szCs w:val="18"/>
          <w:lang w:eastAsia="en-US"/>
        </w:rPr>
        <w:t>src</w:t>
      </w:r>
      <w:r w:rsidR="00CD3537" w:rsidRPr="00F533FE">
        <w:rPr>
          <w:rFonts w:ascii="Consolas" w:hAnsi="Consolas" w:cs="Times New Roman"/>
          <w:color w:val="383838"/>
          <w:sz w:val="18"/>
          <w:szCs w:val="18"/>
          <w:lang w:eastAsia="en-US"/>
        </w:rPr>
        <w:t>=</w:t>
      </w:r>
      <w:r w:rsidR="00CD3537" w:rsidRPr="00F533FE">
        <w:rPr>
          <w:rFonts w:ascii="Consolas" w:hAnsi="Consolas" w:cs="Times New Roman"/>
          <w:color w:val="0000FF"/>
          <w:sz w:val="18"/>
          <w:szCs w:val="18"/>
          <w:lang w:eastAsia="en-US"/>
        </w:rPr>
        <w:t>"</w:t>
      </w:r>
      <w:r w:rsidR="00CD3537" w:rsidRPr="00F533FE">
        <w:rPr>
          <w:rFonts w:ascii="Consolas" w:hAnsi="Consolas" w:cs="Times New Roman"/>
          <w:color w:val="0000FF"/>
          <w:sz w:val="18"/>
          <w:szCs w:val="18"/>
          <w:u w:val="single"/>
          <w:lang w:eastAsia="en-US"/>
        </w:rPr>
        <w:t>https://cdnjs.cloudflare.com/ajax/libs/popper.js/1.14.7/umd/popper.min.js</w:t>
      </w:r>
      <w:r w:rsidR="00CD3537" w:rsidRPr="00F533FE">
        <w:rPr>
          <w:rFonts w:ascii="Consolas" w:hAnsi="Consolas" w:cs="Times New Roman"/>
          <w:color w:val="0000FF"/>
          <w:sz w:val="18"/>
          <w:szCs w:val="18"/>
          <w:lang w:eastAsia="en-US"/>
        </w:rPr>
        <w:t>"</w:t>
      </w:r>
      <w:r w:rsidR="00CD3537" w:rsidRPr="00F533FE">
        <w:rPr>
          <w:rFonts w:ascii="Consolas" w:hAnsi="Consolas" w:cs="Times New Roman"/>
          <w:color w:val="383838"/>
          <w:sz w:val="18"/>
          <w:szCs w:val="18"/>
          <w:lang w:eastAsia="en-US"/>
        </w:rPr>
        <w:t>&gt;</w:t>
      </w:r>
    </w:p>
    <w:p w:rsidR="00CD3537" w:rsidRPr="00D0035D" w:rsidRDefault="00B34924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       </w:t>
      </w:r>
      <w:r w:rsidR="00CD3537" w:rsidRPr="00D0035D">
        <w:rPr>
          <w:rFonts w:ascii="Consolas" w:hAnsi="Consolas" w:cs="Times New Roman"/>
          <w:color w:val="383838"/>
          <w:lang w:eastAsia="en-US"/>
        </w:rPr>
        <w:t>&lt;/</w:t>
      </w:r>
      <w:r w:rsidR="00CD3537" w:rsidRPr="00D0035D">
        <w:rPr>
          <w:rFonts w:ascii="Consolas" w:hAnsi="Consolas" w:cs="Times New Roman"/>
          <w:color w:val="800000"/>
          <w:lang w:eastAsia="en-US"/>
        </w:rPr>
        <w:t>script</w:t>
      </w:r>
      <w:r w:rsidR="00CD3537" w:rsidRPr="00D0035D">
        <w:rPr>
          <w:rFonts w:ascii="Consolas" w:hAnsi="Consolas" w:cs="Times New Roman"/>
          <w:color w:val="383838"/>
          <w:lang w:eastAsia="en-US"/>
        </w:rPr>
        <w:t>&gt;</w:t>
      </w:r>
    </w:p>
    <w:p w:rsidR="00D0035D" w:rsidRPr="00D0035D" w:rsidRDefault="00B34924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18"/>
          <w:szCs w:val="18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D3537" w:rsidRPr="00D0035D">
        <w:rPr>
          <w:rFonts w:ascii="Consolas" w:hAnsi="Consolas" w:cs="Times New Roman"/>
          <w:color w:val="383838"/>
          <w:lang w:eastAsia="en-US"/>
        </w:rPr>
        <w:t>&lt;</w:t>
      </w:r>
      <w:r w:rsidR="00CD3537" w:rsidRPr="00D0035D">
        <w:rPr>
          <w:rFonts w:ascii="Consolas" w:hAnsi="Consolas" w:cs="Times New Roman"/>
          <w:color w:val="800000"/>
          <w:lang w:eastAsia="en-US"/>
        </w:rPr>
        <w:t>script</w:t>
      </w:r>
      <w:r w:rsidR="00CD3537" w:rsidRPr="00CD3537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CD3537" w:rsidRPr="00D0035D">
        <w:rPr>
          <w:rFonts w:ascii="Consolas" w:hAnsi="Consolas" w:cs="Times New Roman"/>
          <w:color w:val="FF0000"/>
          <w:sz w:val="18"/>
          <w:szCs w:val="18"/>
          <w:lang w:eastAsia="en-US"/>
        </w:rPr>
        <w:t>src</w:t>
      </w:r>
      <w:r w:rsidR="00CD3537" w:rsidRPr="00D0035D">
        <w:rPr>
          <w:rFonts w:ascii="Consolas" w:hAnsi="Consolas" w:cs="Times New Roman"/>
          <w:color w:val="383838"/>
          <w:sz w:val="18"/>
          <w:szCs w:val="18"/>
          <w:lang w:eastAsia="en-US"/>
        </w:rPr>
        <w:t>=</w:t>
      </w:r>
      <w:r w:rsidR="00CD3537" w:rsidRPr="00D0035D">
        <w:rPr>
          <w:rFonts w:ascii="Consolas" w:hAnsi="Consolas" w:cs="Times New Roman"/>
          <w:color w:val="0000FF"/>
          <w:sz w:val="18"/>
          <w:szCs w:val="18"/>
          <w:lang w:eastAsia="en-US"/>
        </w:rPr>
        <w:t>"</w:t>
      </w:r>
      <w:r w:rsidR="00CD3537" w:rsidRPr="00D0035D">
        <w:rPr>
          <w:rFonts w:ascii="Consolas" w:hAnsi="Consolas" w:cs="Times New Roman"/>
          <w:color w:val="0000FF"/>
          <w:sz w:val="18"/>
          <w:szCs w:val="18"/>
          <w:u w:val="single"/>
          <w:lang w:eastAsia="en-US"/>
        </w:rPr>
        <w:t>https://stackpath.bootstrapcdn.com/bootstrap/4.3.1/js/bootstrap.min.js</w:t>
      </w:r>
      <w:r w:rsidR="00CD3537" w:rsidRPr="00D0035D">
        <w:rPr>
          <w:rFonts w:ascii="Consolas" w:hAnsi="Consolas" w:cs="Times New Roman"/>
          <w:color w:val="0000FF"/>
          <w:sz w:val="18"/>
          <w:szCs w:val="18"/>
          <w:lang w:eastAsia="en-US"/>
        </w:rPr>
        <w:t>"</w:t>
      </w:r>
      <w:r w:rsidR="00CD3537" w:rsidRPr="00D0035D">
        <w:rPr>
          <w:rFonts w:ascii="Consolas" w:hAnsi="Consolas" w:cs="Times New Roman"/>
          <w:color w:val="383838"/>
          <w:sz w:val="18"/>
          <w:szCs w:val="18"/>
          <w:lang w:eastAsia="en-US"/>
        </w:rPr>
        <w:t>&gt;</w:t>
      </w:r>
    </w:p>
    <w:p w:rsidR="00CD3537" w:rsidRPr="00D0035D" w:rsidRDefault="00B34924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CD3537" w:rsidRPr="00D0035D">
        <w:rPr>
          <w:rFonts w:ascii="Consolas" w:hAnsi="Consolas" w:cs="Times New Roman"/>
          <w:color w:val="383838"/>
          <w:lang w:eastAsia="en-US"/>
        </w:rPr>
        <w:t>&lt;/</w:t>
      </w:r>
      <w:r w:rsidR="00CD3537" w:rsidRPr="00D0035D">
        <w:rPr>
          <w:rFonts w:ascii="Consolas" w:hAnsi="Consolas" w:cs="Times New Roman"/>
          <w:color w:val="800000"/>
          <w:lang w:eastAsia="en-US"/>
        </w:rPr>
        <w:t>script</w:t>
      </w:r>
      <w:r w:rsidR="00CD3537" w:rsidRPr="00D0035D">
        <w:rPr>
          <w:rFonts w:ascii="Consolas" w:hAnsi="Consolas" w:cs="Times New Roman"/>
          <w:color w:val="383838"/>
          <w:lang w:eastAsia="en-US"/>
        </w:rPr>
        <w:t>&gt;</w:t>
      </w:r>
    </w:p>
    <w:p w:rsidR="00CD3537" w:rsidRPr="00CD3537" w:rsidRDefault="00B34924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lastRenderedPageBreak/>
        <w:t xml:space="preserve">        </w:t>
      </w:r>
      <w:r w:rsidR="00CD3537" w:rsidRPr="00CD3537">
        <w:rPr>
          <w:rFonts w:ascii="Consolas" w:hAnsi="Consolas" w:cs="Times New Roman"/>
          <w:color w:val="008000"/>
          <w:sz w:val="24"/>
          <w:szCs w:val="24"/>
          <w:lang w:eastAsia="en-US"/>
        </w:rPr>
        <w:t>&lt;!-- End Bootstrap JS --&gt;</w:t>
      </w:r>
    </w:p>
    <w:p w:rsidR="00CD3537" w:rsidRPr="00CD3537" w:rsidRDefault="00B34924" w:rsidP="00D0035D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CD3537"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CD3537"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CD3537" w:rsidRDefault="00CD3537" w:rsidP="00CD3537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CD3537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CD3537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533FE" w:rsidRPr="00CD3537" w:rsidRDefault="00F533FE" w:rsidP="00F533FE">
      <w:pPr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B45C1A" w:rsidRDefault="000A1F9F" w:rsidP="00B45C1A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16B3ABCC" wp14:editId="05D27CDE">
            <wp:extent cx="6188710" cy="3021330"/>
            <wp:effectExtent l="19050" t="19050" r="21590" b="26670"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21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69A9" w:rsidRDefault="005C69A9" w:rsidP="005C69A9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62172D" w:rsidRDefault="0062172D" w:rsidP="005C69A9">
      <w:pPr>
        <w:pBdr>
          <w:top w:val="single" w:sz="4" w:space="1" w:color="auto"/>
        </w:pBdr>
        <w:tabs>
          <w:tab w:val="right" w:pos="426"/>
        </w:tabs>
        <w:bidi w:val="0"/>
      </w:pPr>
      <w:r>
        <w:t>File</w:t>
      </w:r>
      <w:r w:rsidR="00CD3537">
        <w:t xml:space="preserve"> </w:t>
      </w:r>
      <w:r>
        <w:t>name:</w:t>
      </w:r>
      <w:r w:rsidR="00CD3537">
        <w:t xml:space="preserve"> </w:t>
      </w:r>
      <w:r>
        <w:t>bootstrap-local-bingo.html</w:t>
      </w:r>
    </w:p>
    <w:p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&lt;!-- </w:t>
      </w:r>
    </w:p>
    <w:p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Filename: bootstrap-local-bingo.html</w:t>
      </w:r>
    </w:p>
    <w:p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Author: Joshua Males</w:t>
      </w:r>
    </w:p>
    <w:p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Date Created: December 23, 2018</w:t>
      </w:r>
    </w:p>
    <w:p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Last Fix: July 8, 2019</w:t>
      </w:r>
    </w:p>
    <w:p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Description: Final Bingo Game with Local Bootstrap</w:t>
      </w:r>
    </w:p>
    <w:p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--&gt;</w:t>
      </w:r>
    </w:p>
    <w:p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808080"/>
          <w:sz w:val="24"/>
          <w:szCs w:val="24"/>
          <w:lang w:eastAsia="en-US"/>
        </w:rPr>
        <w:t>&lt;!DOCTYPE</w:t>
      </w:r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 xml:space="preserve"> html</w:t>
      </w:r>
      <w:r w:rsidRPr="004E6730">
        <w:rPr>
          <w:rFonts w:ascii="Consolas" w:hAnsi="Consolas" w:cs="Times New Roman"/>
          <w:color w:val="808080"/>
          <w:sz w:val="24"/>
          <w:szCs w:val="24"/>
          <w:lang w:eastAsia="en-US"/>
        </w:rPr>
        <w:t>&gt;</w:t>
      </w:r>
    </w:p>
    <w:p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lang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"en"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>Final Bingo Game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title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charset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"utf-8"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/&gt;</w:t>
      </w:r>
    </w:p>
    <w:p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4E6730"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&lt;!-- Start Bootstrap CSS --&gt;</w:t>
      </w:r>
    </w:p>
    <w:p w:rsid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meta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name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"viewport"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</w:t>
      </w:r>
      <w:r w:rsidR="00F533FE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</w:t>
      </w:r>
      <w:r w:rsidR="004E6730"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content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E6730" w:rsidRPr="00F533FE">
        <w:rPr>
          <w:rFonts w:ascii="Consolas" w:hAnsi="Consolas" w:cs="Times New Roman"/>
          <w:color w:val="0000FF"/>
          <w:lang w:eastAsia="en-US"/>
        </w:rPr>
        <w:t>"width=device-width, initial-scale=1, shrink-to-fit=no"</w:t>
      </w:r>
      <w:r w:rsidR="004E6730" w:rsidRPr="00F533FE">
        <w:rPr>
          <w:rFonts w:ascii="Consolas" w:hAnsi="Consolas" w:cs="Times New Roman"/>
          <w:color w:val="383838"/>
          <w:lang w:eastAsia="en-US"/>
        </w:rPr>
        <w:t>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link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rel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"stylesheet"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href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"css/bootstrap.min.css"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</w:t>
      </w:r>
      <w:r w:rsidR="004E6730"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&lt;!-- End Bootstrap CSS --&gt;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head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div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class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"container"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   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>Final Bingo Game with Local Bootstrap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h1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   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"bingo.js"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lastRenderedPageBreak/>
        <w:t xml:space="preserve">    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               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>drawFirstBoard();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5C69A9" w:rsidRPr="005C69A9" w:rsidRDefault="00B34924" w:rsidP="005C69A9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5C69A9"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="005C69A9"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5C69A9" w:rsidRPr="005C69A9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5C69A9" w:rsidRPr="005C69A9">
        <w:rPr>
          <w:rFonts w:ascii="Consolas" w:hAnsi="Consolas" w:cs="Times New Roman"/>
          <w:color w:val="0000FF"/>
          <w:sz w:val="24"/>
          <w:szCs w:val="24"/>
          <w:lang w:eastAsia="en-US"/>
        </w:rPr>
        <w:t>"lastNumber"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5C69A9" w:rsidRPr="005C69A9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Last Number: 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5C69A9" w:rsidRPr="005C69A9">
        <w:rPr>
          <w:rFonts w:ascii="Consolas" w:hAnsi="Consolas" w:cs="Times New Roman"/>
          <w:color w:val="800000"/>
          <w:sz w:val="24"/>
          <w:szCs w:val="24"/>
          <w:lang w:eastAsia="en-US"/>
        </w:rPr>
        <w:t>h2</w:t>
      </w:r>
      <w:r w:rsidR="005C69A9" w:rsidRPr="005C69A9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5C69A9" w:rsidRPr="005C69A9" w:rsidRDefault="005C69A9" w:rsidP="005C69A9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F533FE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4E6730" w:rsidRPr="004E6730">
        <w:rPr>
          <w:rFonts w:ascii="Consolas" w:hAnsi="Consolas" w:cs="Times New Roman"/>
          <w:color w:val="383838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lang w:eastAsia="en-US"/>
        </w:rPr>
        <w:t>button</w:t>
      </w:r>
      <w:r w:rsidR="004E6730" w:rsidRPr="004E6730">
        <w:rPr>
          <w:rFonts w:ascii="Consolas" w:hAnsi="Consolas" w:cs="Times New Roman"/>
          <w:color w:val="000000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lang w:eastAsia="en-US"/>
        </w:rPr>
        <w:t>id</w:t>
      </w:r>
      <w:r w:rsidR="004E6730" w:rsidRPr="004E6730">
        <w:rPr>
          <w:rFonts w:ascii="Consolas" w:hAnsi="Consolas" w:cs="Times New Roman"/>
          <w:color w:val="383838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lang w:eastAsia="en-US"/>
        </w:rPr>
        <w:t>"btnPick"</w:t>
      </w:r>
      <w:r w:rsidR="004E6730" w:rsidRPr="004E6730">
        <w:rPr>
          <w:rFonts w:ascii="Consolas" w:hAnsi="Consolas" w:cs="Times New Roman"/>
          <w:color w:val="000000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lang w:eastAsia="en-US"/>
        </w:rPr>
        <w:t>onclick</w:t>
      </w:r>
      <w:r w:rsidR="004E6730" w:rsidRPr="004E6730">
        <w:rPr>
          <w:rFonts w:ascii="Consolas" w:hAnsi="Consolas" w:cs="Times New Roman"/>
          <w:color w:val="383838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lang w:eastAsia="en-US"/>
        </w:rPr>
        <w:t>"pickNumber()"</w:t>
      </w:r>
      <w:r w:rsidR="004E6730" w:rsidRPr="004E6730">
        <w:rPr>
          <w:rFonts w:ascii="Consolas" w:hAnsi="Consolas" w:cs="Times New Roman"/>
          <w:color w:val="383838"/>
          <w:lang w:eastAsia="en-US"/>
        </w:rPr>
        <w:t>&gt;</w:t>
      </w:r>
    </w:p>
    <w:p w:rsidR="004E6730" w:rsidRPr="004E6730" w:rsidRDefault="00F533FE" w:rsidP="00F533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                </w:t>
      </w:r>
      <w:r w:rsidR="004E6730" w:rsidRPr="004E6730">
        <w:rPr>
          <w:rFonts w:ascii="Consolas" w:hAnsi="Consolas" w:cs="Times New Roman"/>
          <w:color w:val="000000"/>
          <w:lang w:eastAsia="en-US"/>
        </w:rPr>
        <w:t>Pick Number</w:t>
      </w:r>
      <w:r w:rsidR="004E6730" w:rsidRPr="004E6730">
        <w:rPr>
          <w:rFonts w:ascii="Consolas" w:hAnsi="Consolas" w:cs="Times New Roman"/>
          <w:color w:val="383838"/>
          <w:lang w:eastAsia="en-US"/>
        </w:rPr>
        <w:t>&lt;/</w:t>
      </w:r>
      <w:r w:rsidR="004E6730" w:rsidRPr="004E6730">
        <w:rPr>
          <w:rFonts w:ascii="Consolas" w:hAnsi="Consolas" w:cs="Times New Roman"/>
          <w:color w:val="800000"/>
          <w:lang w:eastAsia="en-US"/>
        </w:rPr>
        <w:t>button</w:t>
      </w:r>
      <w:r w:rsidR="004E6730" w:rsidRPr="004E6730">
        <w:rPr>
          <w:rFonts w:ascii="Consolas" w:hAnsi="Consolas" w:cs="Times New Roman"/>
          <w:color w:val="383838"/>
          <w:lang w:eastAsia="en-US"/>
        </w:rPr>
        <w:t>&gt;</w:t>
      </w:r>
      <w:r w:rsidR="004E6730" w:rsidRPr="004E6730">
        <w:rPr>
          <w:rFonts w:ascii="Consolas" w:hAnsi="Consolas" w:cs="Times New Roman"/>
          <w:color w:val="000000"/>
          <w:lang w:eastAsia="en-US"/>
        </w:rPr>
        <w:t>&amp;nbsp;</w:t>
      </w:r>
    </w:p>
    <w:p w:rsidR="00F533FE" w:rsidRDefault="00F533FE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</w:t>
      </w:r>
      <w:r w:rsidR="00B34924">
        <w:rPr>
          <w:rFonts w:ascii="Consolas" w:hAnsi="Consolas" w:cs="Times New Roman"/>
          <w:color w:val="383838"/>
          <w:lang w:eastAsia="en-US"/>
        </w:rPr>
        <w:t xml:space="preserve">            </w:t>
      </w:r>
      <w:r w:rsidR="004E6730" w:rsidRPr="004E6730">
        <w:rPr>
          <w:rFonts w:ascii="Consolas" w:hAnsi="Consolas" w:cs="Times New Roman"/>
          <w:color w:val="383838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lang w:eastAsia="en-US"/>
        </w:rPr>
        <w:t>button</w:t>
      </w:r>
      <w:r w:rsidR="004E6730" w:rsidRPr="004E6730">
        <w:rPr>
          <w:rFonts w:ascii="Consolas" w:hAnsi="Consolas" w:cs="Times New Roman"/>
          <w:color w:val="000000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lang w:eastAsia="en-US"/>
        </w:rPr>
        <w:t>id</w:t>
      </w:r>
      <w:r w:rsidR="004E6730" w:rsidRPr="004E6730">
        <w:rPr>
          <w:rFonts w:ascii="Consolas" w:hAnsi="Consolas" w:cs="Times New Roman"/>
          <w:color w:val="383838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lang w:eastAsia="en-US"/>
        </w:rPr>
        <w:t>"btnRestart"</w:t>
      </w:r>
      <w:r w:rsidR="004E6730" w:rsidRPr="004E6730">
        <w:rPr>
          <w:rFonts w:ascii="Consolas" w:hAnsi="Consolas" w:cs="Times New Roman"/>
          <w:color w:val="000000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lang w:eastAsia="en-US"/>
        </w:rPr>
        <w:t>onclick</w:t>
      </w:r>
      <w:r w:rsidR="004E6730" w:rsidRPr="004E6730">
        <w:rPr>
          <w:rFonts w:ascii="Consolas" w:hAnsi="Consolas" w:cs="Times New Roman"/>
          <w:color w:val="383838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lang w:eastAsia="en-US"/>
        </w:rPr>
        <w:t>"restartGame()"</w:t>
      </w:r>
      <w:r w:rsidR="004E6730" w:rsidRPr="004E6730">
        <w:rPr>
          <w:rFonts w:ascii="Consolas" w:hAnsi="Consolas" w:cs="Times New Roman"/>
          <w:color w:val="383838"/>
          <w:lang w:eastAsia="en-US"/>
        </w:rPr>
        <w:t>&gt;</w:t>
      </w:r>
    </w:p>
    <w:p w:rsidR="004E6730" w:rsidRPr="004E6730" w:rsidRDefault="00F533FE" w:rsidP="00F533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lang w:eastAsia="en-US"/>
        </w:rPr>
      </w:pPr>
      <w:r>
        <w:rPr>
          <w:rFonts w:ascii="Consolas" w:hAnsi="Consolas" w:cs="Times New Roman"/>
          <w:color w:val="383838"/>
          <w:lang w:eastAsia="en-US"/>
        </w:rPr>
        <w:t xml:space="preserve">                 </w:t>
      </w:r>
      <w:r w:rsidR="004E6730" w:rsidRPr="004E6730">
        <w:rPr>
          <w:rFonts w:ascii="Consolas" w:hAnsi="Consolas" w:cs="Times New Roman"/>
          <w:color w:val="000000"/>
          <w:lang w:eastAsia="en-US"/>
        </w:rPr>
        <w:t>Restart</w:t>
      </w:r>
      <w:r w:rsidR="004E6730" w:rsidRPr="004E6730">
        <w:rPr>
          <w:rFonts w:ascii="Consolas" w:hAnsi="Consolas" w:cs="Times New Roman"/>
          <w:color w:val="383838"/>
          <w:lang w:eastAsia="en-US"/>
        </w:rPr>
        <w:t>&lt;/</w:t>
      </w:r>
      <w:r w:rsidR="004E6730" w:rsidRPr="004E6730">
        <w:rPr>
          <w:rFonts w:ascii="Consolas" w:hAnsi="Consolas" w:cs="Times New Roman"/>
          <w:color w:val="800000"/>
          <w:lang w:eastAsia="en-US"/>
        </w:rPr>
        <w:t>button</w:t>
      </w:r>
      <w:r w:rsidR="004E6730" w:rsidRPr="004E6730">
        <w:rPr>
          <w:rFonts w:ascii="Consolas" w:hAnsi="Consolas" w:cs="Times New Roman"/>
          <w:color w:val="383838"/>
          <w:lang w:eastAsia="en-US"/>
        </w:rPr>
        <w:t>&gt;</w:t>
      </w:r>
      <w:r w:rsidR="004E6730" w:rsidRPr="004E6730">
        <w:rPr>
          <w:rFonts w:ascii="Consolas" w:hAnsi="Consolas" w:cs="Times New Roman"/>
          <w:color w:val="000000"/>
          <w:lang w:eastAsia="en-US"/>
        </w:rPr>
        <w:t>&amp;nbsp;</w:t>
      </w:r>
    </w:p>
    <w:p w:rsidR="00F533FE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383838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id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"btnCard"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onclick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"createCard()"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F533FE" w:rsidP="00F533FE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        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>Create Card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button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div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  <w:r w:rsidR="004E6730"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&lt;!-- end of container --&gt;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> </w:t>
      </w:r>
    </w:p>
    <w:p w:rsidR="004E6730" w:rsidRPr="004E6730" w:rsidRDefault="004E6730" w:rsidP="004E6730">
      <w:pPr>
        <w:shd w:val="clear" w:color="auto" w:fill="FFFFFE"/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4E6730"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&lt;!-- Start Bootstrap JS --&gt;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"js/jquery-3.3.1.slim.min.js"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4E6730" w:rsidRPr="004E6730">
        <w:rPr>
          <w:rFonts w:ascii="Consolas" w:hAnsi="Consolas" w:cs="Times New Roman"/>
          <w:color w:val="000000"/>
          <w:sz w:val="24"/>
          <w:szCs w:val="24"/>
          <w:lang w:eastAsia="en-US"/>
        </w:rPr>
        <w:t xml:space="preserve"> </w:t>
      </w:r>
      <w:r w:rsidR="004E6730" w:rsidRPr="004E6730">
        <w:rPr>
          <w:rFonts w:ascii="Consolas" w:hAnsi="Consolas" w:cs="Times New Roman"/>
          <w:color w:val="FF0000"/>
          <w:sz w:val="24"/>
          <w:szCs w:val="24"/>
          <w:lang w:eastAsia="en-US"/>
        </w:rPr>
        <w:t>src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=</w:t>
      </w:r>
      <w:r w:rsidR="004E6730" w:rsidRPr="004E6730">
        <w:rPr>
          <w:rFonts w:ascii="Consolas" w:hAnsi="Consolas" w:cs="Times New Roman"/>
          <w:color w:val="0000FF"/>
          <w:sz w:val="24"/>
          <w:szCs w:val="24"/>
          <w:lang w:eastAsia="en-US"/>
        </w:rPr>
        <w:t>"js/bootstrap.bundle.min.js"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&gt;&lt;/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script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008000"/>
          <w:sz w:val="24"/>
          <w:szCs w:val="24"/>
          <w:lang w:eastAsia="en-US"/>
        </w:rPr>
        <w:t xml:space="preserve">        </w:t>
      </w:r>
      <w:r w:rsidR="004E6730" w:rsidRPr="004E6730">
        <w:rPr>
          <w:rFonts w:ascii="Consolas" w:hAnsi="Consolas" w:cs="Times New Roman"/>
          <w:color w:val="008000"/>
          <w:sz w:val="24"/>
          <w:szCs w:val="24"/>
          <w:lang w:eastAsia="en-US"/>
        </w:rPr>
        <w:t>&lt;!-- End Bootstrap JS --&gt;</w:t>
      </w:r>
    </w:p>
    <w:p w:rsidR="004E6730" w:rsidRPr="004E6730" w:rsidRDefault="00B34924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>
        <w:rPr>
          <w:rFonts w:ascii="Consolas" w:hAnsi="Consolas" w:cs="Times New Roman"/>
          <w:color w:val="383838"/>
          <w:sz w:val="24"/>
          <w:szCs w:val="24"/>
          <w:lang w:eastAsia="en-US"/>
        </w:rPr>
        <w:t xml:space="preserve">    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="004E6730"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body</w:t>
      </w:r>
      <w:r w:rsidR="004E6730"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4E6730" w:rsidRPr="004E6730" w:rsidRDefault="004E6730" w:rsidP="004E6730">
      <w:pPr>
        <w:shd w:val="clear" w:color="auto" w:fill="FFFFFE"/>
        <w:tabs>
          <w:tab w:val="left" w:pos="425"/>
          <w:tab w:val="left" w:pos="851"/>
          <w:tab w:val="left" w:pos="1276"/>
          <w:tab w:val="left" w:pos="1701"/>
          <w:tab w:val="left" w:pos="2126"/>
          <w:tab w:val="left" w:pos="2552"/>
          <w:tab w:val="left" w:pos="2977"/>
          <w:tab w:val="left" w:pos="3402"/>
          <w:tab w:val="left" w:pos="3828"/>
          <w:tab w:val="left" w:pos="4253"/>
          <w:tab w:val="left" w:pos="4678"/>
          <w:tab w:val="left" w:pos="5103"/>
        </w:tabs>
        <w:suppressAutoHyphens w:val="0"/>
        <w:bidi w:val="0"/>
        <w:spacing w:after="0" w:line="285" w:lineRule="atLeast"/>
        <w:rPr>
          <w:rFonts w:ascii="Consolas" w:hAnsi="Consolas" w:cs="Times New Roman"/>
          <w:color w:val="000000"/>
          <w:sz w:val="24"/>
          <w:szCs w:val="24"/>
          <w:lang w:eastAsia="en-US"/>
        </w:rPr>
      </w:pP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&lt;/</w:t>
      </w:r>
      <w:r w:rsidRPr="004E6730">
        <w:rPr>
          <w:rFonts w:ascii="Consolas" w:hAnsi="Consolas" w:cs="Times New Roman"/>
          <w:color w:val="800000"/>
          <w:sz w:val="24"/>
          <w:szCs w:val="24"/>
          <w:lang w:eastAsia="en-US"/>
        </w:rPr>
        <w:t>html</w:t>
      </w:r>
      <w:r w:rsidRPr="004E6730">
        <w:rPr>
          <w:rFonts w:ascii="Consolas" w:hAnsi="Consolas" w:cs="Times New Roman"/>
          <w:color w:val="383838"/>
          <w:sz w:val="24"/>
          <w:szCs w:val="24"/>
          <w:lang w:eastAsia="en-US"/>
        </w:rPr>
        <w:t>&gt;</w:t>
      </w:r>
    </w:p>
    <w:p w:rsidR="00F917A6" w:rsidRDefault="00F917A6" w:rsidP="00F917A6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F917A6" w:rsidRDefault="000A1F9F" w:rsidP="00F917A6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>
            <wp:extent cx="6181090" cy="3343275"/>
            <wp:effectExtent l="19050" t="19050" r="10160" b="28575"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C6D" w:rsidRDefault="00052C6D" w:rsidP="00052C6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:rsidR="00052C6D" w:rsidRPr="00F917A6" w:rsidRDefault="00052C6D" w:rsidP="00052C6D">
      <w:pPr>
        <w:tabs>
          <w:tab w:val="left" w:pos="426"/>
          <w:tab w:val="left" w:pos="851"/>
          <w:tab w:val="left" w:pos="1276"/>
          <w:tab w:val="left" w:pos="1701"/>
          <w:tab w:val="left" w:pos="2127"/>
          <w:tab w:val="left" w:pos="2552"/>
          <w:tab w:val="left" w:pos="2977"/>
          <w:tab w:val="left" w:pos="3402"/>
        </w:tabs>
        <w:suppressAutoHyphens w:val="0"/>
        <w:bidi w:val="0"/>
        <w:spacing w:after="0" w:line="240" w:lineRule="auto"/>
        <w:rPr>
          <w:rFonts w:ascii="Consolas" w:hAnsi="Consolas"/>
          <w:color w:val="000000" w:themeColor="text1"/>
          <w:sz w:val="24"/>
          <w:szCs w:val="24"/>
          <w:rtl/>
        </w:rPr>
      </w:pPr>
    </w:p>
    <w:sectPr w:rsidR="00052C6D" w:rsidRPr="00F917A6" w:rsidSect="008131A3">
      <w:headerReference w:type="default" r:id="rId177"/>
      <w:pgSz w:w="11906" w:h="16838"/>
      <w:pgMar w:top="1440" w:right="1080" w:bottom="1440" w:left="1080" w:header="709" w:footer="708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05E8" w:rsidRDefault="00BB05E8">
      <w:pPr>
        <w:spacing w:after="0" w:line="240" w:lineRule="auto"/>
      </w:pPr>
      <w:r>
        <w:separator/>
      </w:r>
    </w:p>
  </w:endnote>
  <w:endnote w:type="continuationSeparator" w:id="0">
    <w:p w:rsidR="00BB05E8" w:rsidRDefault="00BB0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20"/>
      <w:gridCol w:w="1259"/>
      <w:gridCol w:w="4483"/>
    </w:tblGrid>
    <w:tr w:rsidR="00BF798B" w:rsidTr="003B5857">
      <w:trPr>
        <w:trHeight w:val="151"/>
      </w:trPr>
      <w:tc>
        <w:tcPr>
          <w:tcW w:w="2118" w:type="pct"/>
          <w:tcBorders>
            <w:bottom w:val="single" w:sz="4" w:space="0" w:color="4F81BD" w:themeColor="accent1"/>
          </w:tcBorders>
        </w:tcPr>
        <w:p w:rsidR="00BF798B" w:rsidRDefault="00BF798B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632" w:type="pct"/>
          <w:vMerge w:val="restart"/>
          <w:noWrap/>
          <w:vAlign w:val="center"/>
        </w:tcPr>
        <w:p w:rsidR="00BF798B" w:rsidRDefault="00BF798B">
          <w:pPr>
            <w:pStyle w:val="NoSpacing"/>
            <w:rPr>
              <w:rFonts w:asciiTheme="majorHAnsi" w:eastAsiaTheme="majorEastAsia" w:hAnsiTheme="majorHAnsi" w:cstheme="majorBidi"/>
              <w:lang w:bidi="he-IL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AD2BE2" w:rsidRPr="00AD2BE2">
            <w:rPr>
              <w:rFonts w:asciiTheme="majorHAnsi" w:eastAsiaTheme="majorEastAsia" w:hAnsiTheme="majorHAnsi" w:cstheme="majorBidi"/>
              <w:b/>
              <w:bCs/>
              <w:noProof/>
            </w:rPr>
            <w:t>117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  <w:r>
            <w:rPr>
              <w:rFonts w:asciiTheme="majorHAnsi" w:eastAsiaTheme="majorEastAsia" w:hAnsiTheme="majorHAnsi" w:cstheme="majorBidi" w:hint="cs"/>
              <w:b/>
              <w:bCs/>
              <w:noProof/>
              <w:rtl/>
              <w:lang w:bidi="he-IL"/>
            </w:rPr>
            <w:t xml:space="preserve">עמוד </w:t>
          </w:r>
          <w:r>
            <w:rPr>
              <w:rFonts w:asciiTheme="majorHAnsi" w:eastAsiaTheme="majorEastAsia" w:hAnsiTheme="majorHAnsi" w:cstheme="majorBidi" w:hint="cs"/>
              <w:b/>
              <w:bCs/>
              <w:noProof/>
              <w:lang w:bidi="he-IL"/>
            </w:rPr>
            <w:t xml:space="preserve"> </w:t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BF798B" w:rsidRDefault="00BF798B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BF798B" w:rsidTr="003B5857">
      <w:trPr>
        <w:trHeight w:val="150"/>
      </w:trPr>
      <w:tc>
        <w:tcPr>
          <w:tcW w:w="2118" w:type="pct"/>
          <w:tcBorders>
            <w:top w:val="single" w:sz="4" w:space="0" w:color="4F81BD" w:themeColor="accent1"/>
          </w:tcBorders>
        </w:tcPr>
        <w:p w:rsidR="00BF798B" w:rsidRDefault="00BF798B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632" w:type="pct"/>
          <w:vMerge/>
        </w:tcPr>
        <w:p w:rsidR="00BF798B" w:rsidRDefault="00BF798B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BF798B" w:rsidRDefault="00BF798B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BF798B" w:rsidRDefault="00BF798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05E8" w:rsidRDefault="00BB05E8">
      <w:pPr>
        <w:spacing w:after="0" w:line="240" w:lineRule="auto"/>
      </w:pPr>
      <w:r>
        <w:separator/>
      </w:r>
    </w:p>
  </w:footnote>
  <w:footnote w:type="continuationSeparator" w:id="0">
    <w:p w:rsidR="00BB05E8" w:rsidRDefault="00BB05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8131A3" w:rsidRDefault="00BF798B" w:rsidP="008131A3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>
      <w:rPr>
        <w:rFonts w:ascii="Tahoma" w:hAnsi="Tahoma" w:cs="Tahoma"/>
        <w:sz w:val="18"/>
        <w:szCs w:val="18"/>
        <w:lang w:val="en-US"/>
      </w:rPr>
      <w:t>JavaScript</w:t>
    </w:r>
    <w:r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 w:rsidRPr="008131A3">
      <w:rPr>
        <w:rFonts w:ascii="Tahoma" w:hAnsi="Tahoma" w:cs="Tahoma"/>
        <w:sz w:val="18"/>
        <w:szCs w:val="18"/>
        <w:rtl/>
        <w:lang w:val="en-US"/>
      </w:rPr>
      <w:t>פרק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>1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8131A3">
      <w:rPr>
        <w:rFonts w:ascii="Tahoma" w:hAnsi="Tahoma" w:cs="Tahoma"/>
        <w:sz w:val="18"/>
        <w:szCs w:val="18"/>
        <w:rtl/>
        <w:lang w:val="en-US"/>
      </w:rPr>
      <w:t>–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8131A3">
      <w:rPr>
        <w:rFonts w:ascii="Tahoma" w:hAnsi="Tahoma" w:cs="Tahoma"/>
        <w:sz w:val="18"/>
        <w:szCs w:val="18"/>
        <w:rtl/>
        <w:lang w:val="en-US"/>
      </w:rPr>
      <w:t>מבוא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8131A3">
      <w:rPr>
        <w:rFonts w:ascii="Tahoma" w:hAnsi="Tahoma" w:cs="Tahoma"/>
        <w:sz w:val="18"/>
        <w:szCs w:val="18"/>
        <w:rtl/>
        <w:lang w:val="en-US"/>
      </w:rPr>
      <w:t>ל-</w:t>
    </w:r>
    <w:r w:rsidRPr="008131A3">
      <w:rPr>
        <w:rFonts w:ascii="Tahoma" w:hAnsi="Tahoma" w:cs="Tahoma"/>
        <w:sz w:val="18"/>
        <w:szCs w:val="18"/>
        <w:lang w:val="en-US"/>
      </w:rPr>
      <w:t>HTML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2E7DF2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10</w:t>
    </w:r>
    <w:r>
      <w:rPr>
        <w:rFonts w:ascii="Tahoma" w:hAnsi="Tahoma" w:cs="Tahoma"/>
        <w:sz w:val="18"/>
        <w:szCs w:val="18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-</w:t>
    </w:r>
    <w:r>
      <w:rPr>
        <w:rFonts w:ascii="Tahoma" w:hAnsi="Tahoma" w:cs="Tahoma"/>
        <w:sz w:val="18"/>
        <w:szCs w:val="18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לולאות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2E7DF2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11</w:t>
    </w:r>
    <w:r>
      <w:rPr>
        <w:rFonts w:ascii="Tahoma" w:hAnsi="Tahoma" w:cs="Tahoma"/>
        <w:sz w:val="18"/>
        <w:szCs w:val="18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-</w:t>
    </w:r>
    <w:r>
      <w:rPr>
        <w:rFonts w:ascii="Tahoma" w:hAnsi="Tahoma" w:cs="Tahoma"/>
        <w:sz w:val="18"/>
        <w:szCs w:val="18"/>
        <w:rtl/>
      </w:rPr>
      <w:t xml:space="preserve"> </w:t>
    </w:r>
    <w:r w:rsidRPr="002E7DF2">
      <w:rPr>
        <w:rFonts w:ascii="Tahoma" w:hAnsi="Tahoma" w:cs="Tahoma"/>
        <w:sz w:val="18"/>
        <w:szCs w:val="18"/>
        <w:rtl/>
      </w:rPr>
      <w:t>טבלאות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2E7DF2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F40084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F40084">
      <w:rPr>
        <w:rFonts w:ascii="Tahoma" w:hAnsi="Tahoma" w:cs="Tahoma"/>
        <w:sz w:val="18"/>
        <w:szCs w:val="18"/>
        <w:rtl/>
      </w:rPr>
      <w:t>12</w:t>
    </w:r>
    <w:r>
      <w:rPr>
        <w:rFonts w:ascii="Tahoma" w:hAnsi="Tahoma" w:cs="Tahoma"/>
        <w:sz w:val="18"/>
        <w:szCs w:val="18"/>
        <w:rtl/>
      </w:rPr>
      <w:t xml:space="preserve"> </w:t>
    </w:r>
    <w:r w:rsidRPr="00F40084">
      <w:rPr>
        <w:rFonts w:ascii="Tahoma" w:hAnsi="Tahoma" w:cs="Tahoma"/>
        <w:sz w:val="18"/>
        <w:szCs w:val="18"/>
        <w:rtl/>
      </w:rPr>
      <w:t>-</w:t>
    </w:r>
    <w:r>
      <w:rPr>
        <w:rFonts w:ascii="Tahoma" w:hAnsi="Tahoma" w:cs="Tahoma"/>
        <w:sz w:val="18"/>
        <w:szCs w:val="18"/>
        <w:rtl/>
      </w:rPr>
      <w:t xml:space="preserve"> </w:t>
    </w:r>
    <w:r w:rsidRPr="00F40084">
      <w:rPr>
        <w:rFonts w:ascii="Tahoma" w:hAnsi="Tahoma" w:cs="Tahoma"/>
        <w:sz w:val="18"/>
        <w:szCs w:val="18"/>
        <w:rtl/>
      </w:rPr>
      <w:t>פונקציות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2E7DF2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13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-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מערכים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4D6A02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14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מערכים</w:t>
    </w:r>
    <w:r>
      <w:rPr>
        <w:rFonts w:ascii="Tahoma" w:hAnsi="Tahoma" w:cs="Tahoma"/>
        <w:sz w:val="18"/>
        <w:szCs w:val="18"/>
        <w:rtl/>
      </w:rPr>
      <w:t xml:space="preserve"> </w:t>
    </w:r>
    <w:r w:rsidRPr="004D6A02">
      <w:rPr>
        <w:rFonts w:ascii="Tahoma" w:hAnsi="Tahoma" w:cs="Tahoma"/>
        <w:sz w:val="18"/>
        <w:szCs w:val="18"/>
        <w:rtl/>
      </w:rPr>
      <w:t>מתקדמים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5248FB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15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חיפוש,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מיון,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מיזוג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5248FB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1</w:t>
    </w:r>
    <w:r>
      <w:rPr>
        <w:rFonts w:ascii="Tahoma" w:hAnsi="Tahoma" w:cs="Tahoma" w:hint="cs"/>
        <w:sz w:val="18"/>
        <w:szCs w:val="18"/>
        <w:rtl/>
      </w:rPr>
      <w:t>6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>
      <w:rPr>
        <w:rFonts w:ascii="Tahoma" w:hAnsi="Tahoma" w:cs="Tahoma" w:hint="cs"/>
        <w:sz w:val="18"/>
        <w:szCs w:val="18"/>
        <w:rtl/>
      </w:rPr>
      <w:t>מחרוזות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5248FB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1</w:t>
    </w:r>
    <w:r>
      <w:rPr>
        <w:rFonts w:ascii="Tahoma" w:hAnsi="Tahoma" w:cs="Tahoma" w:hint="cs"/>
        <w:sz w:val="18"/>
        <w:szCs w:val="18"/>
        <w:rtl/>
      </w:rPr>
      <w:t>7</w:t>
    </w:r>
    <w:r>
      <w:rPr>
        <w:rFonts w:ascii="Tahoma" w:hAnsi="Tahoma" w:cs="Tahoma"/>
        <w:sz w:val="18"/>
        <w:szCs w:val="18"/>
        <w:rtl/>
      </w:rPr>
      <w:t xml:space="preserve"> </w:t>
    </w:r>
    <w:r w:rsidRPr="005248FB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>
      <w:rPr>
        <w:rFonts w:ascii="Tahoma" w:hAnsi="Tahoma" w:cs="Tahoma" w:hint="cs"/>
        <w:sz w:val="18"/>
        <w:szCs w:val="18"/>
        <w:rtl/>
      </w:rPr>
      <w:t>סיום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8131A3" w:rsidRDefault="00BF798B" w:rsidP="008131A3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>
      <w:rPr>
        <w:rFonts w:ascii="Tahoma" w:hAnsi="Tahoma" w:cs="Tahoma"/>
        <w:sz w:val="18"/>
        <w:szCs w:val="18"/>
        <w:lang w:val="en-US"/>
      </w:rPr>
      <w:t>JavaScript</w:t>
    </w:r>
    <w:r>
      <w:rPr>
        <w:rFonts w:ascii="Tahoma" w:hAnsi="Tahoma" w:cs="Tahoma"/>
        <w:sz w:val="18"/>
        <w:szCs w:val="18"/>
        <w:lang w:val="en-US"/>
      </w:rPr>
      <w:ptab w:relativeTo="margin" w:alignment="right" w:leader="none"/>
    </w:r>
    <w:bookmarkStart w:id="2" w:name="_Hlk14342963"/>
    <w:bookmarkStart w:id="3" w:name="_Hlk14342964"/>
    <w:r w:rsidRPr="008131A3">
      <w:rPr>
        <w:rFonts w:ascii="Tahoma" w:hAnsi="Tahoma" w:cs="Tahoma"/>
        <w:sz w:val="18"/>
        <w:szCs w:val="18"/>
        <w:rtl/>
        <w:lang w:val="en-US"/>
      </w:rPr>
      <w:t>פרק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>2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8131A3">
      <w:rPr>
        <w:rFonts w:ascii="Tahoma" w:hAnsi="Tahoma" w:cs="Tahoma"/>
        <w:sz w:val="18"/>
        <w:szCs w:val="18"/>
        <w:rtl/>
        <w:lang w:val="en-US"/>
      </w:rPr>
      <w:t>–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7B0A96">
      <w:rPr>
        <w:rFonts w:ascii="Tahoma" w:hAnsi="Tahoma" w:cs="Tahoma"/>
        <w:sz w:val="18"/>
        <w:szCs w:val="18"/>
        <w:rtl/>
        <w:lang w:val="en-US"/>
      </w:rPr>
      <w:t>טקסט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7B0A96">
      <w:rPr>
        <w:rFonts w:ascii="Tahoma" w:hAnsi="Tahoma" w:cs="Tahoma"/>
        <w:sz w:val="18"/>
        <w:szCs w:val="18"/>
        <w:rtl/>
        <w:lang w:val="en-US"/>
      </w:rPr>
      <w:t>ורשימות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8131A3" w:rsidRDefault="00BF798B" w:rsidP="008131A3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>
      <w:rPr>
        <w:rFonts w:ascii="Tahoma" w:hAnsi="Tahoma" w:cs="Tahoma"/>
        <w:sz w:val="18"/>
        <w:szCs w:val="18"/>
        <w:lang w:val="en-US"/>
      </w:rPr>
      <w:t>JavaScript</w:t>
    </w:r>
    <w:r>
      <w:rPr>
        <w:rFonts w:ascii="Tahoma" w:hAnsi="Tahoma" w:cs="Tahoma"/>
        <w:sz w:val="18"/>
        <w:szCs w:val="18"/>
        <w:lang w:val="en-US"/>
      </w:rPr>
      <w:ptab w:relativeTo="margin" w:alignment="right" w:leader="none"/>
    </w:r>
    <w:bookmarkStart w:id="4" w:name="_Hlk14342870"/>
    <w:bookmarkStart w:id="5" w:name="_Hlk14342871"/>
    <w:bookmarkStart w:id="6" w:name="_Hlk14343029"/>
    <w:bookmarkStart w:id="7" w:name="_Hlk14343030"/>
    <w:r w:rsidRPr="008131A3">
      <w:rPr>
        <w:rFonts w:ascii="Tahoma" w:hAnsi="Tahoma" w:cs="Tahoma"/>
        <w:sz w:val="18"/>
        <w:szCs w:val="18"/>
        <w:rtl/>
        <w:lang w:val="en-US"/>
      </w:rPr>
      <w:t>פרק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>3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8131A3">
      <w:rPr>
        <w:rFonts w:ascii="Tahoma" w:hAnsi="Tahoma" w:cs="Tahoma"/>
        <w:sz w:val="18"/>
        <w:szCs w:val="18"/>
        <w:rtl/>
        <w:lang w:val="en-US"/>
      </w:rPr>
      <w:t>–</w:t>
    </w:r>
    <w:r w:rsidRPr="008131A3"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 w:hint="cs"/>
        <w:sz w:val="18"/>
        <w:szCs w:val="18"/>
        <w:rtl/>
        <w:lang w:val="en-US"/>
      </w:rPr>
      <w:t xml:space="preserve"> מתקדם</w:t>
    </w:r>
    <w:bookmarkEnd w:id="4"/>
    <w:bookmarkEnd w:id="5"/>
    <w:bookmarkEnd w:id="6"/>
    <w:bookmarkEnd w:id="7"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BF798B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 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>ו-</w:t>
    </w:r>
    <w:r>
      <w:rPr>
        <w:rFonts w:ascii="Tahoma" w:hAnsi="Tahoma" w:cs="Tahoma"/>
        <w:sz w:val="18"/>
        <w:szCs w:val="18"/>
        <w:lang w:val="en-US"/>
      </w:rPr>
      <w:t>JavaScript</w:t>
    </w:r>
    <w:r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tl/>
      </w:rPr>
      <w:t xml:space="preserve"> </w:t>
    </w:r>
    <w:bookmarkStart w:id="9" w:name="_Hlk14343088"/>
    <w:bookmarkStart w:id="10" w:name="_Hlk14343089"/>
    <w:r w:rsidRPr="00C64ED4">
      <w:rPr>
        <w:rFonts w:ascii="Tahoma" w:hAnsi="Tahoma" w:cs="Tahoma"/>
        <w:sz w:val="18"/>
        <w:szCs w:val="18"/>
        <w:rtl/>
        <w:lang w:val="en-US"/>
      </w:rPr>
      <w:t>פרק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C64ED4">
      <w:rPr>
        <w:rFonts w:ascii="Tahoma" w:hAnsi="Tahoma" w:cs="Tahoma"/>
        <w:sz w:val="18"/>
        <w:szCs w:val="18"/>
        <w:rtl/>
        <w:lang w:val="en-US"/>
      </w:rPr>
      <w:t>4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C64ED4">
      <w:rPr>
        <w:rFonts w:ascii="Tahoma" w:hAnsi="Tahoma" w:cs="Tahoma"/>
        <w:sz w:val="18"/>
        <w:szCs w:val="18"/>
        <w:rtl/>
        <w:lang w:val="en-US"/>
      </w:rPr>
      <w:t>–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C64ED4">
      <w:rPr>
        <w:rFonts w:ascii="Tahoma" w:hAnsi="Tahoma" w:cs="Tahoma"/>
        <w:sz w:val="18"/>
        <w:szCs w:val="18"/>
        <w:rtl/>
        <w:lang w:val="en-US"/>
      </w:rPr>
      <w:t>מבוא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C64ED4">
      <w:rPr>
        <w:rFonts w:ascii="Tahoma" w:hAnsi="Tahoma" w:cs="Tahoma"/>
        <w:sz w:val="18"/>
        <w:szCs w:val="18"/>
        <w:rtl/>
        <w:lang w:val="en-US"/>
      </w:rPr>
      <w:t>ל-</w:t>
    </w:r>
    <w:r w:rsidRPr="00C64ED4">
      <w:rPr>
        <w:rFonts w:ascii="Tahoma" w:hAnsi="Tahoma" w:cs="Tahoma"/>
        <w:sz w:val="18"/>
        <w:szCs w:val="18"/>
        <w:lang w:val="en-US"/>
      </w:rPr>
      <w:t>JavaScript</w:t>
    </w:r>
    <w:bookmarkEnd w:id="9"/>
    <w:bookmarkEnd w:id="10"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BF798B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 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>
      <w:rPr>
        <w:rFonts w:ascii="Tahoma" w:hAnsi="Tahoma" w:cs="Tahoma"/>
        <w:sz w:val="18"/>
        <w:szCs w:val="18"/>
        <w:lang w:val="en-US"/>
      </w:rPr>
      <w:t>JavaScript</w:t>
    </w:r>
    <w:r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tl/>
      </w:rPr>
      <w:t xml:space="preserve"> </w:t>
    </w:r>
    <w:bookmarkStart w:id="12" w:name="_Hlk14343168"/>
    <w:bookmarkStart w:id="13" w:name="_Hlk14343169"/>
    <w:r w:rsidRPr="00D443B9">
      <w:rPr>
        <w:rFonts w:ascii="Tahoma" w:hAnsi="Tahoma" w:cs="Tahoma"/>
        <w:sz w:val="18"/>
        <w:szCs w:val="18"/>
        <w:rtl/>
        <w:lang w:val="en-US"/>
      </w:rPr>
      <w:t>פרק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D443B9">
      <w:rPr>
        <w:rFonts w:ascii="Tahoma" w:hAnsi="Tahoma" w:cs="Tahoma"/>
        <w:sz w:val="18"/>
        <w:szCs w:val="18"/>
        <w:rtl/>
        <w:lang w:val="en-US"/>
      </w:rPr>
      <w:t>5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D443B9">
      <w:rPr>
        <w:rFonts w:ascii="Tahoma" w:hAnsi="Tahoma" w:cs="Tahoma"/>
        <w:sz w:val="18"/>
        <w:szCs w:val="18"/>
        <w:rtl/>
        <w:lang w:val="en-US"/>
      </w:rPr>
      <w:t>–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D443B9">
      <w:rPr>
        <w:rFonts w:ascii="Tahoma" w:hAnsi="Tahoma" w:cs="Tahoma"/>
        <w:sz w:val="18"/>
        <w:szCs w:val="18"/>
        <w:rtl/>
        <w:lang w:val="en-US"/>
      </w:rPr>
      <w:t>משתנים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 w:rsidRPr="00D443B9">
      <w:rPr>
        <w:rFonts w:ascii="Tahoma" w:hAnsi="Tahoma" w:cs="Tahoma"/>
        <w:sz w:val="18"/>
        <w:szCs w:val="18"/>
        <w:rtl/>
        <w:lang w:val="en-US"/>
      </w:rPr>
      <w:t>ומתמטיקה</w:t>
    </w:r>
    <w:bookmarkEnd w:id="12"/>
    <w:bookmarkEnd w:id="13"/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D443B9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bookmarkStart w:id="15" w:name="_Hlk14346679"/>
    <w:r w:rsidRPr="000F3B35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0F3B35">
      <w:rPr>
        <w:rFonts w:ascii="Tahoma" w:hAnsi="Tahoma" w:cs="Tahoma"/>
        <w:sz w:val="18"/>
        <w:szCs w:val="18"/>
        <w:rtl/>
      </w:rPr>
      <w:t>6</w:t>
    </w:r>
    <w:r>
      <w:rPr>
        <w:rFonts w:ascii="Tahoma" w:hAnsi="Tahoma" w:cs="Tahoma"/>
        <w:sz w:val="18"/>
        <w:szCs w:val="18"/>
        <w:rtl/>
      </w:rPr>
      <w:t xml:space="preserve"> </w:t>
    </w:r>
    <w:r w:rsidRPr="000F3B35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 w:rsidRPr="000F3B35">
      <w:rPr>
        <w:rFonts w:ascii="Tahoma" w:hAnsi="Tahoma" w:cs="Tahoma"/>
        <w:sz w:val="18"/>
        <w:szCs w:val="18"/>
        <w:rtl/>
      </w:rPr>
      <w:t>קלט</w:t>
    </w:r>
    <w:r>
      <w:rPr>
        <w:rFonts w:ascii="Tahoma" w:hAnsi="Tahoma" w:cs="Tahoma"/>
        <w:sz w:val="18"/>
        <w:szCs w:val="18"/>
        <w:rtl/>
      </w:rPr>
      <w:t xml:space="preserve"> </w:t>
    </w:r>
    <w:r w:rsidRPr="000F3B35">
      <w:rPr>
        <w:rFonts w:ascii="Tahoma" w:hAnsi="Tahoma" w:cs="Tahoma"/>
        <w:sz w:val="18"/>
        <w:szCs w:val="18"/>
        <w:rtl/>
      </w:rPr>
      <w:t>ופלט</w:t>
    </w:r>
    <w:bookmarkEnd w:id="15"/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BE0624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</w:t>
    </w:r>
    <w:r w:rsidR="00BE0624">
      <w:rPr>
        <w:rFonts w:ascii="Tahoma" w:hAnsi="Tahoma" w:cs="Tahoma" w:hint="cs"/>
        <w:sz w:val="18"/>
        <w:szCs w:val="18"/>
        <w:rtl/>
      </w:rPr>
      <w:t xml:space="preserve">עם 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>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bookmarkStart w:id="17" w:name="_Hlk14348171"/>
    <w:bookmarkStart w:id="18" w:name="_Hlk14348172"/>
    <w:r w:rsidRPr="00901FAC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901FAC">
      <w:rPr>
        <w:rFonts w:ascii="Tahoma" w:hAnsi="Tahoma" w:cs="Tahoma"/>
        <w:sz w:val="18"/>
        <w:szCs w:val="18"/>
        <w:rtl/>
      </w:rPr>
      <w:t>7</w:t>
    </w:r>
    <w:r>
      <w:rPr>
        <w:rFonts w:ascii="Tahoma" w:hAnsi="Tahoma" w:cs="Tahoma"/>
        <w:sz w:val="18"/>
        <w:szCs w:val="18"/>
        <w:rtl/>
      </w:rPr>
      <w:t xml:space="preserve"> </w:t>
    </w:r>
    <w:r w:rsidRPr="00901FAC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 w:rsidRPr="00901FAC">
      <w:rPr>
        <w:rFonts w:ascii="Tahoma" w:hAnsi="Tahoma" w:cs="Tahoma"/>
        <w:sz w:val="18"/>
        <w:szCs w:val="18"/>
        <w:rtl/>
      </w:rPr>
      <w:t>תנאים</w:t>
    </w:r>
    <w:bookmarkEnd w:id="17"/>
    <w:bookmarkEnd w:id="18"/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940E2A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bookmarkStart w:id="20" w:name="_Hlk14353774"/>
    <w:bookmarkStart w:id="21" w:name="_Hlk14353775"/>
    <w:bookmarkStart w:id="22" w:name="_Hlk14353801"/>
    <w:bookmarkStart w:id="23" w:name="_Hlk14353802"/>
    <w:bookmarkStart w:id="24" w:name="_Hlk14353809"/>
    <w:bookmarkStart w:id="25" w:name="_Hlk14353810"/>
    <w:bookmarkStart w:id="26" w:name="_Hlk14353814"/>
    <w:bookmarkStart w:id="27" w:name="_Hlk14353815"/>
    <w:r w:rsidRPr="00940E2A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8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חלונות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קופצים</w:t>
    </w:r>
    <w:bookmarkEnd w:id="20"/>
    <w:bookmarkEnd w:id="21"/>
    <w:bookmarkEnd w:id="22"/>
    <w:bookmarkEnd w:id="23"/>
    <w:bookmarkEnd w:id="24"/>
    <w:bookmarkEnd w:id="25"/>
    <w:bookmarkEnd w:id="26"/>
    <w:bookmarkEnd w:id="27"/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98B" w:rsidRPr="00C64ED4" w:rsidRDefault="00BF798B" w:rsidP="00D443B9">
    <w:pPr>
      <w:pStyle w:val="Header"/>
      <w:tabs>
        <w:tab w:val="clear" w:pos="4153"/>
        <w:tab w:val="clear" w:pos="8306"/>
        <w:tab w:val="center" w:pos="8470"/>
        <w:tab w:val="right" w:pos="9604"/>
      </w:tabs>
      <w:spacing w:after="0" w:line="240" w:lineRule="auto"/>
      <w:rPr>
        <w:rtl/>
        <w:lang w:val="en-US"/>
      </w:rPr>
    </w:pPr>
    <w:r>
      <w:rPr>
        <w:rFonts w:ascii="Tahoma" w:hAnsi="Tahoma" w:cs="Tahoma"/>
        <w:sz w:val="18"/>
        <w:szCs w:val="18"/>
        <w:rtl/>
      </w:rPr>
      <w:t>מבוא למדעי המחשב</w:t>
    </w:r>
    <w:r>
      <w:rPr>
        <w:rFonts w:ascii="Tahoma" w:hAnsi="Tahoma" w:cs="Tahoma" w:hint="cs"/>
        <w:sz w:val="18"/>
        <w:szCs w:val="18"/>
        <w:rtl/>
      </w:rPr>
      <w:t xml:space="preserve"> עם</w:t>
    </w:r>
    <w:r>
      <w:rPr>
        <w:rFonts w:ascii="Tahoma" w:hAnsi="Tahoma" w:cs="Tahoma"/>
        <w:sz w:val="18"/>
        <w:szCs w:val="18"/>
        <w:lang w:val="en-US"/>
      </w:rPr>
      <w:t>HTML</w:t>
    </w:r>
    <w:r>
      <w:rPr>
        <w:rFonts w:ascii="Tahoma" w:hAnsi="Tahoma" w:cs="Tahoma"/>
        <w:sz w:val="18"/>
        <w:szCs w:val="18"/>
        <w:rtl/>
        <w:lang w:val="en-US"/>
      </w:rPr>
      <w:t xml:space="preserve"> </w:t>
    </w:r>
    <w:r>
      <w:rPr>
        <w:rFonts w:ascii="Tahoma" w:hAnsi="Tahoma" w:cs="Tahoma" w:hint="cs"/>
        <w:sz w:val="18"/>
        <w:szCs w:val="18"/>
        <w:rtl/>
        <w:lang w:val="en-US"/>
      </w:rPr>
      <w:t xml:space="preserve"> ו-</w:t>
    </w:r>
    <w:r w:rsidRPr="000F3B35">
      <w:rPr>
        <w:rFonts w:ascii="Tahoma" w:hAnsi="Tahoma" w:cs="Tahoma"/>
        <w:sz w:val="18"/>
        <w:szCs w:val="18"/>
        <w:lang w:val="en-US"/>
      </w:rPr>
      <w:t>JavaScript</w:t>
    </w:r>
    <w:r w:rsidRPr="000F3B35">
      <w:rPr>
        <w:rFonts w:ascii="Tahoma" w:hAnsi="Tahoma" w:cs="Tahoma"/>
        <w:sz w:val="18"/>
        <w:szCs w:val="18"/>
        <w:lang w:val="en-US"/>
      </w:rPr>
      <w:ptab w:relativeTo="margin" w:alignment="right" w:leader="none"/>
    </w:r>
    <w:r>
      <w:rPr>
        <w:rFonts w:ascii="Tahoma" w:hAnsi="Tahoma" w:cs="Tahoma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פרק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9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–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מספרים</w:t>
    </w:r>
    <w:r>
      <w:rPr>
        <w:rFonts w:ascii="Tahoma" w:hAnsi="Tahoma" w:cs="Tahoma"/>
        <w:sz w:val="18"/>
        <w:szCs w:val="18"/>
        <w:rtl/>
      </w:rPr>
      <w:t xml:space="preserve"> </w:t>
    </w:r>
    <w:r w:rsidRPr="00940E2A">
      <w:rPr>
        <w:rFonts w:ascii="Tahoma" w:hAnsi="Tahoma" w:cs="Tahoma"/>
        <w:sz w:val="18"/>
        <w:szCs w:val="18"/>
        <w:rtl/>
      </w:rPr>
      <w:t>רנדומליים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4"/>
    <w:lvl w:ilvl="0">
      <w:start w:val="1"/>
      <w:numFmt w:val="bullet"/>
      <w:lvlText w:val=""/>
      <w:lvlJc w:val="right"/>
      <w:pPr>
        <w:tabs>
          <w:tab w:val="num" w:pos="0"/>
        </w:tabs>
        <w:ind w:left="720" w:hanging="360"/>
      </w:pPr>
      <w:rPr>
        <w:rFonts w:ascii="Symbol" w:hAnsi="Symbol" w:cs="Symbol" w:hint="default"/>
        <w:rtl/>
      </w:rPr>
    </w:lvl>
  </w:abstractNum>
  <w:abstractNum w:abstractNumId="2">
    <w:nsid w:val="00000003"/>
    <w:multiLevelType w:val="singleLevel"/>
    <w:tmpl w:val="00000003"/>
    <w:name w:val="WW8Num6"/>
    <w:lvl w:ilvl="0">
      <w:start w:val="10"/>
      <w:numFmt w:val="decimal"/>
      <w:lvlText w:val="%1"/>
      <w:lvlJc w:val="left"/>
      <w:pPr>
        <w:tabs>
          <w:tab w:val="num" w:pos="0"/>
        </w:tabs>
        <w:ind w:left="502" w:hanging="360"/>
      </w:pPr>
      <w:rPr>
        <w:rFonts w:hint="default"/>
      </w:rPr>
    </w:lvl>
  </w:abstractNum>
  <w:abstractNum w:abstractNumId="3">
    <w:nsid w:val="00000004"/>
    <w:multiLevelType w:val="singleLevel"/>
    <w:tmpl w:val="00000004"/>
    <w:name w:val="WW8Num7"/>
    <w:lvl w:ilvl="0">
      <w:start w:val="1"/>
      <w:numFmt w:val="decimal"/>
      <w:lvlText w:val="%1."/>
      <w:lvlJc w:val="right"/>
      <w:pPr>
        <w:tabs>
          <w:tab w:val="num" w:pos="-88"/>
        </w:tabs>
        <w:ind w:left="1352" w:hanging="360"/>
      </w:pPr>
      <w:rPr>
        <w:rFonts w:ascii="Arial" w:hAnsi="Arial" w:cs="Arial" w:hint="default"/>
        <w:sz w:val="22"/>
        <w:szCs w:val="22"/>
        <w:rtl/>
      </w:rPr>
    </w:lvl>
  </w:abstractNum>
  <w:abstractNum w:abstractNumId="4">
    <w:nsid w:val="00000006"/>
    <w:multiLevelType w:val="singleLevel"/>
    <w:tmpl w:val="00000006"/>
    <w:name w:val="WW8Num12"/>
    <w:lvl w:ilvl="0">
      <w:start w:val="1"/>
      <w:numFmt w:val="decimal"/>
      <w:lvlText w:val="%1."/>
      <w:lvlJc w:val="right"/>
      <w:pPr>
        <w:tabs>
          <w:tab w:val="num" w:pos="0"/>
        </w:tabs>
        <w:ind w:left="1080" w:hanging="360"/>
      </w:pPr>
      <w:rPr>
        <w:rFonts w:ascii="Arial" w:hAnsi="Arial" w:cs="Arial" w:hint="default"/>
        <w:rtl/>
        <w:lang w:val="en-GB"/>
      </w:rPr>
    </w:lvl>
  </w:abstractNum>
  <w:abstractNum w:abstractNumId="5">
    <w:nsid w:val="07073801"/>
    <w:multiLevelType w:val="hybridMultilevel"/>
    <w:tmpl w:val="97529BFE"/>
    <w:lvl w:ilvl="0" w:tplc="F8C2CC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E897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1AB0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7E63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709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7A8A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F01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104D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E67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0A050E97"/>
    <w:multiLevelType w:val="hybridMultilevel"/>
    <w:tmpl w:val="E4B82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804E5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rtl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1BD25C7"/>
    <w:multiLevelType w:val="hybridMultilevel"/>
    <w:tmpl w:val="01F0B8B6"/>
    <w:lvl w:ilvl="0" w:tplc="C9DC8C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55AA1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645D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82EA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0E61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F40C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C8DB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D8F7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2202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B8D1F9C"/>
    <w:multiLevelType w:val="hybridMultilevel"/>
    <w:tmpl w:val="94FACB32"/>
    <w:lvl w:ilvl="0" w:tplc="F0A0C35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B7E239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A46D1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47A040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E5A587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CB6C33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0420BA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4124E9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5CC7A1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34AD04D3"/>
    <w:multiLevelType w:val="hybridMultilevel"/>
    <w:tmpl w:val="79205FAE"/>
    <w:lvl w:ilvl="0" w:tplc="27A8A4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D205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5AB0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32B3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F6C2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827E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A423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E6BD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26F8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6593113"/>
    <w:multiLevelType w:val="multilevel"/>
    <w:tmpl w:val="0F987AB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rtl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2">
    <w:nsid w:val="36ED723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rtl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E9D5210"/>
    <w:multiLevelType w:val="multilevel"/>
    <w:tmpl w:val="0F987AB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rtl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4">
    <w:nsid w:val="3EA5098B"/>
    <w:multiLevelType w:val="hybridMultilevel"/>
    <w:tmpl w:val="8C947012"/>
    <w:lvl w:ilvl="0" w:tplc="F35E010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F3EAC0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A2A311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51AD68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C6A2DE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1D489C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E4ABD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9E6D70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8A003E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>
    <w:nsid w:val="4A001B64"/>
    <w:multiLevelType w:val="hybridMultilevel"/>
    <w:tmpl w:val="0A547BD2"/>
    <w:lvl w:ilvl="0" w:tplc="B37065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021D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B4E7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C217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0AAC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506D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A46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683E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7052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57D666B2"/>
    <w:multiLevelType w:val="multilevel"/>
    <w:tmpl w:val="0F987AB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rtl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57D83568"/>
    <w:multiLevelType w:val="hybridMultilevel"/>
    <w:tmpl w:val="172AE9C2"/>
    <w:lvl w:ilvl="0" w:tplc="64822A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CAE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485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5262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76ED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C2B9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6C66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A79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C8A1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5ACE56B1"/>
    <w:multiLevelType w:val="singleLevel"/>
    <w:tmpl w:val="00000004"/>
    <w:lvl w:ilvl="0">
      <w:start w:val="1"/>
      <w:numFmt w:val="decimal"/>
      <w:lvlText w:val="%1."/>
      <w:lvlJc w:val="right"/>
      <w:pPr>
        <w:tabs>
          <w:tab w:val="num" w:pos="-88"/>
        </w:tabs>
        <w:ind w:left="1352" w:hanging="360"/>
      </w:pPr>
      <w:rPr>
        <w:rFonts w:ascii="Arial" w:hAnsi="Arial" w:cs="Arial" w:hint="default"/>
        <w:sz w:val="22"/>
        <w:szCs w:val="22"/>
        <w:rtl/>
      </w:rPr>
    </w:lvl>
  </w:abstractNum>
  <w:abstractNum w:abstractNumId="19">
    <w:nsid w:val="5BD674B4"/>
    <w:multiLevelType w:val="singleLevel"/>
    <w:tmpl w:val="00000004"/>
    <w:lvl w:ilvl="0">
      <w:start w:val="1"/>
      <w:numFmt w:val="decimal"/>
      <w:lvlText w:val="%1."/>
      <w:lvlJc w:val="right"/>
      <w:pPr>
        <w:tabs>
          <w:tab w:val="num" w:pos="-88"/>
        </w:tabs>
        <w:ind w:left="1352" w:hanging="360"/>
      </w:pPr>
      <w:rPr>
        <w:rFonts w:ascii="Arial" w:hAnsi="Arial" w:cs="Arial" w:hint="default"/>
        <w:sz w:val="22"/>
        <w:szCs w:val="22"/>
        <w:rtl/>
      </w:rPr>
    </w:lvl>
  </w:abstractNum>
  <w:abstractNum w:abstractNumId="20">
    <w:nsid w:val="5BF76BDB"/>
    <w:multiLevelType w:val="hybridMultilevel"/>
    <w:tmpl w:val="EF902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7D7DB5"/>
    <w:multiLevelType w:val="multilevel"/>
    <w:tmpl w:val="0F987AB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rtl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2">
    <w:nsid w:val="5D46081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rtl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6576125"/>
    <w:multiLevelType w:val="hybridMultilevel"/>
    <w:tmpl w:val="407E8C5C"/>
    <w:lvl w:ilvl="0" w:tplc="2A5086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1098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29C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CAA2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A7C16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58DB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B260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5255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B8A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C210266"/>
    <w:multiLevelType w:val="hybridMultilevel"/>
    <w:tmpl w:val="4AE0D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8B2E62"/>
    <w:multiLevelType w:val="hybridMultilevel"/>
    <w:tmpl w:val="6E3A0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9271A9"/>
    <w:multiLevelType w:val="hybridMultilevel"/>
    <w:tmpl w:val="6E1EDA2A"/>
    <w:lvl w:ilvl="0" w:tplc="30FCB2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C7C2D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982D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2A67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2CC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0641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CC31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02B4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F89E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2"/>
  </w:num>
  <w:num w:numId="6">
    <w:abstractNumId w:val="4"/>
  </w:num>
  <w:num w:numId="7">
    <w:abstractNumId w:val="18"/>
  </w:num>
  <w:num w:numId="8">
    <w:abstractNumId w:val="22"/>
  </w:num>
  <w:num w:numId="9">
    <w:abstractNumId w:val="14"/>
  </w:num>
  <w:num w:numId="10">
    <w:abstractNumId w:val="10"/>
  </w:num>
  <w:num w:numId="11">
    <w:abstractNumId w:val="22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16"/>
  </w:num>
  <w:num w:numId="13">
    <w:abstractNumId w:val="9"/>
  </w:num>
  <w:num w:numId="14">
    <w:abstractNumId w:val="15"/>
  </w:num>
  <w:num w:numId="15">
    <w:abstractNumId w:val="23"/>
  </w:num>
  <w:num w:numId="16">
    <w:abstractNumId w:val="17"/>
  </w:num>
  <w:num w:numId="17">
    <w:abstractNumId w:val="26"/>
  </w:num>
  <w:num w:numId="18">
    <w:abstractNumId w:val="5"/>
  </w:num>
  <w:num w:numId="19">
    <w:abstractNumId w:val="8"/>
  </w:num>
  <w:num w:numId="20">
    <w:abstractNumId w:val="25"/>
  </w:num>
  <w:num w:numId="21">
    <w:abstractNumId w:val="21"/>
  </w:num>
  <w:num w:numId="22">
    <w:abstractNumId w:val="11"/>
  </w:num>
  <w:num w:numId="23">
    <w:abstractNumId w:val="13"/>
  </w:num>
  <w:num w:numId="24">
    <w:abstractNumId w:val="6"/>
  </w:num>
  <w:num w:numId="25">
    <w:abstractNumId w:val="20"/>
  </w:num>
  <w:num w:numId="26">
    <w:abstractNumId w:val="24"/>
  </w:num>
  <w:num w:numId="27">
    <w:abstractNumId w:val="19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embedSystemFonts/>
  <w:hideSpellingError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1EF"/>
    <w:rsid w:val="0000086E"/>
    <w:rsid w:val="00004EED"/>
    <w:rsid w:val="00006D61"/>
    <w:rsid w:val="00010477"/>
    <w:rsid w:val="0001613D"/>
    <w:rsid w:val="0002238E"/>
    <w:rsid w:val="000224A2"/>
    <w:rsid w:val="00025D35"/>
    <w:rsid w:val="0003159B"/>
    <w:rsid w:val="00035518"/>
    <w:rsid w:val="00044CF4"/>
    <w:rsid w:val="00051756"/>
    <w:rsid w:val="00051EAD"/>
    <w:rsid w:val="00052C6D"/>
    <w:rsid w:val="00056AE7"/>
    <w:rsid w:val="000571F5"/>
    <w:rsid w:val="0006136C"/>
    <w:rsid w:val="00063480"/>
    <w:rsid w:val="00063AE3"/>
    <w:rsid w:val="000643B8"/>
    <w:rsid w:val="000752D2"/>
    <w:rsid w:val="00086182"/>
    <w:rsid w:val="000861FA"/>
    <w:rsid w:val="0008666C"/>
    <w:rsid w:val="000869A6"/>
    <w:rsid w:val="000973C1"/>
    <w:rsid w:val="000A0BA7"/>
    <w:rsid w:val="000A1F9F"/>
    <w:rsid w:val="000A23C3"/>
    <w:rsid w:val="000A70EA"/>
    <w:rsid w:val="000A76F2"/>
    <w:rsid w:val="000B2234"/>
    <w:rsid w:val="000B2C17"/>
    <w:rsid w:val="000B5850"/>
    <w:rsid w:val="000B7568"/>
    <w:rsid w:val="000C1043"/>
    <w:rsid w:val="000C44DA"/>
    <w:rsid w:val="000D37D3"/>
    <w:rsid w:val="000E0193"/>
    <w:rsid w:val="000E79B5"/>
    <w:rsid w:val="000F2879"/>
    <w:rsid w:val="000F3B35"/>
    <w:rsid w:val="000F51D8"/>
    <w:rsid w:val="000F5F2F"/>
    <w:rsid w:val="000F604C"/>
    <w:rsid w:val="000F6BC4"/>
    <w:rsid w:val="001059A9"/>
    <w:rsid w:val="0011661B"/>
    <w:rsid w:val="00116E21"/>
    <w:rsid w:val="00117834"/>
    <w:rsid w:val="001247C7"/>
    <w:rsid w:val="001265DF"/>
    <w:rsid w:val="001268D7"/>
    <w:rsid w:val="0014569C"/>
    <w:rsid w:val="001469DB"/>
    <w:rsid w:val="001473E9"/>
    <w:rsid w:val="00162A92"/>
    <w:rsid w:val="00162C68"/>
    <w:rsid w:val="0016368C"/>
    <w:rsid w:val="00165802"/>
    <w:rsid w:val="0017032F"/>
    <w:rsid w:val="00174ABE"/>
    <w:rsid w:val="00177295"/>
    <w:rsid w:val="00177A30"/>
    <w:rsid w:val="00184098"/>
    <w:rsid w:val="001859BE"/>
    <w:rsid w:val="0019002A"/>
    <w:rsid w:val="001902BC"/>
    <w:rsid w:val="00192A64"/>
    <w:rsid w:val="00197851"/>
    <w:rsid w:val="001A4A15"/>
    <w:rsid w:val="001B18E2"/>
    <w:rsid w:val="001B1C99"/>
    <w:rsid w:val="001B4603"/>
    <w:rsid w:val="001C0FBE"/>
    <w:rsid w:val="001D1BAA"/>
    <w:rsid w:val="001D1D7A"/>
    <w:rsid w:val="001D3422"/>
    <w:rsid w:val="001E4A06"/>
    <w:rsid w:val="001E52AD"/>
    <w:rsid w:val="001F3855"/>
    <w:rsid w:val="001F4D16"/>
    <w:rsid w:val="001F7139"/>
    <w:rsid w:val="00200F1D"/>
    <w:rsid w:val="00203600"/>
    <w:rsid w:val="00206867"/>
    <w:rsid w:val="00210511"/>
    <w:rsid w:val="00211AD4"/>
    <w:rsid w:val="00231EC0"/>
    <w:rsid w:val="002330DD"/>
    <w:rsid w:val="00234E53"/>
    <w:rsid w:val="00246C71"/>
    <w:rsid w:val="00247F2D"/>
    <w:rsid w:val="00257D3D"/>
    <w:rsid w:val="00264C48"/>
    <w:rsid w:val="00266B6C"/>
    <w:rsid w:val="00267550"/>
    <w:rsid w:val="00267C03"/>
    <w:rsid w:val="00267FB2"/>
    <w:rsid w:val="002744C1"/>
    <w:rsid w:val="00290810"/>
    <w:rsid w:val="00296091"/>
    <w:rsid w:val="002A6A8C"/>
    <w:rsid w:val="002A7255"/>
    <w:rsid w:val="002C3731"/>
    <w:rsid w:val="002D203A"/>
    <w:rsid w:val="002D3797"/>
    <w:rsid w:val="002D4F02"/>
    <w:rsid w:val="002D6FC8"/>
    <w:rsid w:val="002E5136"/>
    <w:rsid w:val="002E6356"/>
    <w:rsid w:val="002E7DF2"/>
    <w:rsid w:val="002F0CFB"/>
    <w:rsid w:val="002F0E87"/>
    <w:rsid w:val="002F4B0A"/>
    <w:rsid w:val="0030047E"/>
    <w:rsid w:val="00302064"/>
    <w:rsid w:val="00304B5D"/>
    <w:rsid w:val="003102E6"/>
    <w:rsid w:val="0032798F"/>
    <w:rsid w:val="00330E44"/>
    <w:rsid w:val="00332E2B"/>
    <w:rsid w:val="00333445"/>
    <w:rsid w:val="003478BD"/>
    <w:rsid w:val="00347AB0"/>
    <w:rsid w:val="0035370E"/>
    <w:rsid w:val="00353A6D"/>
    <w:rsid w:val="003620ED"/>
    <w:rsid w:val="00363AA5"/>
    <w:rsid w:val="0036425E"/>
    <w:rsid w:val="003647E3"/>
    <w:rsid w:val="00366104"/>
    <w:rsid w:val="00366AA9"/>
    <w:rsid w:val="00370254"/>
    <w:rsid w:val="00373814"/>
    <w:rsid w:val="00387578"/>
    <w:rsid w:val="0039358B"/>
    <w:rsid w:val="00396909"/>
    <w:rsid w:val="003A5CAB"/>
    <w:rsid w:val="003A793C"/>
    <w:rsid w:val="003A7FE7"/>
    <w:rsid w:val="003B09FB"/>
    <w:rsid w:val="003B5857"/>
    <w:rsid w:val="003C24C9"/>
    <w:rsid w:val="003C5352"/>
    <w:rsid w:val="003C5C37"/>
    <w:rsid w:val="003C6283"/>
    <w:rsid w:val="003C6B0F"/>
    <w:rsid w:val="003C6B86"/>
    <w:rsid w:val="003D042E"/>
    <w:rsid w:val="003D0B69"/>
    <w:rsid w:val="003D0D42"/>
    <w:rsid w:val="003D339B"/>
    <w:rsid w:val="003D5108"/>
    <w:rsid w:val="003F012B"/>
    <w:rsid w:val="003F2D19"/>
    <w:rsid w:val="003F2F0F"/>
    <w:rsid w:val="003F3E4A"/>
    <w:rsid w:val="003F402F"/>
    <w:rsid w:val="003F73BA"/>
    <w:rsid w:val="00401C83"/>
    <w:rsid w:val="00407227"/>
    <w:rsid w:val="00407A30"/>
    <w:rsid w:val="0041124F"/>
    <w:rsid w:val="0041148A"/>
    <w:rsid w:val="00413071"/>
    <w:rsid w:val="00414033"/>
    <w:rsid w:val="00415452"/>
    <w:rsid w:val="004168C0"/>
    <w:rsid w:val="00420F63"/>
    <w:rsid w:val="004235D6"/>
    <w:rsid w:val="00434EFB"/>
    <w:rsid w:val="00440786"/>
    <w:rsid w:val="004451D5"/>
    <w:rsid w:val="00445B5E"/>
    <w:rsid w:val="00446E8C"/>
    <w:rsid w:val="00447A4C"/>
    <w:rsid w:val="00447D5F"/>
    <w:rsid w:val="00451FC7"/>
    <w:rsid w:val="00453724"/>
    <w:rsid w:val="00473862"/>
    <w:rsid w:val="00480399"/>
    <w:rsid w:val="0049292A"/>
    <w:rsid w:val="00495928"/>
    <w:rsid w:val="004A02CB"/>
    <w:rsid w:val="004A22FB"/>
    <w:rsid w:val="004A4C99"/>
    <w:rsid w:val="004B1CEC"/>
    <w:rsid w:val="004C0ABA"/>
    <w:rsid w:val="004C323F"/>
    <w:rsid w:val="004C3863"/>
    <w:rsid w:val="004C41EC"/>
    <w:rsid w:val="004C49B9"/>
    <w:rsid w:val="004C5748"/>
    <w:rsid w:val="004D1AC6"/>
    <w:rsid w:val="004D3CAF"/>
    <w:rsid w:val="004D4645"/>
    <w:rsid w:val="004D6A02"/>
    <w:rsid w:val="004D7560"/>
    <w:rsid w:val="004E6730"/>
    <w:rsid w:val="004F1459"/>
    <w:rsid w:val="004F1555"/>
    <w:rsid w:val="004F3366"/>
    <w:rsid w:val="004F3771"/>
    <w:rsid w:val="004F3B6D"/>
    <w:rsid w:val="00500875"/>
    <w:rsid w:val="00506F09"/>
    <w:rsid w:val="005177E8"/>
    <w:rsid w:val="005214CA"/>
    <w:rsid w:val="005248FB"/>
    <w:rsid w:val="0053080D"/>
    <w:rsid w:val="00533CBE"/>
    <w:rsid w:val="0054096C"/>
    <w:rsid w:val="00540CF6"/>
    <w:rsid w:val="00545C57"/>
    <w:rsid w:val="005676FC"/>
    <w:rsid w:val="0057537E"/>
    <w:rsid w:val="00581A15"/>
    <w:rsid w:val="00581C9B"/>
    <w:rsid w:val="00583FDA"/>
    <w:rsid w:val="0059012A"/>
    <w:rsid w:val="00590CA4"/>
    <w:rsid w:val="005921B4"/>
    <w:rsid w:val="00593FC8"/>
    <w:rsid w:val="0059416C"/>
    <w:rsid w:val="00594CC9"/>
    <w:rsid w:val="00597010"/>
    <w:rsid w:val="00597026"/>
    <w:rsid w:val="005A4BA7"/>
    <w:rsid w:val="005A58FD"/>
    <w:rsid w:val="005A7F0F"/>
    <w:rsid w:val="005B1DFD"/>
    <w:rsid w:val="005B69AE"/>
    <w:rsid w:val="005C1007"/>
    <w:rsid w:val="005C145C"/>
    <w:rsid w:val="005C4571"/>
    <w:rsid w:val="005C61F5"/>
    <w:rsid w:val="005C69A9"/>
    <w:rsid w:val="005C7FD7"/>
    <w:rsid w:val="005D1364"/>
    <w:rsid w:val="005D5B04"/>
    <w:rsid w:val="005E20CA"/>
    <w:rsid w:val="005E2B20"/>
    <w:rsid w:val="005E38E1"/>
    <w:rsid w:val="005F50FD"/>
    <w:rsid w:val="006051E2"/>
    <w:rsid w:val="006068C6"/>
    <w:rsid w:val="0061053D"/>
    <w:rsid w:val="00610F0A"/>
    <w:rsid w:val="0061276B"/>
    <w:rsid w:val="00612CC2"/>
    <w:rsid w:val="0062172D"/>
    <w:rsid w:val="006244A8"/>
    <w:rsid w:val="00624C98"/>
    <w:rsid w:val="00637FC2"/>
    <w:rsid w:val="006404DC"/>
    <w:rsid w:val="0064149B"/>
    <w:rsid w:val="006436D0"/>
    <w:rsid w:val="00645527"/>
    <w:rsid w:val="00645DC1"/>
    <w:rsid w:val="00647292"/>
    <w:rsid w:val="006508F3"/>
    <w:rsid w:val="00660EB5"/>
    <w:rsid w:val="00671B68"/>
    <w:rsid w:val="0067206C"/>
    <w:rsid w:val="00673E08"/>
    <w:rsid w:val="0067533A"/>
    <w:rsid w:val="00687E3E"/>
    <w:rsid w:val="00693AAD"/>
    <w:rsid w:val="006943D4"/>
    <w:rsid w:val="00696AEF"/>
    <w:rsid w:val="006A2D7B"/>
    <w:rsid w:val="006B1321"/>
    <w:rsid w:val="006B317E"/>
    <w:rsid w:val="006C2E04"/>
    <w:rsid w:val="006C4B6A"/>
    <w:rsid w:val="006D0469"/>
    <w:rsid w:val="006D0DFC"/>
    <w:rsid w:val="006D2468"/>
    <w:rsid w:val="006D2568"/>
    <w:rsid w:val="006D545C"/>
    <w:rsid w:val="006D5AD5"/>
    <w:rsid w:val="006D5B84"/>
    <w:rsid w:val="006D60BD"/>
    <w:rsid w:val="006E2701"/>
    <w:rsid w:val="006E339F"/>
    <w:rsid w:val="006E4716"/>
    <w:rsid w:val="006E6807"/>
    <w:rsid w:val="006F1B22"/>
    <w:rsid w:val="006F3D18"/>
    <w:rsid w:val="00700CA3"/>
    <w:rsid w:val="00710161"/>
    <w:rsid w:val="0071090B"/>
    <w:rsid w:val="007110ED"/>
    <w:rsid w:val="00711B5C"/>
    <w:rsid w:val="0071693E"/>
    <w:rsid w:val="00720EFF"/>
    <w:rsid w:val="0072357B"/>
    <w:rsid w:val="00724F47"/>
    <w:rsid w:val="007257C4"/>
    <w:rsid w:val="00726822"/>
    <w:rsid w:val="007271FD"/>
    <w:rsid w:val="00730F1E"/>
    <w:rsid w:val="00731D6A"/>
    <w:rsid w:val="007426E5"/>
    <w:rsid w:val="007439B8"/>
    <w:rsid w:val="00743B0C"/>
    <w:rsid w:val="0074605C"/>
    <w:rsid w:val="00751332"/>
    <w:rsid w:val="00752E11"/>
    <w:rsid w:val="007574C4"/>
    <w:rsid w:val="00760C22"/>
    <w:rsid w:val="00765CC4"/>
    <w:rsid w:val="007677DB"/>
    <w:rsid w:val="00767AFE"/>
    <w:rsid w:val="007765E6"/>
    <w:rsid w:val="00777F85"/>
    <w:rsid w:val="00782FE3"/>
    <w:rsid w:val="00784299"/>
    <w:rsid w:val="007867B4"/>
    <w:rsid w:val="007871A1"/>
    <w:rsid w:val="00790C1F"/>
    <w:rsid w:val="00790E67"/>
    <w:rsid w:val="00795EA3"/>
    <w:rsid w:val="007A1638"/>
    <w:rsid w:val="007A1E44"/>
    <w:rsid w:val="007A5D77"/>
    <w:rsid w:val="007A6E48"/>
    <w:rsid w:val="007B0A96"/>
    <w:rsid w:val="007B186E"/>
    <w:rsid w:val="007B64FD"/>
    <w:rsid w:val="007B7EC7"/>
    <w:rsid w:val="007C058C"/>
    <w:rsid w:val="007C3734"/>
    <w:rsid w:val="007C792F"/>
    <w:rsid w:val="007D1836"/>
    <w:rsid w:val="007D4F52"/>
    <w:rsid w:val="007D51DE"/>
    <w:rsid w:val="007D690C"/>
    <w:rsid w:val="007E0B48"/>
    <w:rsid w:val="007E289C"/>
    <w:rsid w:val="007E45EF"/>
    <w:rsid w:val="007E74ED"/>
    <w:rsid w:val="007F2148"/>
    <w:rsid w:val="007F40F1"/>
    <w:rsid w:val="007F45F0"/>
    <w:rsid w:val="007F53EE"/>
    <w:rsid w:val="007F7905"/>
    <w:rsid w:val="0080377E"/>
    <w:rsid w:val="00811A17"/>
    <w:rsid w:val="008131A3"/>
    <w:rsid w:val="00817EBD"/>
    <w:rsid w:val="00823292"/>
    <w:rsid w:val="00826BDE"/>
    <w:rsid w:val="008350F7"/>
    <w:rsid w:val="0084577E"/>
    <w:rsid w:val="00854C1A"/>
    <w:rsid w:val="00871927"/>
    <w:rsid w:val="0087370E"/>
    <w:rsid w:val="00877AE8"/>
    <w:rsid w:val="00882806"/>
    <w:rsid w:val="00884445"/>
    <w:rsid w:val="00886DF3"/>
    <w:rsid w:val="00891CBA"/>
    <w:rsid w:val="008A062E"/>
    <w:rsid w:val="008A408B"/>
    <w:rsid w:val="008A4260"/>
    <w:rsid w:val="008B767C"/>
    <w:rsid w:val="008C0CBA"/>
    <w:rsid w:val="008C7224"/>
    <w:rsid w:val="008D0EA4"/>
    <w:rsid w:val="008D5462"/>
    <w:rsid w:val="008E3DA8"/>
    <w:rsid w:val="008F04C6"/>
    <w:rsid w:val="008F074C"/>
    <w:rsid w:val="008F18C3"/>
    <w:rsid w:val="008F319A"/>
    <w:rsid w:val="009005C1"/>
    <w:rsid w:val="009011C6"/>
    <w:rsid w:val="00901FAC"/>
    <w:rsid w:val="009021BE"/>
    <w:rsid w:val="0090549D"/>
    <w:rsid w:val="0090663E"/>
    <w:rsid w:val="00915D1F"/>
    <w:rsid w:val="00917C4C"/>
    <w:rsid w:val="00923018"/>
    <w:rsid w:val="00930615"/>
    <w:rsid w:val="00933349"/>
    <w:rsid w:val="009354B9"/>
    <w:rsid w:val="00936E9A"/>
    <w:rsid w:val="00937026"/>
    <w:rsid w:val="009404FA"/>
    <w:rsid w:val="00940E2A"/>
    <w:rsid w:val="00947780"/>
    <w:rsid w:val="00950B9F"/>
    <w:rsid w:val="00951567"/>
    <w:rsid w:val="00974CFC"/>
    <w:rsid w:val="00982BF5"/>
    <w:rsid w:val="00984D97"/>
    <w:rsid w:val="0099537C"/>
    <w:rsid w:val="009A57AF"/>
    <w:rsid w:val="009B050E"/>
    <w:rsid w:val="009B4688"/>
    <w:rsid w:val="009B4D92"/>
    <w:rsid w:val="009B6F86"/>
    <w:rsid w:val="009C1BD7"/>
    <w:rsid w:val="009C5B92"/>
    <w:rsid w:val="009D32D6"/>
    <w:rsid w:val="009D6EEB"/>
    <w:rsid w:val="009E1608"/>
    <w:rsid w:val="009E54CE"/>
    <w:rsid w:val="009E7EF2"/>
    <w:rsid w:val="009F0B7D"/>
    <w:rsid w:val="009F1065"/>
    <w:rsid w:val="009F1F19"/>
    <w:rsid w:val="009F61EF"/>
    <w:rsid w:val="00A000A9"/>
    <w:rsid w:val="00A0642F"/>
    <w:rsid w:val="00A0776B"/>
    <w:rsid w:val="00A167D1"/>
    <w:rsid w:val="00A202F7"/>
    <w:rsid w:val="00A20541"/>
    <w:rsid w:val="00A210D2"/>
    <w:rsid w:val="00A23F97"/>
    <w:rsid w:val="00A27EEE"/>
    <w:rsid w:val="00A27F9C"/>
    <w:rsid w:val="00A31595"/>
    <w:rsid w:val="00A35354"/>
    <w:rsid w:val="00A364C9"/>
    <w:rsid w:val="00A40E33"/>
    <w:rsid w:val="00A4102E"/>
    <w:rsid w:val="00A509E9"/>
    <w:rsid w:val="00A5267E"/>
    <w:rsid w:val="00A62030"/>
    <w:rsid w:val="00A62A3A"/>
    <w:rsid w:val="00A64B5E"/>
    <w:rsid w:val="00A65991"/>
    <w:rsid w:val="00A8495B"/>
    <w:rsid w:val="00A84E4C"/>
    <w:rsid w:val="00A9127D"/>
    <w:rsid w:val="00A9257E"/>
    <w:rsid w:val="00AA1A3A"/>
    <w:rsid w:val="00AA293F"/>
    <w:rsid w:val="00AB0A13"/>
    <w:rsid w:val="00AB6429"/>
    <w:rsid w:val="00AB7D9D"/>
    <w:rsid w:val="00AC2847"/>
    <w:rsid w:val="00AC3D09"/>
    <w:rsid w:val="00AC5B42"/>
    <w:rsid w:val="00AD2BE2"/>
    <w:rsid w:val="00AD3019"/>
    <w:rsid w:val="00AE1979"/>
    <w:rsid w:val="00AE3FA2"/>
    <w:rsid w:val="00AE730F"/>
    <w:rsid w:val="00AE7976"/>
    <w:rsid w:val="00AF0587"/>
    <w:rsid w:val="00AF19A0"/>
    <w:rsid w:val="00AF5C14"/>
    <w:rsid w:val="00AF6A01"/>
    <w:rsid w:val="00AF72F9"/>
    <w:rsid w:val="00B005DF"/>
    <w:rsid w:val="00B037F3"/>
    <w:rsid w:val="00B058A9"/>
    <w:rsid w:val="00B11139"/>
    <w:rsid w:val="00B126A5"/>
    <w:rsid w:val="00B21756"/>
    <w:rsid w:val="00B21BEA"/>
    <w:rsid w:val="00B21F95"/>
    <w:rsid w:val="00B25A1B"/>
    <w:rsid w:val="00B267E2"/>
    <w:rsid w:val="00B34924"/>
    <w:rsid w:val="00B42654"/>
    <w:rsid w:val="00B45C1A"/>
    <w:rsid w:val="00B4619C"/>
    <w:rsid w:val="00B46EAF"/>
    <w:rsid w:val="00B50F43"/>
    <w:rsid w:val="00B5299A"/>
    <w:rsid w:val="00B5366B"/>
    <w:rsid w:val="00B550E0"/>
    <w:rsid w:val="00B5693D"/>
    <w:rsid w:val="00B57205"/>
    <w:rsid w:val="00B6722E"/>
    <w:rsid w:val="00B705F5"/>
    <w:rsid w:val="00B74561"/>
    <w:rsid w:val="00B83C4B"/>
    <w:rsid w:val="00B92AD1"/>
    <w:rsid w:val="00B936EC"/>
    <w:rsid w:val="00B957E8"/>
    <w:rsid w:val="00B968DE"/>
    <w:rsid w:val="00B97661"/>
    <w:rsid w:val="00BA0392"/>
    <w:rsid w:val="00BA5DC3"/>
    <w:rsid w:val="00BB05E8"/>
    <w:rsid w:val="00BB3875"/>
    <w:rsid w:val="00BC1A49"/>
    <w:rsid w:val="00BC7402"/>
    <w:rsid w:val="00BC7619"/>
    <w:rsid w:val="00BD21E4"/>
    <w:rsid w:val="00BD5831"/>
    <w:rsid w:val="00BE0624"/>
    <w:rsid w:val="00BE0FDA"/>
    <w:rsid w:val="00BE238A"/>
    <w:rsid w:val="00BE3CB5"/>
    <w:rsid w:val="00BE564D"/>
    <w:rsid w:val="00BF52AB"/>
    <w:rsid w:val="00BF798B"/>
    <w:rsid w:val="00C02D08"/>
    <w:rsid w:val="00C062D4"/>
    <w:rsid w:val="00C07206"/>
    <w:rsid w:val="00C12AE6"/>
    <w:rsid w:val="00C1312A"/>
    <w:rsid w:val="00C15457"/>
    <w:rsid w:val="00C159CE"/>
    <w:rsid w:val="00C163FC"/>
    <w:rsid w:val="00C265E3"/>
    <w:rsid w:val="00C27E19"/>
    <w:rsid w:val="00C3660A"/>
    <w:rsid w:val="00C41B93"/>
    <w:rsid w:val="00C4415B"/>
    <w:rsid w:val="00C46194"/>
    <w:rsid w:val="00C52ACA"/>
    <w:rsid w:val="00C539FB"/>
    <w:rsid w:val="00C5523F"/>
    <w:rsid w:val="00C60E81"/>
    <w:rsid w:val="00C62DCA"/>
    <w:rsid w:val="00C63E73"/>
    <w:rsid w:val="00C641B6"/>
    <w:rsid w:val="00C64ED4"/>
    <w:rsid w:val="00C67A45"/>
    <w:rsid w:val="00C72FFE"/>
    <w:rsid w:val="00C83CE3"/>
    <w:rsid w:val="00C86EC7"/>
    <w:rsid w:val="00C87560"/>
    <w:rsid w:val="00C9305F"/>
    <w:rsid w:val="00C942C4"/>
    <w:rsid w:val="00CA2797"/>
    <w:rsid w:val="00CA3CAB"/>
    <w:rsid w:val="00CA7EFD"/>
    <w:rsid w:val="00CB1921"/>
    <w:rsid w:val="00CB3C1D"/>
    <w:rsid w:val="00CB4A11"/>
    <w:rsid w:val="00CB560C"/>
    <w:rsid w:val="00CB7A5C"/>
    <w:rsid w:val="00CC0C98"/>
    <w:rsid w:val="00CC444A"/>
    <w:rsid w:val="00CC7A35"/>
    <w:rsid w:val="00CD0F47"/>
    <w:rsid w:val="00CD2CBB"/>
    <w:rsid w:val="00CD3537"/>
    <w:rsid w:val="00CE14EC"/>
    <w:rsid w:val="00CE5D78"/>
    <w:rsid w:val="00CF23B8"/>
    <w:rsid w:val="00CF46E4"/>
    <w:rsid w:val="00CF481B"/>
    <w:rsid w:val="00CF6832"/>
    <w:rsid w:val="00CF7F27"/>
    <w:rsid w:val="00D0035D"/>
    <w:rsid w:val="00D00854"/>
    <w:rsid w:val="00D02690"/>
    <w:rsid w:val="00D04730"/>
    <w:rsid w:val="00D1233A"/>
    <w:rsid w:val="00D16110"/>
    <w:rsid w:val="00D16489"/>
    <w:rsid w:val="00D24E9F"/>
    <w:rsid w:val="00D25DCD"/>
    <w:rsid w:val="00D25E78"/>
    <w:rsid w:val="00D305D9"/>
    <w:rsid w:val="00D3300A"/>
    <w:rsid w:val="00D37E22"/>
    <w:rsid w:val="00D443B9"/>
    <w:rsid w:val="00D474AE"/>
    <w:rsid w:val="00D559A7"/>
    <w:rsid w:val="00D55FF5"/>
    <w:rsid w:val="00D57336"/>
    <w:rsid w:val="00D579CF"/>
    <w:rsid w:val="00D60513"/>
    <w:rsid w:val="00D62760"/>
    <w:rsid w:val="00D62E8C"/>
    <w:rsid w:val="00D649F5"/>
    <w:rsid w:val="00D64A5D"/>
    <w:rsid w:val="00D75BFD"/>
    <w:rsid w:val="00D80B2D"/>
    <w:rsid w:val="00D80C5C"/>
    <w:rsid w:val="00D84CE0"/>
    <w:rsid w:val="00D873E6"/>
    <w:rsid w:val="00D90180"/>
    <w:rsid w:val="00D9559F"/>
    <w:rsid w:val="00D95798"/>
    <w:rsid w:val="00DA1AC6"/>
    <w:rsid w:val="00DA305C"/>
    <w:rsid w:val="00DC1918"/>
    <w:rsid w:val="00DC27F9"/>
    <w:rsid w:val="00DC364D"/>
    <w:rsid w:val="00DC583E"/>
    <w:rsid w:val="00DD0EDD"/>
    <w:rsid w:val="00DD3248"/>
    <w:rsid w:val="00DD69BD"/>
    <w:rsid w:val="00DE151B"/>
    <w:rsid w:val="00DE1CE5"/>
    <w:rsid w:val="00DE43C3"/>
    <w:rsid w:val="00DE512D"/>
    <w:rsid w:val="00DE63C6"/>
    <w:rsid w:val="00DF0B3B"/>
    <w:rsid w:val="00DF6FB1"/>
    <w:rsid w:val="00E035B6"/>
    <w:rsid w:val="00E10462"/>
    <w:rsid w:val="00E17CD0"/>
    <w:rsid w:val="00E2457B"/>
    <w:rsid w:val="00E41C7C"/>
    <w:rsid w:val="00E46D21"/>
    <w:rsid w:val="00E52E11"/>
    <w:rsid w:val="00E53C3F"/>
    <w:rsid w:val="00E54DC4"/>
    <w:rsid w:val="00E551D9"/>
    <w:rsid w:val="00E575B1"/>
    <w:rsid w:val="00E62577"/>
    <w:rsid w:val="00E74FE0"/>
    <w:rsid w:val="00E765DE"/>
    <w:rsid w:val="00E82849"/>
    <w:rsid w:val="00E859A7"/>
    <w:rsid w:val="00E86C45"/>
    <w:rsid w:val="00E91E31"/>
    <w:rsid w:val="00E96FEE"/>
    <w:rsid w:val="00EA2511"/>
    <w:rsid w:val="00EB7CE4"/>
    <w:rsid w:val="00EC1EE9"/>
    <w:rsid w:val="00EC5402"/>
    <w:rsid w:val="00EC61F9"/>
    <w:rsid w:val="00EC749C"/>
    <w:rsid w:val="00ED11A9"/>
    <w:rsid w:val="00ED1A52"/>
    <w:rsid w:val="00ED1FCD"/>
    <w:rsid w:val="00ED2232"/>
    <w:rsid w:val="00ED424D"/>
    <w:rsid w:val="00ED4602"/>
    <w:rsid w:val="00ED4B29"/>
    <w:rsid w:val="00EE1A6E"/>
    <w:rsid w:val="00EE2129"/>
    <w:rsid w:val="00EE28F3"/>
    <w:rsid w:val="00EE4748"/>
    <w:rsid w:val="00EE75B7"/>
    <w:rsid w:val="00EF0621"/>
    <w:rsid w:val="00EF0CD8"/>
    <w:rsid w:val="00EF27E7"/>
    <w:rsid w:val="00EF4BCC"/>
    <w:rsid w:val="00EF6D23"/>
    <w:rsid w:val="00F03385"/>
    <w:rsid w:val="00F03C1A"/>
    <w:rsid w:val="00F04A94"/>
    <w:rsid w:val="00F10549"/>
    <w:rsid w:val="00F11E68"/>
    <w:rsid w:val="00F12208"/>
    <w:rsid w:val="00F13D51"/>
    <w:rsid w:val="00F23CE4"/>
    <w:rsid w:val="00F24603"/>
    <w:rsid w:val="00F24E38"/>
    <w:rsid w:val="00F304CA"/>
    <w:rsid w:val="00F31B15"/>
    <w:rsid w:val="00F3340D"/>
    <w:rsid w:val="00F3681D"/>
    <w:rsid w:val="00F36D33"/>
    <w:rsid w:val="00F36F5B"/>
    <w:rsid w:val="00F40084"/>
    <w:rsid w:val="00F4167C"/>
    <w:rsid w:val="00F43359"/>
    <w:rsid w:val="00F43E0E"/>
    <w:rsid w:val="00F44854"/>
    <w:rsid w:val="00F507A3"/>
    <w:rsid w:val="00F50C50"/>
    <w:rsid w:val="00F533FE"/>
    <w:rsid w:val="00F53A5D"/>
    <w:rsid w:val="00F54697"/>
    <w:rsid w:val="00F568D4"/>
    <w:rsid w:val="00F618E2"/>
    <w:rsid w:val="00F71896"/>
    <w:rsid w:val="00F72239"/>
    <w:rsid w:val="00F858BF"/>
    <w:rsid w:val="00F85B2C"/>
    <w:rsid w:val="00F86F42"/>
    <w:rsid w:val="00F917A6"/>
    <w:rsid w:val="00FA2D94"/>
    <w:rsid w:val="00FA36B3"/>
    <w:rsid w:val="00FA3D80"/>
    <w:rsid w:val="00FB00FE"/>
    <w:rsid w:val="00FB1E91"/>
    <w:rsid w:val="00FB7032"/>
    <w:rsid w:val="00FD1A61"/>
    <w:rsid w:val="00FD5DA6"/>
    <w:rsid w:val="00FE240C"/>
    <w:rsid w:val="00FE4B17"/>
    <w:rsid w:val="00FE5AF5"/>
    <w:rsid w:val="00FE7776"/>
    <w:rsid w:val="00FF1553"/>
    <w:rsid w:val="00FF232E"/>
    <w:rsid w:val="00FF57B5"/>
    <w:rsid w:val="00FF6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bidi/>
      <w:spacing w:after="200" w:line="276" w:lineRule="auto"/>
    </w:pPr>
    <w:rPr>
      <w:rFonts w:ascii="Calibri" w:hAnsi="Calibri" w:cs="Arial"/>
      <w:sz w:val="22"/>
      <w:szCs w:val="22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  <w:lang w:val="x-none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ind w:left="0" w:firstLine="0"/>
      <w:outlineLvl w:val="1"/>
    </w:pPr>
    <w:rPr>
      <w:rFonts w:ascii="Cambria" w:hAnsi="Cambria" w:cs="Times New Roman"/>
      <w:b/>
      <w:bCs/>
      <w:i/>
      <w:iCs/>
      <w:sz w:val="28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hint="default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hint="default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Symbol" w:hAnsi="Symbol" w:cs="Symbol" w:hint="default"/>
      <w:rtl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hint="default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Arial" w:hAnsi="Arial" w:cs="Arial" w:hint="default"/>
      <w:sz w:val="22"/>
      <w:szCs w:val="22"/>
      <w:rtl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hint="default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hint="default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Arial" w:hAnsi="Arial" w:cs="Arial" w:hint="default"/>
      <w:rtl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Arial" w:hAnsi="Arial" w:cs="Arial" w:hint="default"/>
      <w:rtl/>
      <w:lang w:val="en-GB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Symbol" w:eastAsia="Times New Roman" w:hAnsi="Symbol" w:cs="Arial" w:hint="default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Arial" w:hAnsi="Arial" w:cs="Arial" w:hint="default"/>
      <w:rtl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erChar">
    <w:name w:val="Header Char"/>
    <w:uiPriority w:val="99"/>
    <w:rPr>
      <w:rFonts w:eastAsia="Times New Roman"/>
      <w:sz w:val="22"/>
      <w:szCs w:val="22"/>
    </w:rPr>
  </w:style>
  <w:style w:type="character" w:customStyle="1" w:styleId="FooterChar">
    <w:name w:val="Footer Char"/>
    <w:rPr>
      <w:rFonts w:eastAsia="Times New Roman"/>
      <w:sz w:val="22"/>
      <w:szCs w:val="22"/>
    </w:rPr>
  </w:style>
  <w:style w:type="character" w:customStyle="1" w:styleId="BalloonTextChar">
    <w:name w:val="Balloon Text Char"/>
    <w:rPr>
      <w:rFonts w:ascii="Tahoma" w:eastAsia="Times New Roman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rFonts w:cs="Times New Roman"/>
      <w:lang w:val="x-none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  <w:rPr>
      <w:rFonts w:cs="Times New Roman"/>
      <w:lang w:val="x-none"/>
    </w:r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imes New Roman"/>
      <w:sz w:val="16"/>
      <w:szCs w:val="16"/>
      <w:lang w:val="x-none"/>
    </w:rPr>
  </w:style>
  <w:style w:type="paragraph" w:customStyle="1" w:styleId="comment">
    <w:name w:val="comment"/>
    <w:basedOn w:val="Normal"/>
    <w:pPr>
      <w:bidi w:val="0"/>
      <w:spacing w:before="280" w:after="28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problem">
    <w:name w:val="problem"/>
    <w:basedOn w:val="Normal"/>
    <w:pPr>
      <w:bidi w:val="0"/>
      <w:spacing w:before="280" w:after="28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styleId="NormalWeb">
    <w:name w:val="Normal (Web)"/>
    <w:basedOn w:val="Normal"/>
    <w:pPr>
      <w:bidi w:val="0"/>
      <w:spacing w:before="280" w:after="28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F43359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C72FFE"/>
    <w:rPr>
      <w:rFonts w:asciiTheme="minorHAnsi" w:eastAsiaTheme="minorEastAsia" w:hAnsiTheme="minorHAnsi" w:cstheme="minorBidi"/>
      <w:sz w:val="22"/>
      <w:szCs w:val="22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C72FFE"/>
    <w:rPr>
      <w:rFonts w:asciiTheme="minorHAnsi" w:eastAsiaTheme="minorEastAsia" w:hAnsiTheme="minorHAnsi" w:cstheme="minorBidi"/>
      <w:sz w:val="22"/>
      <w:szCs w:val="22"/>
      <w:lang w:eastAsia="ja-JP" w:bidi="ar-SA"/>
    </w:rPr>
  </w:style>
  <w:style w:type="table" w:styleId="TableGrid">
    <w:name w:val="Table Grid"/>
    <w:basedOn w:val="TableNormal"/>
    <w:uiPriority w:val="59"/>
    <w:rsid w:val="006D5A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17834"/>
    <w:rPr>
      <w:color w:val="605E5C"/>
      <w:shd w:val="clear" w:color="auto" w:fill="E1DFDD"/>
    </w:rPr>
  </w:style>
  <w:style w:type="character" w:customStyle="1" w:styleId="mtk8">
    <w:name w:val="mtk8"/>
    <w:basedOn w:val="DefaultParagraphFont"/>
    <w:rsid w:val="00407227"/>
  </w:style>
  <w:style w:type="character" w:customStyle="1" w:styleId="mtk3">
    <w:name w:val="mtk3"/>
    <w:basedOn w:val="DefaultParagraphFont"/>
    <w:rsid w:val="00407227"/>
  </w:style>
  <w:style w:type="character" w:customStyle="1" w:styleId="mtk4">
    <w:name w:val="mtk4"/>
    <w:basedOn w:val="DefaultParagraphFont"/>
    <w:rsid w:val="00407227"/>
  </w:style>
  <w:style w:type="character" w:customStyle="1" w:styleId="mtk10">
    <w:name w:val="mtk10"/>
    <w:basedOn w:val="DefaultParagraphFont"/>
    <w:rsid w:val="00407227"/>
  </w:style>
  <w:style w:type="character" w:customStyle="1" w:styleId="mtk14">
    <w:name w:val="mtk14"/>
    <w:basedOn w:val="DefaultParagraphFont"/>
    <w:rsid w:val="00407227"/>
  </w:style>
  <w:style w:type="character" w:customStyle="1" w:styleId="mtk1">
    <w:name w:val="mtk1"/>
    <w:basedOn w:val="DefaultParagraphFont"/>
    <w:rsid w:val="00407227"/>
  </w:style>
  <w:style w:type="character" w:customStyle="1" w:styleId="mtk6">
    <w:name w:val="mtk6"/>
    <w:basedOn w:val="DefaultParagraphFont"/>
    <w:rsid w:val="00407227"/>
  </w:style>
  <w:style w:type="character" w:customStyle="1" w:styleId="mtk7">
    <w:name w:val="mtk7"/>
    <w:basedOn w:val="DefaultParagraphFont"/>
    <w:rsid w:val="00407227"/>
  </w:style>
  <w:style w:type="character" w:customStyle="1" w:styleId="mtk20">
    <w:name w:val="mtk20"/>
    <w:basedOn w:val="DefaultParagraphFont"/>
    <w:rsid w:val="004072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bidi/>
      <w:spacing w:after="200" w:line="276" w:lineRule="auto"/>
    </w:pPr>
    <w:rPr>
      <w:rFonts w:ascii="Calibri" w:hAnsi="Calibri" w:cs="Arial"/>
      <w:sz w:val="22"/>
      <w:szCs w:val="22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  <w:lang w:val="x-none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ind w:left="0" w:firstLine="0"/>
      <w:outlineLvl w:val="1"/>
    </w:pPr>
    <w:rPr>
      <w:rFonts w:ascii="Cambria" w:hAnsi="Cambria" w:cs="Times New Roman"/>
      <w:b/>
      <w:bCs/>
      <w:i/>
      <w:iCs/>
      <w:sz w:val="28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hint="default"/>
    </w:rPr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hint="default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Symbol" w:hAnsi="Symbol" w:cs="Symbol" w:hint="default"/>
      <w:rtl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hint="default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Arial" w:hAnsi="Arial" w:cs="Arial" w:hint="default"/>
      <w:sz w:val="22"/>
      <w:szCs w:val="22"/>
      <w:rtl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hint="default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hint="default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Arial" w:hAnsi="Arial" w:cs="Arial" w:hint="default"/>
      <w:rtl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Arial" w:hAnsi="Arial" w:cs="Arial" w:hint="default"/>
      <w:rtl/>
      <w:lang w:val="en-GB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Symbol" w:eastAsia="Times New Roman" w:hAnsi="Symbol" w:cs="Arial" w:hint="default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Arial" w:hAnsi="Arial" w:cs="Arial" w:hint="default"/>
      <w:rtl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erChar">
    <w:name w:val="Header Char"/>
    <w:uiPriority w:val="99"/>
    <w:rPr>
      <w:rFonts w:eastAsia="Times New Roman"/>
      <w:sz w:val="22"/>
      <w:szCs w:val="22"/>
    </w:rPr>
  </w:style>
  <w:style w:type="character" w:customStyle="1" w:styleId="FooterChar">
    <w:name w:val="Footer Char"/>
    <w:rPr>
      <w:rFonts w:eastAsia="Times New Roman"/>
      <w:sz w:val="22"/>
      <w:szCs w:val="22"/>
    </w:rPr>
  </w:style>
  <w:style w:type="character" w:customStyle="1" w:styleId="BalloonTextChar">
    <w:name w:val="Balloon Text Char"/>
    <w:rPr>
      <w:rFonts w:ascii="Tahoma" w:eastAsia="Times New Roman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rFonts w:cs="Times New Roman"/>
      <w:lang w:val="x-none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  <w:rPr>
      <w:rFonts w:cs="Times New Roman"/>
      <w:lang w:val="x-none"/>
    </w:r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imes New Roman"/>
      <w:sz w:val="16"/>
      <w:szCs w:val="16"/>
      <w:lang w:val="x-none"/>
    </w:rPr>
  </w:style>
  <w:style w:type="paragraph" w:customStyle="1" w:styleId="comment">
    <w:name w:val="comment"/>
    <w:basedOn w:val="Normal"/>
    <w:pPr>
      <w:bidi w:val="0"/>
      <w:spacing w:before="280" w:after="28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problem">
    <w:name w:val="problem"/>
    <w:basedOn w:val="Normal"/>
    <w:pPr>
      <w:bidi w:val="0"/>
      <w:spacing w:before="280" w:after="28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styleId="NormalWeb">
    <w:name w:val="Normal (Web)"/>
    <w:basedOn w:val="Normal"/>
    <w:pPr>
      <w:bidi w:val="0"/>
      <w:spacing w:before="280" w:after="28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F43359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C72FFE"/>
    <w:rPr>
      <w:rFonts w:asciiTheme="minorHAnsi" w:eastAsiaTheme="minorEastAsia" w:hAnsiTheme="minorHAnsi" w:cstheme="minorBidi"/>
      <w:sz w:val="22"/>
      <w:szCs w:val="22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C72FFE"/>
    <w:rPr>
      <w:rFonts w:asciiTheme="minorHAnsi" w:eastAsiaTheme="minorEastAsia" w:hAnsiTheme="minorHAnsi" w:cstheme="minorBidi"/>
      <w:sz w:val="22"/>
      <w:szCs w:val="22"/>
      <w:lang w:eastAsia="ja-JP" w:bidi="ar-SA"/>
    </w:rPr>
  </w:style>
  <w:style w:type="table" w:styleId="TableGrid">
    <w:name w:val="Table Grid"/>
    <w:basedOn w:val="TableNormal"/>
    <w:uiPriority w:val="59"/>
    <w:rsid w:val="006D5A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17834"/>
    <w:rPr>
      <w:color w:val="605E5C"/>
      <w:shd w:val="clear" w:color="auto" w:fill="E1DFDD"/>
    </w:rPr>
  </w:style>
  <w:style w:type="character" w:customStyle="1" w:styleId="mtk8">
    <w:name w:val="mtk8"/>
    <w:basedOn w:val="DefaultParagraphFont"/>
    <w:rsid w:val="00407227"/>
  </w:style>
  <w:style w:type="character" w:customStyle="1" w:styleId="mtk3">
    <w:name w:val="mtk3"/>
    <w:basedOn w:val="DefaultParagraphFont"/>
    <w:rsid w:val="00407227"/>
  </w:style>
  <w:style w:type="character" w:customStyle="1" w:styleId="mtk4">
    <w:name w:val="mtk4"/>
    <w:basedOn w:val="DefaultParagraphFont"/>
    <w:rsid w:val="00407227"/>
  </w:style>
  <w:style w:type="character" w:customStyle="1" w:styleId="mtk10">
    <w:name w:val="mtk10"/>
    <w:basedOn w:val="DefaultParagraphFont"/>
    <w:rsid w:val="00407227"/>
  </w:style>
  <w:style w:type="character" w:customStyle="1" w:styleId="mtk14">
    <w:name w:val="mtk14"/>
    <w:basedOn w:val="DefaultParagraphFont"/>
    <w:rsid w:val="00407227"/>
  </w:style>
  <w:style w:type="character" w:customStyle="1" w:styleId="mtk1">
    <w:name w:val="mtk1"/>
    <w:basedOn w:val="DefaultParagraphFont"/>
    <w:rsid w:val="00407227"/>
  </w:style>
  <w:style w:type="character" w:customStyle="1" w:styleId="mtk6">
    <w:name w:val="mtk6"/>
    <w:basedOn w:val="DefaultParagraphFont"/>
    <w:rsid w:val="00407227"/>
  </w:style>
  <w:style w:type="character" w:customStyle="1" w:styleId="mtk7">
    <w:name w:val="mtk7"/>
    <w:basedOn w:val="DefaultParagraphFont"/>
    <w:rsid w:val="00407227"/>
  </w:style>
  <w:style w:type="character" w:customStyle="1" w:styleId="mtk20">
    <w:name w:val="mtk20"/>
    <w:basedOn w:val="DefaultParagraphFont"/>
    <w:rsid w:val="00407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9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4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516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9387">
          <w:marLeft w:val="213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7189">
          <w:marLeft w:val="283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404">
          <w:marLeft w:val="283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0997">
          <w:marLeft w:val="19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1971">
          <w:marLeft w:val="283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31535">
          <w:marLeft w:val="283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49659">
          <w:marLeft w:val="19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65476">
          <w:marLeft w:val="283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2892">
          <w:marLeft w:val="283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5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72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794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4972">
          <w:marLeft w:val="23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0024">
          <w:marLeft w:val="23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5942">
          <w:marLeft w:val="23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1877">
          <w:marLeft w:val="23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6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4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0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5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9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0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5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3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9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7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0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0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png"/><Relationship Id="rId21" Type="http://schemas.openxmlformats.org/officeDocument/2006/relationships/header" Target="header3.xml"/><Relationship Id="rId42" Type="http://schemas.openxmlformats.org/officeDocument/2006/relationships/image" Target="media/image29.png"/><Relationship Id="rId63" Type="http://schemas.openxmlformats.org/officeDocument/2006/relationships/image" Target="media/image49.png"/><Relationship Id="rId84" Type="http://schemas.openxmlformats.org/officeDocument/2006/relationships/image" Target="media/image68.png"/><Relationship Id="rId138" Type="http://schemas.openxmlformats.org/officeDocument/2006/relationships/image" Target="media/image116.png"/><Relationship Id="rId159" Type="http://schemas.openxmlformats.org/officeDocument/2006/relationships/image" Target="media/image136.png"/><Relationship Id="rId170" Type="http://schemas.openxmlformats.org/officeDocument/2006/relationships/header" Target="header16.xml"/><Relationship Id="rId107" Type="http://schemas.openxmlformats.org/officeDocument/2006/relationships/image" Target="media/image89.png"/><Relationship Id="rId11" Type="http://schemas.openxmlformats.org/officeDocument/2006/relationships/image" Target="media/image2.png"/><Relationship Id="rId32" Type="http://schemas.openxmlformats.org/officeDocument/2006/relationships/image" Target="media/image20.png"/><Relationship Id="rId53" Type="http://schemas.openxmlformats.org/officeDocument/2006/relationships/image" Target="media/image40.png"/><Relationship Id="rId74" Type="http://schemas.openxmlformats.org/officeDocument/2006/relationships/image" Target="media/image59.png"/><Relationship Id="rId128" Type="http://schemas.openxmlformats.org/officeDocument/2006/relationships/header" Target="header13.xml"/><Relationship Id="rId149" Type="http://schemas.openxmlformats.org/officeDocument/2006/relationships/image" Target="media/image126.png"/><Relationship Id="rId5" Type="http://schemas.openxmlformats.org/officeDocument/2006/relationships/webSettings" Target="webSettings.xml"/><Relationship Id="rId95" Type="http://schemas.openxmlformats.org/officeDocument/2006/relationships/image" Target="media/image78.png"/><Relationship Id="rId160" Type="http://schemas.openxmlformats.org/officeDocument/2006/relationships/image" Target="media/image137.png"/><Relationship Id="rId22" Type="http://schemas.openxmlformats.org/officeDocument/2006/relationships/image" Target="media/image11.png"/><Relationship Id="rId43" Type="http://schemas.openxmlformats.org/officeDocument/2006/relationships/image" Target="media/image30.png"/><Relationship Id="rId64" Type="http://schemas.openxmlformats.org/officeDocument/2006/relationships/image" Target="media/image50.png"/><Relationship Id="rId118" Type="http://schemas.openxmlformats.org/officeDocument/2006/relationships/image" Target="media/image99.png"/><Relationship Id="rId139" Type="http://schemas.openxmlformats.org/officeDocument/2006/relationships/header" Target="header15.xml"/><Relationship Id="rId85" Type="http://schemas.openxmlformats.org/officeDocument/2006/relationships/image" Target="media/image69.png"/><Relationship Id="rId150" Type="http://schemas.openxmlformats.org/officeDocument/2006/relationships/image" Target="media/image127.png"/><Relationship Id="rId171" Type="http://schemas.openxmlformats.org/officeDocument/2006/relationships/image" Target="media/image147.png"/><Relationship Id="rId12" Type="http://schemas.openxmlformats.org/officeDocument/2006/relationships/image" Target="media/image3.png"/><Relationship Id="rId33" Type="http://schemas.openxmlformats.org/officeDocument/2006/relationships/image" Target="media/image21.png"/><Relationship Id="rId108" Type="http://schemas.openxmlformats.org/officeDocument/2006/relationships/image" Target="media/image90.png"/><Relationship Id="rId129" Type="http://schemas.openxmlformats.org/officeDocument/2006/relationships/image" Target="media/image108.png"/><Relationship Id="rId54" Type="http://schemas.openxmlformats.org/officeDocument/2006/relationships/header" Target="header6.xml"/><Relationship Id="rId75" Type="http://schemas.openxmlformats.org/officeDocument/2006/relationships/image" Target="media/image60.png"/><Relationship Id="rId96" Type="http://schemas.openxmlformats.org/officeDocument/2006/relationships/image" Target="media/image79.png"/><Relationship Id="rId140" Type="http://schemas.openxmlformats.org/officeDocument/2006/relationships/image" Target="media/image117.png"/><Relationship Id="rId161" Type="http://schemas.openxmlformats.org/officeDocument/2006/relationships/image" Target="media/image138.png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6.png"/><Relationship Id="rId114" Type="http://schemas.openxmlformats.org/officeDocument/2006/relationships/image" Target="media/image95.png"/><Relationship Id="rId119" Type="http://schemas.openxmlformats.org/officeDocument/2006/relationships/image" Target="media/image100.png"/><Relationship Id="rId44" Type="http://schemas.openxmlformats.org/officeDocument/2006/relationships/image" Target="media/image31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130" Type="http://schemas.openxmlformats.org/officeDocument/2006/relationships/image" Target="media/image109.png"/><Relationship Id="rId135" Type="http://schemas.openxmlformats.org/officeDocument/2006/relationships/image" Target="media/image113.png"/><Relationship Id="rId151" Type="http://schemas.openxmlformats.org/officeDocument/2006/relationships/image" Target="media/image128.png"/><Relationship Id="rId156" Type="http://schemas.openxmlformats.org/officeDocument/2006/relationships/image" Target="media/image133.png"/><Relationship Id="rId177" Type="http://schemas.openxmlformats.org/officeDocument/2006/relationships/header" Target="header17.xml"/><Relationship Id="rId172" Type="http://schemas.openxmlformats.org/officeDocument/2006/relationships/image" Target="media/image148.png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109" Type="http://schemas.openxmlformats.org/officeDocument/2006/relationships/header" Target="header11.xml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6" Type="http://schemas.openxmlformats.org/officeDocument/2006/relationships/image" Target="media/image61.png"/><Relationship Id="rId97" Type="http://schemas.openxmlformats.org/officeDocument/2006/relationships/image" Target="media/image80.png"/><Relationship Id="rId104" Type="http://schemas.openxmlformats.org/officeDocument/2006/relationships/image" Target="media/image86.png"/><Relationship Id="rId120" Type="http://schemas.openxmlformats.org/officeDocument/2006/relationships/image" Target="media/image101.png"/><Relationship Id="rId125" Type="http://schemas.openxmlformats.org/officeDocument/2006/relationships/image" Target="media/image105.png"/><Relationship Id="rId141" Type="http://schemas.openxmlformats.org/officeDocument/2006/relationships/image" Target="media/image118.png"/><Relationship Id="rId146" Type="http://schemas.openxmlformats.org/officeDocument/2006/relationships/image" Target="media/image123.png"/><Relationship Id="rId167" Type="http://schemas.openxmlformats.org/officeDocument/2006/relationships/image" Target="media/image144.png"/><Relationship Id="rId7" Type="http://schemas.openxmlformats.org/officeDocument/2006/relationships/endnotes" Target="endnotes.xml"/><Relationship Id="rId71" Type="http://schemas.openxmlformats.org/officeDocument/2006/relationships/header" Target="header7.xml"/><Relationship Id="rId92" Type="http://schemas.openxmlformats.org/officeDocument/2006/relationships/image" Target="media/image76.png"/><Relationship Id="rId162" Type="http://schemas.openxmlformats.org/officeDocument/2006/relationships/image" Target="media/image139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image" Target="media/image52.png"/><Relationship Id="rId87" Type="http://schemas.openxmlformats.org/officeDocument/2006/relationships/image" Target="media/image71.png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131" Type="http://schemas.openxmlformats.org/officeDocument/2006/relationships/header" Target="header14.xml"/><Relationship Id="rId136" Type="http://schemas.openxmlformats.org/officeDocument/2006/relationships/image" Target="media/image114.png"/><Relationship Id="rId157" Type="http://schemas.openxmlformats.org/officeDocument/2006/relationships/image" Target="media/image134.png"/><Relationship Id="rId178" Type="http://schemas.openxmlformats.org/officeDocument/2006/relationships/fontTable" Target="fontTable.xml"/><Relationship Id="rId61" Type="http://schemas.openxmlformats.org/officeDocument/2006/relationships/image" Target="media/image47.png"/><Relationship Id="rId82" Type="http://schemas.openxmlformats.org/officeDocument/2006/relationships/image" Target="media/image66.png"/><Relationship Id="rId152" Type="http://schemas.openxmlformats.org/officeDocument/2006/relationships/image" Target="media/image129.png"/><Relationship Id="rId173" Type="http://schemas.openxmlformats.org/officeDocument/2006/relationships/image" Target="media/image1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header" Target="header4.xml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62.png"/><Relationship Id="rId100" Type="http://schemas.openxmlformats.org/officeDocument/2006/relationships/image" Target="media/image83.png"/><Relationship Id="rId105" Type="http://schemas.openxmlformats.org/officeDocument/2006/relationships/image" Target="media/image87.png"/><Relationship Id="rId126" Type="http://schemas.openxmlformats.org/officeDocument/2006/relationships/image" Target="media/image106.png"/><Relationship Id="rId147" Type="http://schemas.openxmlformats.org/officeDocument/2006/relationships/image" Target="media/image124.png"/><Relationship Id="rId168" Type="http://schemas.openxmlformats.org/officeDocument/2006/relationships/image" Target="media/image145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7.png"/><Relationship Id="rId93" Type="http://schemas.openxmlformats.org/officeDocument/2006/relationships/header" Target="header9.xml"/><Relationship Id="rId98" Type="http://schemas.openxmlformats.org/officeDocument/2006/relationships/image" Target="media/image81.png"/><Relationship Id="rId121" Type="http://schemas.openxmlformats.org/officeDocument/2006/relationships/header" Target="header12.xml"/><Relationship Id="rId142" Type="http://schemas.openxmlformats.org/officeDocument/2006/relationships/image" Target="media/image119.png"/><Relationship Id="rId163" Type="http://schemas.openxmlformats.org/officeDocument/2006/relationships/image" Target="media/image140.png"/><Relationship Id="rId3" Type="http://schemas.microsoft.com/office/2007/relationships/stylesWithEffects" Target="stylesWithEffects.xml"/><Relationship Id="rId25" Type="http://schemas.openxmlformats.org/officeDocument/2006/relationships/image" Target="media/image14.png"/><Relationship Id="rId46" Type="http://schemas.openxmlformats.org/officeDocument/2006/relationships/image" Target="media/image33.png"/><Relationship Id="rId67" Type="http://schemas.openxmlformats.org/officeDocument/2006/relationships/image" Target="media/image53.png"/><Relationship Id="rId116" Type="http://schemas.openxmlformats.org/officeDocument/2006/relationships/image" Target="media/image97.png"/><Relationship Id="rId137" Type="http://schemas.openxmlformats.org/officeDocument/2006/relationships/image" Target="media/image115.png"/><Relationship Id="rId158" Type="http://schemas.openxmlformats.org/officeDocument/2006/relationships/image" Target="media/image135.png"/><Relationship Id="rId20" Type="http://schemas.openxmlformats.org/officeDocument/2006/relationships/image" Target="media/image10.png"/><Relationship Id="rId41" Type="http://schemas.openxmlformats.org/officeDocument/2006/relationships/header" Target="header5.xml"/><Relationship Id="rId62" Type="http://schemas.openxmlformats.org/officeDocument/2006/relationships/image" Target="media/image48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image" Target="media/image92.png"/><Relationship Id="rId132" Type="http://schemas.openxmlformats.org/officeDocument/2006/relationships/image" Target="media/image110.png"/><Relationship Id="rId153" Type="http://schemas.openxmlformats.org/officeDocument/2006/relationships/image" Target="media/image130.png"/><Relationship Id="rId174" Type="http://schemas.openxmlformats.org/officeDocument/2006/relationships/hyperlink" Target="https://code.jquery.com/jquery-3.3.1.slim.min.js" TargetMode="External"/><Relationship Id="rId179" Type="http://schemas.openxmlformats.org/officeDocument/2006/relationships/theme" Target="theme/theme1.xml"/><Relationship Id="rId15" Type="http://schemas.openxmlformats.org/officeDocument/2006/relationships/image" Target="media/image5.png"/><Relationship Id="rId36" Type="http://schemas.openxmlformats.org/officeDocument/2006/relationships/image" Target="media/image24.png"/><Relationship Id="rId57" Type="http://schemas.openxmlformats.org/officeDocument/2006/relationships/image" Target="media/image43.png"/><Relationship Id="rId106" Type="http://schemas.openxmlformats.org/officeDocument/2006/relationships/image" Target="media/image88.png"/><Relationship Id="rId127" Type="http://schemas.openxmlformats.org/officeDocument/2006/relationships/image" Target="media/image107.png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52" Type="http://schemas.openxmlformats.org/officeDocument/2006/relationships/image" Target="media/image39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122" Type="http://schemas.openxmlformats.org/officeDocument/2006/relationships/image" Target="media/image102.png"/><Relationship Id="rId143" Type="http://schemas.openxmlformats.org/officeDocument/2006/relationships/image" Target="media/image120.png"/><Relationship Id="rId148" Type="http://schemas.openxmlformats.org/officeDocument/2006/relationships/image" Target="media/image125.png"/><Relationship Id="rId164" Type="http://schemas.openxmlformats.org/officeDocument/2006/relationships/image" Target="media/image141.png"/><Relationship Id="rId169" Type="http://schemas.openxmlformats.org/officeDocument/2006/relationships/image" Target="media/image14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5.png"/><Relationship Id="rId47" Type="http://schemas.openxmlformats.org/officeDocument/2006/relationships/image" Target="media/image34.png"/><Relationship Id="rId68" Type="http://schemas.openxmlformats.org/officeDocument/2006/relationships/image" Target="media/image54.png"/><Relationship Id="rId89" Type="http://schemas.openxmlformats.org/officeDocument/2006/relationships/image" Target="media/image73.png"/><Relationship Id="rId112" Type="http://schemas.openxmlformats.org/officeDocument/2006/relationships/image" Target="media/image93.png"/><Relationship Id="rId133" Type="http://schemas.openxmlformats.org/officeDocument/2006/relationships/image" Target="media/image111.png"/><Relationship Id="rId154" Type="http://schemas.openxmlformats.org/officeDocument/2006/relationships/image" Target="media/image131.png"/><Relationship Id="rId175" Type="http://schemas.openxmlformats.org/officeDocument/2006/relationships/image" Target="media/image150.png"/><Relationship Id="rId16" Type="http://schemas.openxmlformats.org/officeDocument/2006/relationships/image" Target="media/image6.png"/><Relationship Id="rId37" Type="http://schemas.openxmlformats.org/officeDocument/2006/relationships/image" Target="media/image25.png"/><Relationship Id="rId58" Type="http://schemas.openxmlformats.org/officeDocument/2006/relationships/image" Target="media/image44.png"/><Relationship Id="rId79" Type="http://schemas.openxmlformats.org/officeDocument/2006/relationships/image" Target="media/image64.png"/><Relationship Id="rId102" Type="http://schemas.openxmlformats.org/officeDocument/2006/relationships/image" Target="media/image85.png"/><Relationship Id="rId123" Type="http://schemas.openxmlformats.org/officeDocument/2006/relationships/image" Target="media/image103.png"/><Relationship Id="rId144" Type="http://schemas.openxmlformats.org/officeDocument/2006/relationships/image" Target="media/image121.png"/><Relationship Id="rId90" Type="http://schemas.openxmlformats.org/officeDocument/2006/relationships/image" Target="media/image74.png"/><Relationship Id="rId165" Type="http://schemas.openxmlformats.org/officeDocument/2006/relationships/image" Target="media/image142.png"/><Relationship Id="rId27" Type="http://schemas.openxmlformats.org/officeDocument/2006/relationships/image" Target="media/image16.png"/><Relationship Id="rId48" Type="http://schemas.openxmlformats.org/officeDocument/2006/relationships/image" Target="media/image35.png"/><Relationship Id="rId69" Type="http://schemas.openxmlformats.org/officeDocument/2006/relationships/image" Target="media/image55.png"/><Relationship Id="rId113" Type="http://schemas.openxmlformats.org/officeDocument/2006/relationships/image" Target="media/image94.png"/><Relationship Id="rId134" Type="http://schemas.openxmlformats.org/officeDocument/2006/relationships/image" Target="media/image112.png"/><Relationship Id="rId80" Type="http://schemas.openxmlformats.org/officeDocument/2006/relationships/header" Target="header8.xml"/><Relationship Id="rId155" Type="http://schemas.openxmlformats.org/officeDocument/2006/relationships/image" Target="media/image132.png"/><Relationship Id="rId176" Type="http://schemas.openxmlformats.org/officeDocument/2006/relationships/image" Target="media/image151.png"/><Relationship Id="rId17" Type="http://schemas.openxmlformats.org/officeDocument/2006/relationships/image" Target="media/image7.png"/><Relationship Id="rId38" Type="http://schemas.openxmlformats.org/officeDocument/2006/relationships/image" Target="media/image26.png"/><Relationship Id="rId59" Type="http://schemas.openxmlformats.org/officeDocument/2006/relationships/image" Target="media/image45.png"/><Relationship Id="rId103" Type="http://schemas.openxmlformats.org/officeDocument/2006/relationships/header" Target="header10.xml"/><Relationship Id="rId124" Type="http://schemas.openxmlformats.org/officeDocument/2006/relationships/image" Target="media/image104.png"/><Relationship Id="rId70" Type="http://schemas.openxmlformats.org/officeDocument/2006/relationships/image" Target="media/image56.png"/><Relationship Id="rId91" Type="http://schemas.openxmlformats.org/officeDocument/2006/relationships/image" Target="media/image75.png"/><Relationship Id="rId145" Type="http://schemas.openxmlformats.org/officeDocument/2006/relationships/image" Target="media/image122.png"/><Relationship Id="rId166" Type="http://schemas.openxmlformats.org/officeDocument/2006/relationships/image" Target="media/image143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4620</TotalTime>
  <Pages>1</Pages>
  <Words>23322</Words>
  <Characters>132938</Characters>
  <Application>Microsoft Office Word</Application>
  <DocSecurity>0</DocSecurity>
  <Lines>1107</Lines>
  <Paragraphs>311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</dc:creator>
  <cp:lastModifiedBy>Josh Males</cp:lastModifiedBy>
  <cp:revision>526</cp:revision>
  <cp:lastPrinted>1900-12-31T22:00:00Z</cp:lastPrinted>
  <dcterms:created xsi:type="dcterms:W3CDTF">2018-10-20T19:14:00Z</dcterms:created>
  <dcterms:modified xsi:type="dcterms:W3CDTF">2020-06-19T12:22:00Z</dcterms:modified>
</cp:coreProperties>
</file>